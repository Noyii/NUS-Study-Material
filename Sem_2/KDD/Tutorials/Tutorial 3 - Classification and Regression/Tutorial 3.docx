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255000B" w14:textId="1D29DF6F" w:rsidR="003371A1" w:rsidRPr="00974565" w:rsidRDefault="00974565" w:rsidP="003371A1">
      <w:pPr>
        <w:widowControl w:val="0"/>
        <w:autoSpaceDE w:val="0"/>
        <w:autoSpaceDN w:val="0"/>
        <w:adjustRightInd w:val="0"/>
        <w:jc w:val="center"/>
        <w:rPr>
          <w:rFonts w:asciiTheme="minorHAnsi" w:hAnsiTheme="minorHAnsi" w:cs="Arial"/>
          <w:b/>
          <w:bCs/>
          <w:color w:val="000000"/>
          <w:sz w:val="48"/>
          <w:szCs w:val="48"/>
        </w:rPr>
      </w:pPr>
      <w:r w:rsidRPr="00974565">
        <w:rPr>
          <w:rFonts w:asciiTheme="minorHAnsi" w:hAnsiTheme="minorHAnsi" w:cs="Arial"/>
          <w:b/>
          <w:bCs/>
          <w:color w:val="000000"/>
          <w:sz w:val="48"/>
          <w:szCs w:val="48"/>
        </w:rPr>
        <w:t>CS5228 Tutorial</w:t>
      </w:r>
      <w:r w:rsidR="008A57F2">
        <w:rPr>
          <w:rFonts w:asciiTheme="minorHAnsi" w:hAnsiTheme="minorHAnsi" w:cs="Arial"/>
          <w:b/>
          <w:bCs/>
          <w:color w:val="000000"/>
          <w:sz w:val="48"/>
          <w:szCs w:val="48"/>
        </w:rPr>
        <w:t xml:space="preserve"> 3</w:t>
      </w:r>
      <w:r w:rsidR="003B7768">
        <w:rPr>
          <w:rFonts w:asciiTheme="minorHAnsi" w:hAnsiTheme="minorHAnsi" w:cs="Arial"/>
          <w:b/>
          <w:bCs/>
          <w:color w:val="000000"/>
          <w:sz w:val="48"/>
          <w:szCs w:val="48"/>
        </w:rPr>
        <w:t xml:space="preserve"> </w:t>
      </w:r>
      <w:r w:rsidR="008A57F2">
        <w:rPr>
          <w:rFonts w:asciiTheme="minorHAnsi" w:hAnsiTheme="minorHAnsi" w:cs="Arial"/>
          <w:b/>
          <w:bCs/>
          <w:color w:val="000000"/>
          <w:sz w:val="48"/>
          <w:szCs w:val="48"/>
        </w:rPr>
        <w:t>–</w:t>
      </w:r>
      <w:r w:rsidR="003B7768">
        <w:rPr>
          <w:rFonts w:asciiTheme="minorHAnsi" w:hAnsiTheme="minorHAnsi" w:cs="Arial"/>
          <w:b/>
          <w:bCs/>
          <w:color w:val="000000"/>
          <w:sz w:val="48"/>
          <w:szCs w:val="48"/>
        </w:rPr>
        <w:t xml:space="preserve"> </w:t>
      </w:r>
      <w:r w:rsidR="008A57F2">
        <w:rPr>
          <w:rFonts w:asciiTheme="minorHAnsi" w:hAnsiTheme="minorHAnsi" w:cs="Arial"/>
          <w:b/>
          <w:bCs/>
          <w:color w:val="000000"/>
          <w:sz w:val="48"/>
          <w:szCs w:val="48"/>
        </w:rPr>
        <w:t>Classification &amp; Regression</w:t>
      </w:r>
    </w:p>
    <w:p w14:paraId="25B88F19" w14:textId="77777777" w:rsidR="003371A1" w:rsidRPr="008E3646" w:rsidRDefault="003371A1" w:rsidP="00025FDD">
      <w:pPr>
        <w:widowControl w:val="0"/>
        <w:autoSpaceDE w:val="0"/>
        <w:autoSpaceDN w:val="0"/>
        <w:adjustRightInd w:val="0"/>
        <w:rPr>
          <w:rFonts w:asciiTheme="minorHAnsi" w:hAnsiTheme="minorHAnsi" w:cs="Arial"/>
          <w:color w:val="000000"/>
          <w:sz w:val="36"/>
          <w:szCs w:val="36"/>
        </w:rPr>
      </w:pPr>
    </w:p>
    <w:p w14:paraId="176FC2F4" w14:textId="77777777" w:rsidR="003371A1" w:rsidRPr="008E3646" w:rsidRDefault="003371A1" w:rsidP="003371A1">
      <w:pPr>
        <w:widowControl w:val="0"/>
        <w:pBdr>
          <w:bottom w:val="single" w:sz="6" w:space="1" w:color="auto"/>
        </w:pBdr>
        <w:autoSpaceDE w:val="0"/>
        <w:autoSpaceDN w:val="0"/>
        <w:adjustRightInd w:val="0"/>
        <w:jc w:val="right"/>
        <w:rPr>
          <w:rFonts w:asciiTheme="minorHAnsi" w:hAnsiTheme="minorHAnsi" w:cs="Arial"/>
          <w:color w:val="000000"/>
          <w:sz w:val="20"/>
          <w:szCs w:val="20"/>
        </w:rPr>
      </w:pPr>
      <w:r w:rsidRPr="008E3646">
        <w:rPr>
          <w:rFonts w:asciiTheme="minorHAnsi" w:eastAsia="MS Mincho" w:hAnsiTheme="minorHAnsi" w:cs="MS Mincho"/>
          <w:color w:val="000000"/>
          <w:sz w:val="20"/>
          <w:szCs w:val="20"/>
        </w:rPr>
        <w:t> </w:t>
      </w:r>
    </w:p>
    <w:p w14:paraId="226B8031" w14:textId="5E0455E2" w:rsidR="00444E1F" w:rsidRDefault="00444E1F" w:rsidP="00974565">
      <w:pPr>
        <w:rPr>
          <w:rFonts w:asciiTheme="minorHAnsi" w:hAnsiTheme="minorHAnsi" w:cs="Arial"/>
          <w:color w:val="000000"/>
        </w:rPr>
      </w:pPr>
    </w:p>
    <w:p w14:paraId="675FB556" w14:textId="7F98B7A7" w:rsidR="00974565" w:rsidRPr="007A4E4A" w:rsidRDefault="00974565" w:rsidP="00974565">
      <w:pPr>
        <w:rPr>
          <w:rFonts w:asciiTheme="minorHAnsi" w:hAnsiTheme="minorHAnsi"/>
          <w:b/>
          <w:sz w:val="30"/>
          <w:szCs w:val="30"/>
          <w:u w:val="single"/>
        </w:rPr>
      </w:pPr>
      <w:r w:rsidRPr="007A4E4A">
        <w:rPr>
          <w:rFonts w:asciiTheme="minorHAnsi" w:hAnsiTheme="minorHAnsi"/>
          <w:b/>
          <w:sz w:val="30"/>
          <w:szCs w:val="30"/>
          <w:u w:val="single"/>
        </w:rPr>
        <w:t xml:space="preserve">Q1: </w:t>
      </w:r>
      <w:r w:rsidR="008A57F2">
        <w:rPr>
          <w:rFonts w:asciiTheme="minorHAnsi" w:hAnsiTheme="minorHAnsi"/>
          <w:b/>
          <w:sz w:val="30"/>
          <w:szCs w:val="30"/>
          <w:u w:val="single"/>
        </w:rPr>
        <w:t>Classification Metrics</w:t>
      </w:r>
    </w:p>
    <w:p w14:paraId="590631FC" w14:textId="4B1F7C7E" w:rsidR="00974565" w:rsidRDefault="00974565" w:rsidP="00974565">
      <w:pPr>
        <w:rPr>
          <w:rFonts w:asciiTheme="minorHAnsi" w:hAnsiTheme="minorHAnsi"/>
          <w:b/>
          <w:sz w:val="22"/>
          <w:szCs w:val="22"/>
          <w:u w:val="single"/>
        </w:rPr>
      </w:pPr>
    </w:p>
    <w:p w14:paraId="71FE929B" w14:textId="15FB7B27" w:rsidR="00247B33" w:rsidRPr="0057512B" w:rsidRDefault="008A57F2" w:rsidP="00974565">
      <w:pPr>
        <w:rPr>
          <w:rFonts w:ascii="Helvetica Neue" w:eastAsia="Arial Unicode MS" w:hAnsi="Helvetica Neue" w:cs="Helvetica"/>
          <w:color w:val="000000"/>
          <w:bdr w:val="nil"/>
          <w:lang w:val="en-US"/>
        </w:rPr>
      </w:pPr>
      <w:r w:rsidRPr="0057512B">
        <w:rPr>
          <w:rFonts w:ascii="Helvetica Neue" w:eastAsia="Arial Unicode MS" w:hAnsi="Helvetica Neue" w:cs="Helvetica"/>
          <w:color w:val="000000"/>
          <w:bdr w:val="nil"/>
          <w:lang w:val="en-US"/>
        </w:rPr>
        <w:t>Assume that you have trained a binary classifier that aims to predict if a bank customer will default on his/her credit. Your test data contained 4,000 samples and your final model yields the following confusion matrix:</w:t>
      </w:r>
    </w:p>
    <w:p w14:paraId="6BB03C11" w14:textId="77777777" w:rsidR="00247B33" w:rsidRPr="0057512B" w:rsidRDefault="00247B33" w:rsidP="00974565">
      <w:pPr>
        <w:rPr>
          <w:rFonts w:ascii="Helvetica Neue" w:eastAsia="Arial Unicode MS" w:hAnsi="Helvetica Neue" w:cs="Helvetica"/>
          <w:color w:val="000000"/>
          <w:bdr w:val="nil"/>
          <w:lang w:val="en-US"/>
        </w:rPr>
      </w:pPr>
    </w:p>
    <w:p w14:paraId="6010B062" w14:textId="62FD3B27" w:rsidR="00974565" w:rsidRPr="0057512B" w:rsidRDefault="00247B33" w:rsidP="00974565">
      <w:pPr>
        <w:rPr>
          <w:rFonts w:ascii="Helvetica Neue" w:hAnsi="Helvetica Neue"/>
        </w:rPr>
      </w:pPr>
      <w:r w:rsidRPr="0057512B">
        <w:rPr>
          <w:rFonts w:ascii="Helvetica Neue" w:hAnsi="Helvetica Neue"/>
        </w:rPr>
        <w:drawing>
          <wp:inline distT="0" distB="0" distL="0" distR="0" wp14:anchorId="66D54D72" wp14:editId="4A2ED554">
            <wp:extent cx="5191999" cy="2235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2049" cy="2235221"/>
                    </a:xfrm>
                    <a:prstGeom prst="rect">
                      <a:avLst/>
                    </a:prstGeom>
                  </pic:spPr>
                </pic:pic>
              </a:graphicData>
            </a:graphic>
          </wp:inline>
        </w:drawing>
      </w:r>
      <w:r w:rsidRPr="0057512B">
        <w:rPr>
          <w:rFonts w:ascii="Helvetica Neue" w:hAnsi="Helvetica Neue"/>
        </w:rPr>
        <w:t xml:space="preserve"> </w:t>
      </w:r>
    </w:p>
    <w:p w14:paraId="27D3456D" w14:textId="77777777" w:rsidR="00247B33" w:rsidRPr="0057512B" w:rsidRDefault="00247B33" w:rsidP="00974565">
      <w:pPr>
        <w:rPr>
          <w:rFonts w:ascii="Helvetica Neue" w:hAnsi="Helvetica Neue"/>
        </w:rPr>
      </w:pPr>
    </w:p>
    <w:p w14:paraId="0831F9FE" w14:textId="52A054CB" w:rsidR="00974565" w:rsidRDefault="00974565" w:rsidP="00974565">
      <w:pPr>
        <w:rPr>
          <w:rFonts w:ascii="Helvetica Neue" w:hAnsi="Helvetica Neue"/>
          <w:b/>
          <w:sz w:val="22"/>
          <w:szCs w:val="22"/>
          <w:u w:val="single"/>
        </w:rPr>
      </w:pPr>
    </w:p>
    <w:p w14:paraId="2C159C27" w14:textId="77777777" w:rsidR="005E3CEB" w:rsidRPr="0057512B" w:rsidRDefault="005E3CEB" w:rsidP="00974565">
      <w:pPr>
        <w:rPr>
          <w:rFonts w:ascii="Helvetica Neue" w:hAnsi="Helvetica Neue"/>
          <w:b/>
          <w:sz w:val="22"/>
          <w:szCs w:val="22"/>
          <w:u w:val="single"/>
        </w:rPr>
      </w:pPr>
      <w:bookmarkStart w:id="0" w:name="_GoBack"/>
      <w:bookmarkEnd w:id="0"/>
    </w:p>
    <w:p w14:paraId="0CDF4C10" w14:textId="1AFB1AED" w:rsidR="00247B33" w:rsidRPr="0057512B" w:rsidRDefault="00247B33" w:rsidP="00247B33">
      <w:pPr>
        <w:pStyle w:val="ListParagraph"/>
        <w:numPr>
          <w:ilvl w:val="0"/>
          <w:numId w:val="33"/>
        </w:numPr>
        <w:rPr>
          <w:rFonts w:ascii="Helvetica Neue" w:eastAsia="Times New Roman" w:hAnsi="Helvetica Neue"/>
          <w:color w:val="00B050"/>
          <w:sz w:val="22"/>
          <w:szCs w:val="22"/>
        </w:rPr>
      </w:pPr>
      <w:r w:rsidRPr="0057512B">
        <w:rPr>
          <w:rFonts w:ascii="Helvetica Neue" w:hAnsi="Helvetica Neue" w:cs="Helvetica"/>
          <w:color w:val="000000"/>
          <w:bdr w:val="nil"/>
        </w:rPr>
        <w:t xml:space="preserve">Calculate the Specificity, Sensitivity, Recall, Precision, and F1 </w:t>
      </w:r>
      <w:r w:rsidRPr="0057512B">
        <w:rPr>
          <w:rFonts w:ascii="Helvetica Neue" w:hAnsi="Helvetica Neue" w:cs="Helvetica"/>
          <w:color w:val="000000"/>
          <w:bdr w:val="nil"/>
        </w:rPr>
        <w:t>score.</w:t>
      </w:r>
      <w:r w:rsidR="00974565" w:rsidRPr="0057512B">
        <w:rPr>
          <w:rFonts w:ascii="Helvetica Neue" w:eastAsia="Times New Roman" w:hAnsi="Helvetica Neue"/>
          <w:sz w:val="22"/>
          <w:szCs w:val="22"/>
        </w:rPr>
        <w:br/>
      </w:r>
    </w:p>
    <w:p w14:paraId="2C66184E" w14:textId="77777777" w:rsidR="00F97308" w:rsidRDefault="00F97308" w:rsidP="00247B33">
      <w:pPr>
        <w:ind w:left="360" w:firstLine="360"/>
        <w:rPr>
          <w:rFonts w:ascii="Helvetica Neue" w:hAnsi="Helvetica Neue"/>
          <w:color w:val="00B050"/>
          <w:sz w:val="22"/>
          <w:szCs w:val="22"/>
        </w:rPr>
      </w:pPr>
    </w:p>
    <w:p w14:paraId="381BCF65" w14:textId="19AD7CAB" w:rsidR="00F97308" w:rsidRDefault="00F97308" w:rsidP="00247B33">
      <w:pPr>
        <w:ind w:left="360" w:firstLine="360"/>
        <w:rPr>
          <w:rFonts w:ascii="Helvetica Neue" w:hAnsi="Helvetica Neue"/>
          <w:color w:val="00B050"/>
          <w:sz w:val="22"/>
          <w:szCs w:val="22"/>
        </w:rPr>
      </w:pPr>
      <w:r>
        <w:rPr>
          <w:rFonts w:ascii="Helvetica Neue" w:hAnsi="Helvetica Neue"/>
          <w:color w:val="00B050"/>
          <w:sz w:val="22"/>
          <w:szCs w:val="22"/>
        </w:rPr>
        <w:br/>
      </w:r>
      <w:r>
        <w:rPr>
          <w:rFonts w:ascii="Helvetica Neue" w:hAnsi="Helvetica Neue"/>
          <w:color w:val="00B050"/>
          <w:sz w:val="22"/>
          <w:szCs w:val="22"/>
        </w:rPr>
        <w:br/>
      </w:r>
    </w:p>
    <w:p w14:paraId="228D23E2" w14:textId="77777777" w:rsidR="00F97308" w:rsidRDefault="00F97308" w:rsidP="00247B33">
      <w:pPr>
        <w:ind w:left="360" w:firstLine="360"/>
        <w:rPr>
          <w:rFonts w:ascii="Helvetica Neue" w:hAnsi="Helvetica Neue"/>
          <w:color w:val="00B050"/>
          <w:sz w:val="22"/>
          <w:szCs w:val="22"/>
        </w:rPr>
      </w:pPr>
    </w:p>
    <w:p w14:paraId="3D0073B5" w14:textId="77777777" w:rsidR="00BE3157" w:rsidRDefault="00BE3157" w:rsidP="00247B33">
      <w:pPr>
        <w:ind w:left="360" w:firstLine="360"/>
        <w:rPr>
          <w:rFonts w:ascii="Helvetica Neue" w:hAnsi="Helvetica Neue"/>
          <w:color w:val="00B050"/>
          <w:sz w:val="22"/>
          <w:szCs w:val="22"/>
        </w:rPr>
      </w:pPr>
    </w:p>
    <w:p w14:paraId="709B04F9" w14:textId="77777777" w:rsidR="00BE3157" w:rsidRDefault="00BE3157" w:rsidP="00247B33">
      <w:pPr>
        <w:ind w:left="360" w:firstLine="360"/>
        <w:rPr>
          <w:rFonts w:ascii="Helvetica Neue" w:hAnsi="Helvetica Neue"/>
          <w:color w:val="00B050"/>
          <w:sz w:val="22"/>
          <w:szCs w:val="22"/>
        </w:rPr>
      </w:pPr>
    </w:p>
    <w:p w14:paraId="48C6FDDF" w14:textId="77777777" w:rsidR="00BE3157" w:rsidRDefault="00BE3157" w:rsidP="00247B33">
      <w:pPr>
        <w:ind w:left="360" w:firstLine="360"/>
        <w:rPr>
          <w:rFonts w:ascii="Helvetica Neue" w:hAnsi="Helvetica Neue"/>
          <w:color w:val="00B050"/>
          <w:sz w:val="22"/>
          <w:szCs w:val="22"/>
        </w:rPr>
      </w:pPr>
    </w:p>
    <w:p w14:paraId="273F8B35" w14:textId="77777777" w:rsidR="00BE3157" w:rsidRDefault="00BE3157" w:rsidP="00247B33">
      <w:pPr>
        <w:ind w:left="360" w:firstLine="360"/>
        <w:rPr>
          <w:rFonts w:ascii="Helvetica Neue" w:hAnsi="Helvetica Neue"/>
          <w:color w:val="00B050"/>
          <w:sz w:val="22"/>
          <w:szCs w:val="22"/>
        </w:rPr>
      </w:pPr>
    </w:p>
    <w:p w14:paraId="759CBF66" w14:textId="77777777" w:rsidR="00BE3157" w:rsidRDefault="00BE3157" w:rsidP="00247B33">
      <w:pPr>
        <w:ind w:left="360" w:firstLine="360"/>
        <w:rPr>
          <w:rFonts w:ascii="Helvetica Neue" w:hAnsi="Helvetica Neue"/>
          <w:color w:val="00B050"/>
          <w:sz w:val="22"/>
          <w:szCs w:val="22"/>
        </w:rPr>
      </w:pPr>
    </w:p>
    <w:p w14:paraId="3803606A" w14:textId="77777777" w:rsidR="00BE3157" w:rsidRDefault="00BE3157" w:rsidP="00247B33">
      <w:pPr>
        <w:ind w:left="360" w:firstLine="360"/>
        <w:rPr>
          <w:rFonts w:ascii="Helvetica Neue" w:hAnsi="Helvetica Neue"/>
          <w:color w:val="00B050"/>
          <w:sz w:val="22"/>
          <w:szCs w:val="22"/>
        </w:rPr>
      </w:pPr>
    </w:p>
    <w:p w14:paraId="4E0A95C2" w14:textId="77777777" w:rsidR="00BE3157" w:rsidRDefault="00BE3157" w:rsidP="00247B33">
      <w:pPr>
        <w:ind w:left="360" w:firstLine="360"/>
        <w:rPr>
          <w:rFonts w:ascii="Helvetica Neue" w:hAnsi="Helvetica Neue"/>
          <w:color w:val="00B050"/>
          <w:sz w:val="22"/>
          <w:szCs w:val="22"/>
        </w:rPr>
      </w:pPr>
    </w:p>
    <w:p w14:paraId="73D3EC49" w14:textId="77777777" w:rsidR="00BE3157" w:rsidRDefault="00BE3157" w:rsidP="00247B33">
      <w:pPr>
        <w:ind w:left="360" w:firstLine="360"/>
        <w:rPr>
          <w:rFonts w:ascii="Helvetica Neue" w:hAnsi="Helvetica Neue"/>
          <w:color w:val="00B050"/>
          <w:sz w:val="22"/>
          <w:szCs w:val="22"/>
        </w:rPr>
      </w:pPr>
    </w:p>
    <w:p w14:paraId="78242918" w14:textId="77777777" w:rsidR="00BE3157" w:rsidRDefault="00BE3157" w:rsidP="00247B33">
      <w:pPr>
        <w:ind w:left="360" w:firstLine="360"/>
        <w:rPr>
          <w:rFonts w:ascii="Helvetica Neue" w:hAnsi="Helvetica Neue"/>
          <w:color w:val="00B050"/>
          <w:sz w:val="22"/>
          <w:szCs w:val="22"/>
        </w:rPr>
      </w:pPr>
    </w:p>
    <w:p w14:paraId="01BBD7BA" w14:textId="77777777" w:rsidR="00BE3157" w:rsidRDefault="00BE3157" w:rsidP="00247B33">
      <w:pPr>
        <w:ind w:left="360" w:firstLine="360"/>
        <w:rPr>
          <w:rFonts w:ascii="Helvetica Neue" w:hAnsi="Helvetica Neue"/>
          <w:color w:val="00B050"/>
          <w:sz w:val="22"/>
          <w:szCs w:val="22"/>
        </w:rPr>
      </w:pPr>
    </w:p>
    <w:p w14:paraId="1C210C63" w14:textId="1E496BDE" w:rsidR="00974565" w:rsidRPr="0057512B" w:rsidRDefault="00974565" w:rsidP="00247B33">
      <w:pPr>
        <w:ind w:left="360" w:firstLine="360"/>
        <w:rPr>
          <w:rFonts w:ascii="Helvetica Neue" w:hAnsi="Helvetica Neue"/>
          <w:sz w:val="22"/>
          <w:szCs w:val="22"/>
        </w:rPr>
      </w:pPr>
      <w:r w:rsidRPr="0057512B">
        <w:rPr>
          <w:rFonts w:ascii="Helvetica Neue" w:hAnsi="Helvetica Neue"/>
          <w:color w:val="00B050"/>
          <w:sz w:val="22"/>
          <w:szCs w:val="22"/>
        </w:rPr>
        <w:lastRenderedPageBreak/>
        <w:br/>
      </w:r>
    </w:p>
    <w:p w14:paraId="2739E197" w14:textId="2E44BDE1" w:rsidR="00247B33" w:rsidRPr="0057512B" w:rsidRDefault="00247B33" w:rsidP="00247B33">
      <w:pPr>
        <w:pStyle w:val="ListParagraph"/>
        <w:numPr>
          <w:ilvl w:val="0"/>
          <w:numId w:val="33"/>
        </w:numPr>
        <w:rPr>
          <w:rFonts w:ascii="Helvetica Neue" w:eastAsia="Times New Roman" w:hAnsi="Helvetica Neue"/>
          <w:color w:val="00B050"/>
          <w:sz w:val="22"/>
          <w:szCs w:val="22"/>
        </w:rPr>
      </w:pPr>
      <w:r w:rsidRPr="0057512B">
        <w:rPr>
          <w:rFonts w:ascii="Helvetica Neue" w:hAnsi="Helvetica Neue" w:cs="Helvetica"/>
          <w:color w:val="000000"/>
          <w:bdr w:val="nil"/>
        </w:rPr>
        <w:t>For each metric, provide a verbal interpretation of the resulting value in the context of predicting a customer’s likelihood to default on his or her credit! Discuss if we can be happy with the result, or what result might cause problems in practice!</w:t>
      </w:r>
      <w:r w:rsidR="00974565" w:rsidRPr="0057512B">
        <w:rPr>
          <w:rFonts w:ascii="Helvetica Neue" w:eastAsia="Times New Roman" w:hAnsi="Helvetica Neue"/>
          <w:sz w:val="22"/>
          <w:szCs w:val="22"/>
        </w:rPr>
        <w:br/>
      </w:r>
    </w:p>
    <w:p w14:paraId="1A392201" w14:textId="77777777" w:rsidR="00F97308" w:rsidRDefault="00F97308" w:rsidP="00675A97">
      <w:pPr>
        <w:ind w:left="720"/>
        <w:rPr>
          <w:rFonts w:ascii="Helvetica Neue" w:hAnsi="Helvetica Neue"/>
          <w:color w:val="00B050"/>
          <w:sz w:val="22"/>
          <w:szCs w:val="22"/>
        </w:rPr>
      </w:pPr>
    </w:p>
    <w:p w14:paraId="7CEEEF26" w14:textId="77777777" w:rsidR="00F97308" w:rsidRDefault="00F97308" w:rsidP="00675A97">
      <w:pPr>
        <w:ind w:left="720"/>
        <w:rPr>
          <w:rFonts w:ascii="Helvetica Neue" w:hAnsi="Helvetica Neue"/>
          <w:sz w:val="22"/>
          <w:szCs w:val="22"/>
        </w:rPr>
      </w:pPr>
    </w:p>
    <w:p w14:paraId="06A6AB99" w14:textId="77777777" w:rsidR="00F97308" w:rsidRDefault="00F97308" w:rsidP="00675A97">
      <w:pPr>
        <w:ind w:left="720"/>
        <w:rPr>
          <w:rFonts w:ascii="Helvetica Neue" w:hAnsi="Helvetica Neue"/>
          <w:sz w:val="22"/>
          <w:szCs w:val="22"/>
        </w:rPr>
      </w:pPr>
    </w:p>
    <w:p w14:paraId="1AB7147C" w14:textId="77777777" w:rsidR="00F97308" w:rsidRDefault="00F97308" w:rsidP="00675A97">
      <w:pPr>
        <w:ind w:left="720"/>
        <w:rPr>
          <w:rFonts w:ascii="Helvetica Neue" w:hAnsi="Helvetica Neue"/>
          <w:sz w:val="22"/>
          <w:szCs w:val="22"/>
        </w:rPr>
      </w:pPr>
    </w:p>
    <w:p w14:paraId="2E2E8E9F" w14:textId="77777777" w:rsidR="00F97308" w:rsidRDefault="00F97308" w:rsidP="00675A97">
      <w:pPr>
        <w:ind w:left="720"/>
        <w:rPr>
          <w:rFonts w:ascii="Helvetica Neue" w:hAnsi="Helvetica Neue"/>
          <w:sz w:val="22"/>
          <w:szCs w:val="22"/>
        </w:rPr>
      </w:pPr>
    </w:p>
    <w:p w14:paraId="7CAABB10" w14:textId="77777777" w:rsidR="00F97308" w:rsidRDefault="00F97308" w:rsidP="00675A97">
      <w:pPr>
        <w:ind w:left="720"/>
        <w:rPr>
          <w:rFonts w:ascii="Helvetica Neue" w:hAnsi="Helvetica Neue"/>
          <w:sz w:val="22"/>
          <w:szCs w:val="22"/>
        </w:rPr>
      </w:pPr>
    </w:p>
    <w:p w14:paraId="2A2AA01E" w14:textId="77777777" w:rsidR="00F97308" w:rsidRDefault="00F97308" w:rsidP="00675A97">
      <w:pPr>
        <w:ind w:left="720"/>
        <w:rPr>
          <w:rFonts w:ascii="Helvetica Neue" w:hAnsi="Helvetica Neue"/>
          <w:sz w:val="22"/>
          <w:szCs w:val="22"/>
        </w:rPr>
      </w:pPr>
    </w:p>
    <w:p w14:paraId="75772F57" w14:textId="77777777" w:rsidR="00F97308" w:rsidRDefault="00F97308" w:rsidP="00675A97">
      <w:pPr>
        <w:ind w:left="720"/>
        <w:rPr>
          <w:rFonts w:ascii="Helvetica Neue" w:hAnsi="Helvetica Neue"/>
          <w:sz w:val="22"/>
          <w:szCs w:val="22"/>
        </w:rPr>
      </w:pPr>
    </w:p>
    <w:p w14:paraId="229B1B28" w14:textId="77777777" w:rsidR="00F97308" w:rsidRDefault="00F97308" w:rsidP="00675A97">
      <w:pPr>
        <w:ind w:left="720"/>
        <w:rPr>
          <w:rFonts w:ascii="Helvetica Neue" w:hAnsi="Helvetica Neue"/>
          <w:sz w:val="22"/>
          <w:szCs w:val="22"/>
        </w:rPr>
      </w:pPr>
    </w:p>
    <w:p w14:paraId="5E37B79E" w14:textId="03A3164C" w:rsidR="00247B33" w:rsidRPr="00675A97" w:rsidRDefault="00974565" w:rsidP="00675A97">
      <w:pPr>
        <w:ind w:left="720"/>
        <w:rPr>
          <w:rFonts w:asciiTheme="minorHAnsi" w:hAnsiTheme="minorHAnsi"/>
          <w:sz w:val="22"/>
          <w:szCs w:val="22"/>
          <w:lang w:val="en-US"/>
        </w:rPr>
      </w:pPr>
      <w:r w:rsidRPr="0057512B">
        <w:rPr>
          <w:rFonts w:ascii="Helvetica Neue" w:hAnsi="Helvetica Neue"/>
          <w:sz w:val="22"/>
          <w:szCs w:val="22"/>
        </w:rPr>
        <w:br/>
      </w:r>
    </w:p>
    <w:p w14:paraId="084B57E3" w14:textId="58734AC2" w:rsidR="00247B33" w:rsidRPr="00E700A4" w:rsidRDefault="00E700A4" w:rsidP="00E700A4">
      <w:pPr>
        <w:pStyle w:val="ListParagraph"/>
        <w:numPr>
          <w:ilvl w:val="0"/>
          <w:numId w:val="33"/>
        </w:numPr>
        <w:rPr>
          <w:rFonts w:ascii="Helvetica Neue" w:hAnsi="Helvetica Neue" w:cs="Helvetica"/>
          <w:color w:val="000000"/>
          <w:bdr w:val="nil"/>
        </w:rPr>
      </w:pPr>
      <w:r w:rsidRPr="00E700A4">
        <w:rPr>
          <w:rFonts w:ascii="Helvetica Neue" w:hAnsi="Helvetica Neue" w:cs="Helvetica"/>
          <w:color w:val="000000"/>
          <w:bdr w:val="nil"/>
        </w:rPr>
        <w:t>In</w:t>
      </w:r>
      <w:r w:rsidR="00247B33" w:rsidRPr="00E700A4">
        <w:rPr>
          <w:rFonts w:ascii="Helvetica Neue" w:hAnsi="Helvetica Neue" w:cs="Helvetica"/>
          <w:color w:val="000000"/>
          <w:bdr w:val="nil"/>
        </w:rPr>
        <w:t xml:space="preserve"> imbalanced datasets</w:t>
      </w:r>
      <w:r w:rsidRPr="00E700A4">
        <w:rPr>
          <w:rFonts w:ascii="Helvetica Neue" w:hAnsi="Helvetica Neue" w:cs="Helvetica"/>
          <w:color w:val="000000"/>
          <w:bdr w:val="nil"/>
        </w:rPr>
        <w:t>,</w:t>
      </w:r>
      <w:r w:rsidR="00247B33" w:rsidRPr="00E700A4">
        <w:rPr>
          <w:rFonts w:ascii="Helvetica Neue" w:hAnsi="Helvetica Neue" w:cs="Helvetica"/>
          <w:color w:val="000000"/>
          <w:bdr w:val="nil"/>
        </w:rPr>
        <w:t xml:space="preserve"> a </w:t>
      </w:r>
      <w:r w:rsidR="00247B33" w:rsidRPr="00E700A4">
        <w:rPr>
          <w:rFonts w:ascii="Helvetica Neue" w:hAnsi="Helvetica Neue" w:cs="Helvetica"/>
          <w:i/>
          <w:color w:val="000000"/>
          <w:bdr w:val="nil"/>
        </w:rPr>
        <w:t>majority</w:t>
      </w:r>
      <w:r w:rsidR="00247B33" w:rsidRPr="00E700A4">
        <w:rPr>
          <w:rFonts w:ascii="Helvetica Neue" w:hAnsi="Helvetica Neue" w:cs="Helvetica"/>
          <w:color w:val="000000"/>
          <w:bdr w:val="nil"/>
        </w:rPr>
        <w:t xml:space="preserve"> class contains most of the samples whereas a </w:t>
      </w:r>
      <w:r w:rsidR="00247B33" w:rsidRPr="00E700A4">
        <w:rPr>
          <w:rFonts w:ascii="Helvetica Neue" w:hAnsi="Helvetica Neue" w:cs="Helvetica"/>
          <w:i/>
          <w:color w:val="000000"/>
          <w:bdr w:val="nil"/>
        </w:rPr>
        <w:t>minority</w:t>
      </w:r>
      <w:r w:rsidR="00247B33" w:rsidRPr="00E700A4">
        <w:rPr>
          <w:rFonts w:ascii="Helvetica Neue" w:hAnsi="Helvetica Neue" w:cs="Helvetica"/>
          <w:color w:val="000000"/>
          <w:bdr w:val="nil"/>
        </w:rPr>
        <w:t xml:space="preserve"> class contains only a fraction of samples (assuming a binary classification task).</w:t>
      </w:r>
      <w:r w:rsidR="00932594" w:rsidRPr="00E700A4">
        <w:rPr>
          <w:rFonts w:ascii="Helvetica Neue" w:hAnsi="Helvetica Neue" w:cs="Helvetica"/>
          <w:color w:val="000000"/>
          <w:bdr w:val="nil"/>
        </w:rPr>
        <w:t xml:space="preserve"> </w:t>
      </w:r>
      <w:r w:rsidR="00247B33" w:rsidRPr="00E700A4">
        <w:rPr>
          <w:rFonts w:ascii="Helvetica Neue" w:hAnsi="Helvetica Neue" w:cs="Helvetica"/>
          <w:color w:val="000000"/>
          <w:bdr w:val="nil"/>
        </w:rPr>
        <w:t>List example applications where you would expect a very imbalanced dataset.</w:t>
      </w:r>
    </w:p>
    <w:p w14:paraId="22C19D6E" w14:textId="417875FB" w:rsidR="00247B33" w:rsidRPr="0057512B" w:rsidRDefault="00247B33" w:rsidP="00247B33">
      <w:pPr>
        <w:rPr>
          <w:rFonts w:ascii="Helvetica Neue" w:eastAsia="Arial Unicode MS" w:hAnsi="Helvetica Neue" w:cs="Helvetica"/>
          <w:color w:val="000000"/>
          <w:bdr w:val="nil"/>
        </w:rPr>
      </w:pPr>
    </w:p>
    <w:p w14:paraId="7FCA78D9" w14:textId="336D9431" w:rsidR="00247B33" w:rsidRDefault="00247B33" w:rsidP="00247B33">
      <w:pPr>
        <w:rPr>
          <w:rFonts w:ascii="Helvetica Neue" w:eastAsia="Arial Unicode MS" w:hAnsi="Helvetica Neue" w:cs="Helvetica"/>
          <w:color w:val="00B050"/>
          <w:bdr w:val="nil"/>
          <w:lang w:val="en-US"/>
        </w:rPr>
      </w:pPr>
    </w:p>
    <w:p w14:paraId="73366420" w14:textId="77777777" w:rsidR="00BE3157" w:rsidRDefault="00F97308" w:rsidP="00247B33">
      <w:pPr>
        <w:rPr>
          <w:rFonts w:ascii="Helvetica Neue" w:hAnsi="Helvetica Neue"/>
          <w:b/>
          <w:sz w:val="30"/>
          <w:szCs w:val="30"/>
          <w:u w:val="single"/>
        </w:rPr>
      </w:pPr>
      <w:r>
        <w:rPr>
          <w:rFonts w:ascii="Helvetica Neue" w:hAnsi="Helvetica Neue"/>
          <w:b/>
          <w:sz w:val="30"/>
          <w:szCs w:val="30"/>
          <w:u w:val="single"/>
        </w:rPr>
        <w:br/>
      </w:r>
      <w:r>
        <w:rPr>
          <w:rFonts w:ascii="Helvetica Neue" w:hAnsi="Helvetica Neue"/>
          <w:b/>
          <w:sz w:val="30"/>
          <w:szCs w:val="30"/>
          <w:u w:val="single"/>
        </w:rPr>
        <w:br/>
      </w:r>
    </w:p>
    <w:p w14:paraId="0DDADA4B" w14:textId="1E4FB744" w:rsidR="00F97308" w:rsidRDefault="00F97308" w:rsidP="00247B33">
      <w:pPr>
        <w:rPr>
          <w:rFonts w:ascii="Helvetica Neue" w:hAnsi="Helvetica Neue"/>
          <w:b/>
          <w:sz w:val="30"/>
          <w:szCs w:val="30"/>
          <w:u w:val="single"/>
        </w:rPr>
      </w:pPr>
      <w:r>
        <w:rPr>
          <w:rFonts w:ascii="Helvetica Neue" w:hAnsi="Helvetica Neue"/>
          <w:b/>
          <w:sz w:val="30"/>
          <w:szCs w:val="30"/>
          <w:u w:val="single"/>
        </w:rPr>
        <w:br/>
      </w:r>
      <w:r>
        <w:rPr>
          <w:rFonts w:ascii="Helvetica Neue" w:hAnsi="Helvetica Neue"/>
          <w:b/>
          <w:sz w:val="30"/>
          <w:szCs w:val="30"/>
          <w:u w:val="single"/>
        </w:rPr>
        <w:br/>
      </w:r>
    </w:p>
    <w:p w14:paraId="1D10848D" w14:textId="1DB9CDCC" w:rsidR="00F97308" w:rsidRDefault="00F97308" w:rsidP="00247B33">
      <w:pPr>
        <w:rPr>
          <w:rFonts w:ascii="Helvetica Neue" w:hAnsi="Helvetica Neue"/>
          <w:b/>
          <w:sz w:val="30"/>
          <w:szCs w:val="30"/>
          <w:u w:val="single"/>
        </w:rPr>
      </w:pPr>
    </w:p>
    <w:p w14:paraId="7C18C3E7" w14:textId="77777777" w:rsidR="00F97308" w:rsidRPr="0057512B" w:rsidRDefault="00F97308" w:rsidP="00247B33">
      <w:pPr>
        <w:rPr>
          <w:rFonts w:ascii="Helvetica Neue" w:hAnsi="Helvetica Neue"/>
          <w:b/>
          <w:sz w:val="30"/>
          <w:szCs w:val="30"/>
          <w:u w:val="single"/>
        </w:rPr>
      </w:pPr>
    </w:p>
    <w:p w14:paraId="16D6FD92" w14:textId="26CD57F2" w:rsidR="00247B33" w:rsidRPr="0057512B" w:rsidRDefault="00247B33" w:rsidP="00E700A4">
      <w:pPr>
        <w:pStyle w:val="ListParagraph"/>
        <w:numPr>
          <w:ilvl w:val="0"/>
          <w:numId w:val="33"/>
        </w:numPr>
        <w:rPr>
          <w:rFonts w:ascii="Helvetica Neue" w:hAnsi="Helvetica Neue"/>
          <w:sz w:val="30"/>
          <w:szCs w:val="30"/>
        </w:rPr>
      </w:pPr>
      <w:r w:rsidRPr="0057512B">
        <w:rPr>
          <w:rFonts w:ascii="Helvetica Neue" w:hAnsi="Helvetica Neue" w:cs="Helvetica"/>
          <w:color w:val="000000"/>
          <w:bdr w:val="nil"/>
        </w:rPr>
        <w:t xml:space="preserve">While not covered in the lecture, what do you think can be done to </w:t>
      </w:r>
      <w:r w:rsidR="00F10CAF">
        <w:rPr>
          <w:rFonts w:ascii="Helvetica Neue" w:hAnsi="Helvetica Neue" w:cs="Helvetica"/>
          <w:color w:val="000000"/>
          <w:bdr w:val="nil"/>
        </w:rPr>
        <w:t xml:space="preserve">correct imbalance </w:t>
      </w:r>
      <w:r w:rsidRPr="0057512B">
        <w:rPr>
          <w:rFonts w:ascii="Helvetica Neue" w:hAnsi="Helvetica Neue" w:cs="Helvetica"/>
          <w:color w:val="000000"/>
          <w:bdr w:val="nil"/>
        </w:rPr>
        <w:t>(beyond picking t</w:t>
      </w:r>
      <w:r w:rsidR="00E700A4">
        <w:rPr>
          <w:rFonts w:ascii="Helvetica Neue" w:hAnsi="Helvetica Neue" w:cs="Helvetica"/>
          <w:color w:val="000000"/>
          <w:bdr w:val="nil"/>
        </w:rPr>
        <w:t>he</w:t>
      </w:r>
      <w:r w:rsidRPr="0057512B">
        <w:rPr>
          <w:rFonts w:ascii="Helvetica Neue" w:hAnsi="Helvetica Neue" w:cs="Helvetica"/>
          <w:color w:val="000000"/>
          <w:bdr w:val="nil"/>
        </w:rPr>
        <w:t xml:space="preserve"> right metric)?</w:t>
      </w:r>
    </w:p>
    <w:p w14:paraId="568000AE" w14:textId="77777777" w:rsidR="00247B33" w:rsidRPr="0057512B" w:rsidRDefault="00247B33" w:rsidP="00247B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Arial Unicode MS" w:hAnsi="Helvetica Neue" w:cs="Helvetica"/>
          <w:color w:val="000000"/>
          <w:bdr w:val="nil"/>
          <w:lang w:val="en-US"/>
        </w:rPr>
      </w:pPr>
    </w:p>
    <w:p w14:paraId="1B4DBF3D" w14:textId="5D2068FB" w:rsidR="00247B33" w:rsidRDefault="00247B33" w:rsidP="007A4E4A">
      <w:pPr>
        <w:rPr>
          <w:rFonts w:ascii="Helvetica Neue" w:eastAsia="Arial Unicode MS" w:hAnsi="Helvetica Neue" w:cs="Helvetica"/>
          <w:color w:val="00B050"/>
          <w:bdr w:val="nil"/>
          <w:lang w:val="en-US"/>
        </w:rPr>
      </w:pPr>
    </w:p>
    <w:p w14:paraId="3F684CF6" w14:textId="1F5D42CD" w:rsidR="00F97308" w:rsidRDefault="00F97308" w:rsidP="007A4E4A">
      <w:pPr>
        <w:rPr>
          <w:rFonts w:asciiTheme="minorHAnsi" w:hAnsiTheme="minorHAnsi"/>
          <w:b/>
          <w:sz w:val="30"/>
          <w:szCs w:val="30"/>
          <w:u w:val="single"/>
        </w:rPr>
      </w:pPr>
    </w:p>
    <w:p w14:paraId="57D8663F" w14:textId="23D76C6F" w:rsidR="00F97308" w:rsidRDefault="00F97308" w:rsidP="007A4E4A">
      <w:pPr>
        <w:rPr>
          <w:rFonts w:asciiTheme="minorHAnsi" w:hAnsiTheme="minorHAnsi"/>
          <w:b/>
          <w:sz w:val="30"/>
          <w:szCs w:val="30"/>
          <w:u w:val="single"/>
        </w:rPr>
      </w:pPr>
    </w:p>
    <w:p w14:paraId="1A67A73B" w14:textId="77777777" w:rsidR="00F97308" w:rsidRDefault="00F97308" w:rsidP="007A4E4A">
      <w:pPr>
        <w:rPr>
          <w:rFonts w:asciiTheme="minorHAnsi" w:hAnsiTheme="minorHAnsi"/>
          <w:b/>
          <w:sz w:val="30"/>
          <w:szCs w:val="30"/>
          <w:u w:val="single"/>
        </w:rPr>
      </w:pPr>
    </w:p>
    <w:p w14:paraId="5775D33E" w14:textId="0ED7A7FF" w:rsidR="00247B33" w:rsidRDefault="00497736" w:rsidP="00497736">
      <w:pPr>
        <w:pBdr>
          <w:top w:val="nil"/>
          <w:left w:val="nil"/>
          <w:bottom w:val="nil"/>
          <w:right w:val="nil"/>
          <w:between w:val="nil"/>
          <w:bar w:val="nil"/>
        </w:pBdr>
        <w:rPr>
          <w:rFonts w:asciiTheme="minorHAnsi" w:hAnsiTheme="minorHAnsi"/>
          <w:b/>
          <w:sz w:val="30"/>
          <w:szCs w:val="30"/>
          <w:u w:val="single"/>
        </w:rPr>
      </w:pPr>
      <w:r>
        <w:rPr>
          <w:rFonts w:asciiTheme="minorHAnsi" w:hAnsiTheme="minorHAnsi"/>
          <w:b/>
          <w:sz w:val="30"/>
          <w:szCs w:val="30"/>
          <w:u w:val="single"/>
        </w:rPr>
        <w:br w:type="page"/>
      </w:r>
    </w:p>
    <w:p w14:paraId="60CBA931" w14:textId="5BC0DAF2" w:rsidR="007A4E4A" w:rsidRDefault="007A4E4A" w:rsidP="007A4E4A">
      <w:pPr>
        <w:rPr>
          <w:rFonts w:asciiTheme="minorHAnsi" w:hAnsiTheme="minorHAnsi"/>
          <w:b/>
          <w:sz w:val="30"/>
          <w:szCs w:val="30"/>
          <w:u w:val="single"/>
        </w:rPr>
      </w:pPr>
      <w:r w:rsidRPr="007A4E4A">
        <w:rPr>
          <w:rFonts w:asciiTheme="minorHAnsi" w:hAnsiTheme="minorHAnsi"/>
          <w:b/>
          <w:sz w:val="30"/>
          <w:szCs w:val="30"/>
          <w:u w:val="single"/>
        </w:rPr>
        <w:lastRenderedPageBreak/>
        <w:t>Q</w:t>
      </w:r>
      <w:r w:rsidR="00497736">
        <w:rPr>
          <w:rFonts w:asciiTheme="minorHAnsi" w:hAnsiTheme="minorHAnsi"/>
          <w:b/>
          <w:sz w:val="30"/>
          <w:szCs w:val="30"/>
          <w:u w:val="single"/>
        </w:rPr>
        <w:t>2</w:t>
      </w:r>
      <w:r w:rsidR="00067792">
        <w:rPr>
          <w:rFonts w:asciiTheme="minorHAnsi" w:hAnsiTheme="minorHAnsi"/>
          <w:b/>
          <w:sz w:val="30"/>
          <w:szCs w:val="30"/>
          <w:u w:val="single"/>
        </w:rPr>
        <w:t>: Assessing Classification Errors</w:t>
      </w:r>
    </w:p>
    <w:p w14:paraId="0075136C" w14:textId="567FE08C" w:rsidR="00D30543" w:rsidRPr="0057512B" w:rsidRDefault="00067792" w:rsidP="000677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Arial Unicode MS" w:hAnsi="Helvetica Neue" w:cs="Helvetica"/>
          <w:color w:val="000000"/>
          <w:bdr w:val="nil"/>
          <w:lang w:val="en-US"/>
        </w:rPr>
      </w:pPr>
      <w:r w:rsidRPr="0057512B">
        <w:rPr>
          <w:rFonts w:ascii="Helvetica Neue" w:eastAsia="Arial Unicode MS" w:hAnsi="Helvetica Neue" w:cs="Helvetica"/>
          <w:color w:val="000000"/>
          <w:bdr w:val="nil"/>
          <w:lang w:val="en-US"/>
        </w:rPr>
        <w:t>In binary classification, we can make 2 types of errors:</w:t>
      </w:r>
    </w:p>
    <w:p w14:paraId="051E49D7" w14:textId="184D5E4E" w:rsidR="00067792" w:rsidRPr="0057512B" w:rsidRDefault="00067792" w:rsidP="00D30543">
      <w:pPr>
        <w:pStyle w:val="ListParagraph"/>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w:color w:val="000000"/>
          <w:bdr w:val="nil"/>
        </w:rPr>
      </w:pPr>
      <w:r w:rsidRPr="0057512B">
        <w:rPr>
          <w:rFonts w:ascii="Helvetica Neue" w:hAnsi="Helvetica Neue" w:cs="Helvetica"/>
          <w:b/>
          <w:color w:val="000000"/>
          <w:bdr w:val="nil"/>
        </w:rPr>
        <w:t>False Positives</w:t>
      </w:r>
      <w:r w:rsidRPr="0057512B">
        <w:rPr>
          <w:rFonts w:ascii="Helvetica Neue" w:hAnsi="Helvetica Neue" w:cs="Helvetica"/>
          <w:color w:val="000000"/>
          <w:bdr w:val="nil"/>
        </w:rPr>
        <w:t xml:space="preserve"> (FP), also called Type I Error</w:t>
      </w:r>
    </w:p>
    <w:p w14:paraId="1DD55056" w14:textId="78E30A52" w:rsidR="00D30543" w:rsidRPr="002F3EB7" w:rsidRDefault="00067792" w:rsidP="00067792">
      <w:pPr>
        <w:pStyle w:val="ListParagraph"/>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w:color w:val="000000"/>
          <w:bdr w:val="nil"/>
        </w:rPr>
      </w:pPr>
      <w:r w:rsidRPr="0057512B">
        <w:rPr>
          <w:rFonts w:ascii="Helvetica Neue" w:hAnsi="Helvetica Neue" w:cs="Helvetica"/>
          <w:b/>
          <w:color w:val="000000"/>
          <w:bdr w:val="nil"/>
        </w:rPr>
        <w:t>False Negatives</w:t>
      </w:r>
      <w:r w:rsidRPr="0057512B">
        <w:rPr>
          <w:rFonts w:ascii="Helvetica Neue" w:hAnsi="Helvetica Neue" w:cs="Helvetica"/>
          <w:color w:val="000000"/>
          <w:bdr w:val="nil"/>
        </w:rPr>
        <w:t xml:space="preserve"> (FN), also called Type II Error</w:t>
      </w:r>
    </w:p>
    <w:p w14:paraId="2DEB9E5A" w14:textId="390FD1B1" w:rsidR="00067792" w:rsidRDefault="00067792" w:rsidP="000677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Arial Unicode MS" w:hAnsi="Helvetica Neue" w:cs="Helvetica"/>
          <w:color w:val="000000"/>
          <w:bdr w:val="nil"/>
          <w:lang w:val="en-US"/>
        </w:rPr>
      </w:pPr>
      <w:r w:rsidRPr="0057512B">
        <w:rPr>
          <w:rFonts w:ascii="Helvetica Neue" w:eastAsia="Arial Unicode MS" w:hAnsi="Helvetica Neue" w:cs="Helvetica"/>
          <w:color w:val="000000"/>
          <w:bdr w:val="nil"/>
          <w:lang w:val="en-US"/>
        </w:rPr>
        <w:t>I</w:t>
      </w:r>
      <w:r w:rsidRPr="0057512B">
        <w:rPr>
          <w:rFonts w:ascii="Helvetica Neue" w:eastAsia="Arial Unicode MS" w:hAnsi="Helvetica Neue" w:cs="Helvetica"/>
          <w:color w:val="000000"/>
          <w:bdr w:val="nil"/>
          <w:lang w:val="en-US"/>
        </w:rPr>
        <w:t>n many cases these two types of errors are not equally problematic.</w:t>
      </w:r>
    </w:p>
    <w:p w14:paraId="2EEC4E57" w14:textId="77777777" w:rsidR="002F3EB7" w:rsidRPr="0057512B" w:rsidRDefault="002F3EB7" w:rsidP="000677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Arial Unicode MS" w:hAnsi="Helvetica Neue" w:cs="Helvetica"/>
          <w:color w:val="000000"/>
          <w:bdr w:val="nil"/>
          <w:lang w:val="en-US"/>
        </w:rPr>
      </w:pPr>
    </w:p>
    <w:p w14:paraId="1EE3AB56" w14:textId="1D9BD625" w:rsidR="00067792" w:rsidRPr="0057512B" w:rsidRDefault="00067792" w:rsidP="00067792">
      <w:pPr>
        <w:pStyle w:val="ListParagraph"/>
        <w:numPr>
          <w:ilvl w:val="0"/>
          <w:numId w:val="35"/>
        </w:numPr>
        <w:rPr>
          <w:rFonts w:ascii="Helvetica Neue" w:hAnsi="Helvetica Neue" w:cs="Helvetica"/>
          <w:color w:val="000000"/>
          <w:bdr w:val="nil"/>
        </w:rPr>
      </w:pPr>
      <w:r w:rsidRPr="0057512B">
        <w:rPr>
          <w:rFonts w:ascii="Helvetica Neue" w:hAnsi="Helvetica Neue" w:cs="Helvetica"/>
          <w:color w:val="000000"/>
          <w:bdr w:val="nil"/>
        </w:rPr>
        <w:t xml:space="preserve">List </w:t>
      </w:r>
      <w:r w:rsidRPr="0057512B">
        <w:rPr>
          <w:rFonts w:ascii="Helvetica Neue" w:hAnsi="Helvetica Neue" w:cs="Helvetica"/>
          <w:color w:val="000000"/>
          <w:bdr w:val="nil"/>
        </w:rPr>
        <w:t>1</w:t>
      </w:r>
      <w:r w:rsidRPr="0057512B">
        <w:rPr>
          <w:rFonts w:ascii="Helvetica Neue" w:hAnsi="Helvetica Neue" w:cs="Helvetica"/>
          <w:color w:val="000000"/>
          <w:bdr w:val="nil"/>
        </w:rPr>
        <w:t xml:space="preserve"> example application where False Positives are more problematic than False Negatives, and vice versa. Provide a brief explanation!</w:t>
      </w:r>
    </w:p>
    <w:p w14:paraId="4A5CADEF" w14:textId="608989F5" w:rsidR="00067792" w:rsidRPr="0057512B" w:rsidRDefault="00067792" w:rsidP="00497736">
      <w:pPr>
        <w:rPr>
          <w:rFonts w:ascii="Helvetica Neue" w:hAnsi="Helvetica Neue"/>
          <w:b/>
          <w:u w:val="single"/>
        </w:rPr>
      </w:pPr>
    </w:p>
    <w:p w14:paraId="0049772E" w14:textId="15875229" w:rsidR="00974565" w:rsidRDefault="00974565" w:rsidP="007A4E4A">
      <w:pPr>
        <w:rPr>
          <w:rFonts w:ascii="Helvetica Neue" w:eastAsia="Arial Unicode MS" w:hAnsi="Helvetica Neue" w:cs="Helvetica"/>
          <w:b/>
          <w:color w:val="00B050"/>
          <w:bdr w:val="nil"/>
          <w:lang w:val="en-US"/>
        </w:rPr>
      </w:pPr>
    </w:p>
    <w:p w14:paraId="0367AC91" w14:textId="3B53D699" w:rsidR="00F97308" w:rsidRDefault="00F97308" w:rsidP="007A4E4A">
      <w:pPr>
        <w:rPr>
          <w:rFonts w:ascii="Helvetica Neue" w:hAnsi="Helvetica Neue"/>
        </w:rPr>
      </w:pPr>
    </w:p>
    <w:p w14:paraId="1A5C6D99" w14:textId="66E53B08" w:rsidR="00F97308" w:rsidRDefault="00F97308" w:rsidP="007A4E4A">
      <w:pPr>
        <w:rPr>
          <w:rFonts w:ascii="Helvetica Neue" w:hAnsi="Helvetica Neue"/>
        </w:rPr>
      </w:pPr>
    </w:p>
    <w:p w14:paraId="03168172" w14:textId="1170963C" w:rsidR="00F97308" w:rsidRDefault="00F97308" w:rsidP="007A4E4A">
      <w:pPr>
        <w:rPr>
          <w:rFonts w:ascii="Helvetica Neue" w:hAnsi="Helvetica Neue"/>
        </w:rPr>
      </w:pPr>
    </w:p>
    <w:p w14:paraId="27402889" w14:textId="635FC4BE" w:rsidR="00F97308" w:rsidRDefault="00F97308" w:rsidP="007A4E4A">
      <w:pPr>
        <w:rPr>
          <w:rFonts w:ascii="Helvetica Neue" w:hAnsi="Helvetica Neue"/>
        </w:rPr>
      </w:pPr>
    </w:p>
    <w:p w14:paraId="6C0B96F8" w14:textId="13ABA228" w:rsidR="00F97308" w:rsidRDefault="00F97308" w:rsidP="007A4E4A">
      <w:pPr>
        <w:rPr>
          <w:rFonts w:ascii="Helvetica Neue" w:hAnsi="Helvetica Neue"/>
        </w:rPr>
      </w:pPr>
    </w:p>
    <w:p w14:paraId="3A7887F6" w14:textId="3D04C162" w:rsidR="00F97308" w:rsidRDefault="00F97308" w:rsidP="007A4E4A">
      <w:pPr>
        <w:rPr>
          <w:rFonts w:ascii="Helvetica Neue" w:hAnsi="Helvetica Neue"/>
        </w:rPr>
      </w:pPr>
    </w:p>
    <w:p w14:paraId="7A7B9E58" w14:textId="77777777" w:rsidR="00F97308" w:rsidRPr="0057512B" w:rsidRDefault="00F97308" w:rsidP="007A4E4A">
      <w:pPr>
        <w:rPr>
          <w:rFonts w:ascii="Helvetica Neue" w:hAnsi="Helvetica Neue"/>
        </w:rPr>
      </w:pPr>
    </w:p>
    <w:p w14:paraId="6C60DB06" w14:textId="06DB6BF5" w:rsidR="0057512B" w:rsidRPr="0057512B" w:rsidRDefault="00D30543" w:rsidP="0057512B">
      <w:pPr>
        <w:pStyle w:val="ListParagraph"/>
        <w:numPr>
          <w:ilvl w:val="0"/>
          <w:numId w:val="35"/>
        </w:numPr>
        <w:rPr>
          <w:rFonts w:ascii="Helvetica Neue" w:eastAsia="Times New Roman" w:hAnsi="Helvetica Neue"/>
          <w:color w:val="00B050"/>
        </w:rPr>
      </w:pPr>
      <w:r w:rsidRPr="0057512B">
        <w:rPr>
          <w:rFonts w:ascii="Helvetica Neue" w:hAnsi="Helvetica Neue" w:cs="Helvetica"/>
          <w:color w:val="000000" w:themeColor="text1"/>
          <w:bdr w:val="nil"/>
        </w:rPr>
        <w:t>Say you trained a binary sentiment classifier that classifies social media posts (e.g., tweets) into ”negative” and ”positive”. Your datasets for training and testing were balanced and sufficiently large. Let’s assume that the F1 score of your classifier is 0.85. How would you assess if this is a good result?</w:t>
      </w:r>
    </w:p>
    <w:p w14:paraId="6B96ADB9" w14:textId="77777777" w:rsidR="00F97308" w:rsidRDefault="007A4E4A" w:rsidP="00F97308">
      <w:pPr>
        <w:ind w:left="720"/>
        <w:rPr>
          <w:rFonts w:ascii="Helvetica Neue" w:hAnsi="Helvetica Neue"/>
          <w:color w:val="00B050"/>
        </w:rPr>
      </w:pPr>
      <w:r w:rsidRPr="0057512B">
        <w:rPr>
          <w:rFonts w:ascii="Helvetica Neue" w:hAnsi="Helvetica Neue"/>
          <w:color w:val="00B050"/>
        </w:rPr>
        <w:br/>
      </w:r>
    </w:p>
    <w:p w14:paraId="4B98D82B" w14:textId="77777777" w:rsidR="00F97308" w:rsidRDefault="00F97308" w:rsidP="00F97308">
      <w:pPr>
        <w:ind w:left="720"/>
        <w:rPr>
          <w:rFonts w:ascii="Helvetica Neue" w:hAnsi="Helvetica Neue"/>
          <w:color w:val="00B050"/>
        </w:rPr>
      </w:pPr>
    </w:p>
    <w:p w14:paraId="294EF0F2" w14:textId="77777777" w:rsidR="00F97308" w:rsidRDefault="00F97308" w:rsidP="00F97308">
      <w:pPr>
        <w:ind w:left="720"/>
        <w:rPr>
          <w:rFonts w:ascii="Helvetica Neue" w:hAnsi="Helvetica Neue"/>
          <w:color w:val="00B050"/>
        </w:rPr>
      </w:pPr>
    </w:p>
    <w:p w14:paraId="09A83740" w14:textId="77777777" w:rsidR="00F97308" w:rsidRDefault="00F97308" w:rsidP="00F97308">
      <w:pPr>
        <w:ind w:left="720"/>
        <w:rPr>
          <w:rFonts w:ascii="Helvetica Neue" w:hAnsi="Helvetica Neue"/>
          <w:color w:val="00B050"/>
        </w:rPr>
      </w:pPr>
    </w:p>
    <w:p w14:paraId="0FA3E57B" w14:textId="77777777" w:rsidR="00F97308" w:rsidRDefault="00F97308" w:rsidP="00F97308">
      <w:pPr>
        <w:ind w:left="720"/>
        <w:rPr>
          <w:rFonts w:ascii="Helvetica Neue" w:hAnsi="Helvetica Neue"/>
          <w:color w:val="00B050"/>
        </w:rPr>
      </w:pPr>
    </w:p>
    <w:p w14:paraId="354E132A" w14:textId="77777777" w:rsidR="00F97308" w:rsidRDefault="00F97308" w:rsidP="00F97308">
      <w:pPr>
        <w:ind w:left="720"/>
        <w:rPr>
          <w:rFonts w:ascii="Helvetica Neue" w:hAnsi="Helvetica Neue"/>
          <w:color w:val="00B050"/>
        </w:rPr>
      </w:pPr>
    </w:p>
    <w:p w14:paraId="36CB2B91" w14:textId="1A7F1D75" w:rsidR="007A4E4A" w:rsidRPr="0057512B" w:rsidRDefault="007A4E4A" w:rsidP="00F97308">
      <w:pPr>
        <w:ind w:left="720"/>
        <w:rPr>
          <w:rFonts w:ascii="Helvetica Neue" w:hAnsi="Helvetica Neue"/>
        </w:rPr>
      </w:pPr>
      <w:r w:rsidRPr="0057512B">
        <w:rPr>
          <w:rFonts w:ascii="Helvetica Neue" w:hAnsi="Helvetica Neue"/>
          <w:color w:val="00B050"/>
        </w:rPr>
        <w:br/>
      </w:r>
    </w:p>
    <w:p w14:paraId="617559D5" w14:textId="09F11B32" w:rsidR="0057512B" w:rsidRDefault="0057512B" w:rsidP="00F97308">
      <w:pPr>
        <w:pStyle w:val="ListParagraph"/>
        <w:numPr>
          <w:ilvl w:val="0"/>
          <w:numId w:val="35"/>
        </w:numPr>
        <w:rPr>
          <w:rFonts w:asciiTheme="minorHAnsi" w:hAnsiTheme="minorHAnsi"/>
          <w:color w:val="00B050"/>
          <w:sz w:val="22"/>
          <w:szCs w:val="22"/>
        </w:rPr>
      </w:pPr>
      <w:r w:rsidRPr="0057512B">
        <w:rPr>
          <w:rFonts w:ascii="Helvetica Neue" w:hAnsi="Helvetica Neue" w:cs="Helvetica"/>
          <w:color w:val="000000"/>
          <w:bdr w:val="nil"/>
        </w:rPr>
        <w:t>Say you trained a classifier that identifies whether an image contains a Car, Boat, or Plane, and the F1-score is very high, say, 0.99. Your datasets for training and testing were balanced and sufficiently large. What might be a reason why the classifier would suddenly perform poorly in practice?</w:t>
      </w:r>
      <w:r w:rsidR="007A4E4A" w:rsidRPr="0057512B">
        <w:rPr>
          <w:rFonts w:ascii="Helvetica Neue" w:eastAsia="Times New Roman" w:hAnsi="Helvetica Neue"/>
        </w:rPr>
        <w:br/>
      </w:r>
      <w:r w:rsidR="007A4E4A" w:rsidRPr="0057512B">
        <w:rPr>
          <w:rFonts w:ascii="Helvetica Neue" w:eastAsia="Times New Roman" w:hAnsi="Helvetica Neue"/>
        </w:rPr>
        <w:br/>
      </w:r>
      <w:r w:rsidR="00F97308">
        <w:rPr>
          <w:rFonts w:ascii="Helvetica Neue" w:eastAsia="Times New Roman" w:hAnsi="Helvetica Neue"/>
          <w:color w:val="00B050"/>
        </w:rPr>
        <w:br/>
      </w:r>
      <w:r w:rsidR="007A4E4A" w:rsidRPr="0057512B">
        <w:rPr>
          <w:rFonts w:ascii="Helvetica Neue" w:eastAsia="Times New Roman" w:hAnsi="Helvetica Neue"/>
          <w:color w:val="00B050"/>
        </w:rPr>
        <w:br/>
      </w:r>
    </w:p>
    <w:p w14:paraId="7298C968" w14:textId="77777777" w:rsidR="00F62F40" w:rsidRDefault="00F62F40">
      <w:pPr>
        <w:pBdr>
          <w:top w:val="nil"/>
          <w:left w:val="nil"/>
          <w:bottom w:val="nil"/>
          <w:right w:val="nil"/>
          <w:between w:val="nil"/>
          <w:bar w:val="nil"/>
        </w:pBdr>
        <w:rPr>
          <w:rFonts w:asciiTheme="minorHAnsi" w:hAnsiTheme="minorHAnsi"/>
          <w:color w:val="00B050"/>
          <w:sz w:val="22"/>
          <w:szCs w:val="22"/>
        </w:rPr>
      </w:pPr>
      <w:r>
        <w:rPr>
          <w:rFonts w:asciiTheme="minorHAnsi" w:hAnsiTheme="minorHAnsi"/>
          <w:color w:val="00B050"/>
          <w:sz w:val="22"/>
          <w:szCs w:val="22"/>
        </w:rPr>
        <w:br w:type="page"/>
      </w:r>
    </w:p>
    <w:p w14:paraId="31F55458" w14:textId="50F29E84" w:rsidR="00F62F40" w:rsidRDefault="0032040C" w:rsidP="00F62F40">
      <w:pPr>
        <w:rPr>
          <w:rFonts w:asciiTheme="minorHAnsi" w:hAnsiTheme="minorHAnsi"/>
          <w:b/>
          <w:sz w:val="30"/>
          <w:szCs w:val="30"/>
          <w:u w:val="single"/>
        </w:rPr>
      </w:pPr>
      <w:r>
        <w:rPr>
          <w:rFonts w:asciiTheme="minorHAnsi" w:hAnsiTheme="minorHAnsi"/>
          <w:color w:val="00B050"/>
          <w:sz w:val="22"/>
          <w:szCs w:val="22"/>
        </w:rPr>
        <w:lastRenderedPageBreak/>
        <w:br/>
      </w:r>
      <w:r w:rsidR="00F62F40" w:rsidRPr="007A4E4A">
        <w:rPr>
          <w:rFonts w:asciiTheme="minorHAnsi" w:hAnsiTheme="minorHAnsi"/>
          <w:b/>
          <w:sz w:val="30"/>
          <w:szCs w:val="30"/>
          <w:u w:val="single"/>
        </w:rPr>
        <w:t>Q</w:t>
      </w:r>
      <w:r w:rsidR="00497736">
        <w:rPr>
          <w:rFonts w:asciiTheme="minorHAnsi" w:hAnsiTheme="minorHAnsi"/>
          <w:b/>
          <w:sz w:val="30"/>
          <w:szCs w:val="30"/>
          <w:u w:val="single"/>
        </w:rPr>
        <w:t>3</w:t>
      </w:r>
      <w:r w:rsidR="00F62F40">
        <w:rPr>
          <w:rFonts w:asciiTheme="minorHAnsi" w:hAnsiTheme="minorHAnsi"/>
          <w:b/>
          <w:sz w:val="30"/>
          <w:szCs w:val="30"/>
          <w:u w:val="single"/>
        </w:rPr>
        <w:t xml:space="preserve">: </w:t>
      </w:r>
      <w:r w:rsidR="00F62F40">
        <w:rPr>
          <w:rFonts w:asciiTheme="minorHAnsi" w:hAnsiTheme="minorHAnsi"/>
          <w:b/>
          <w:sz w:val="30"/>
          <w:szCs w:val="30"/>
          <w:u w:val="single"/>
        </w:rPr>
        <w:t>Data Distribution and Decision Trees</w:t>
      </w:r>
    </w:p>
    <w:p w14:paraId="7C434C7C" w14:textId="3CDA3EA9" w:rsidR="00F62F40" w:rsidRDefault="00F62F40" w:rsidP="00F62F40">
      <w:pPr>
        <w:rPr>
          <w:rFonts w:asciiTheme="minorHAnsi" w:hAnsiTheme="minorHAnsi"/>
          <w:b/>
          <w:sz w:val="30"/>
          <w:szCs w:val="30"/>
          <w:u w:val="single"/>
        </w:rPr>
      </w:pPr>
    </w:p>
    <w:p w14:paraId="1BA2BEED" w14:textId="3A4BF56B" w:rsidR="00F62F40" w:rsidRPr="005C438B" w:rsidRDefault="00F62F40" w:rsidP="00F62F40">
      <w:pPr>
        <w:rPr>
          <w:rFonts w:ascii="Helvetica Neue" w:eastAsia="Arial Unicode MS" w:hAnsi="Helvetica Neue" w:cs="Helvetica"/>
          <w:color w:val="000000"/>
          <w:bdr w:val="nil"/>
          <w:lang w:val="en-US"/>
        </w:rPr>
      </w:pPr>
      <w:r w:rsidRPr="005C438B">
        <w:rPr>
          <w:rFonts w:ascii="Helvetica Neue" w:eastAsia="Arial Unicode MS" w:hAnsi="Helvetica Neue" w:cs="Helvetica"/>
          <w:color w:val="000000"/>
          <w:bdr w:val="nil"/>
          <w:lang w:val="en-US"/>
        </w:rPr>
        <w:t xml:space="preserve">The figure below shows </w:t>
      </w:r>
      <w:r w:rsidRPr="005C438B">
        <w:rPr>
          <w:rFonts w:ascii="Helvetica Neue" w:eastAsia="Arial Unicode MS" w:hAnsi="Helvetica Neue" w:cs="Helvetica"/>
          <w:color w:val="000000"/>
          <w:bdr w:val="nil"/>
          <w:lang w:val="en-US"/>
        </w:rPr>
        <w:t>3</w:t>
      </w:r>
      <w:r w:rsidRPr="005C438B">
        <w:rPr>
          <w:rFonts w:ascii="Helvetica Neue" w:eastAsia="Arial Unicode MS" w:hAnsi="Helvetica Neue" w:cs="Helvetica"/>
          <w:color w:val="000000"/>
          <w:bdr w:val="nil"/>
          <w:lang w:val="en-US"/>
        </w:rPr>
        <w:t xml:space="preserve"> distributions of the values for a single feature. The color and shape of the dots reflect the class label. Since we only have two colors/sizes, the example application is a binary classification task.</w:t>
      </w:r>
    </w:p>
    <w:p w14:paraId="0F12D5C7" w14:textId="609FE6D8" w:rsidR="005C438B" w:rsidRPr="005C438B" w:rsidRDefault="005C438B" w:rsidP="00F62F40">
      <w:pPr>
        <w:rPr>
          <w:rFonts w:ascii="Helvetica Neue" w:eastAsia="Arial Unicode MS" w:hAnsi="Helvetica Neue" w:cs="Helvetica"/>
          <w:color w:val="000000"/>
          <w:bdr w:val="nil"/>
          <w:lang w:val="en-US"/>
        </w:rPr>
      </w:pPr>
    </w:p>
    <w:p w14:paraId="7167C51B" w14:textId="01501C60" w:rsidR="005C438B" w:rsidRPr="005C438B" w:rsidRDefault="005C438B" w:rsidP="00F62F40">
      <w:pPr>
        <w:rPr>
          <w:rFonts w:ascii="Helvetica Neue" w:eastAsia="Arial Unicode MS" w:hAnsi="Helvetica Neue" w:cs="Helvetica"/>
          <w:color w:val="000000"/>
          <w:bdr w:val="nil"/>
          <w:lang w:val="en-US"/>
        </w:rPr>
      </w:pPr>
      <w:r w:rsidRPr="005C438B">
        <w:rPr>
          <w:rFonts w:ascii="Helvetica Neue" w:eastAsia="Arial Unicode MS" w:hAnsi="Helvetica Neue" w:cs="Helvetica"/>
          <w:color w:val="000000"/>
          <w:bdr w:val="nil"/>
          <w:lang w:val="en-US"/>
        </w:rPr>
        <w:t xml:space="preserve">In A, we observe </w:t>
      </w:r>
      <w:r>
        <w:rPr>
          <w:rFonts w:ascii="Helvetica Neue" w:eastAsia="Arial Unicode MS" w:hAnsi="Helvetica Neue" w:cs="Helvetica"/>
          <w:color w:val="000000"/>
          <w:bdr w:val="nil"/>
          <w:lang w:val="en-US"/>
        </w:rPr>
        <w:t xml:space="preserve">what can be called </w:t>
      </w:r>
      <w:r w:rsidRPr="005C438B">
        <w:rPr>
          <w:rFonts w:ascii="Helvetica Neue" w:eastAsia="Arial Unicode MS" w:hAnsi="Helvetica Neue" w:cs="Helvetica"/>
          <w:color w:val="000000"/>
          <w:bdr w:val="nil"/>
          <w:lang w:val="en-US"/>
        </w:rPr>
        <w:t>a “mislabeled point” at x=60, and an “outlier” at x=95. In B, the mislabeled point is removed, while in C, the outlier is removed.</w:t>
      </w:r>
    </w:p>
    <w:p w14:paraId="7F286132" w14:textId="4B25C555" w:rsidR="00F62F40" w:rsidRPr="005C438B" w:rsidRDefault="00F62F40" w:rsidP="00F62F40">
      <w:pPr>
        <w:rPr>
          <w:rFonts w:ascii="Helvetica Neue" w:hAnsi="Helvetica Neue"/>
          <w:b/>
          <w:u w:val="single"/>
        </w:rPr>
      </w:pPr>
    </w:p>
    <w:p w14:paraId="031025A0" w14:textId="317769F5" w:rsidR="00F62F40" w:rsidRPr="005C438B" w:rsidRDefault="00F62F40" w:rsidP="00F62F40">
      <w:pPr>
        <w:rPr>
          <w:rFonts w:ascii="Helvetica Neue" w:hAnsi="Helvetica Neue"/>
          <w:b/>
          <w:u w:val="single"/>
        </w:rPr>
      </w:pPr>
    </w:p>
    <w:p w14:paraId="1D34D4B3" w14:textId="50919473" w:rsidR="00B971BB" w:rsidRDefault="00F62F40" w:rsidP="005C438B">
      <w:pPr>
        <w:numPr>
          <w:ilvl w:val="0"/>
          <w:numId w:val="32"/>
        </w:numPr>
        <w:pBdr>
          <w:top w:val="nil"/>
          <w:left w:val="nil"/>
          <w:bottom w:val="nil"/>
          <w:right w:val="nil"/>
          <w:between w:val="nil"/>
          <w:bar w:val="nil"/>
        </w:pBdr>
        <w:rPr>
          <w:rFonts w:ascii="Helvetica Neue" w:hAnsi="Helvetica Neue"/>
        </w:rPr>
      </w:pPr>
      <w:r w:rsidRPr="005C438B">
        <w:rPr>
          <w:rFonts w:ascii="Helvetica Neue" w:hAnsi="Helvetica Neue"/>
        </w:rPr>
        <w:drawing>
          <wp:inline distT="0" distB="0" distL="0" distR="0" wp14:anchorId="7D9A8A49" wp14:editId="2A4B4487">
            <wp:extent cx="4542972" cy="178321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2972" cy="1783214"/>
                    </a:xfrm>
                    <a:prstGeom prst="rect">
                      <a:avLst/>
                    </a:prstGeom>
                  </pic:spPr>
                </pic:pic>
              </a:graphicData>
            </a:graphic>
          </wp:inline>
        </w:drawing>
      </w:r>
    </w:p>
    <w:p w14:paraId="7BF8E3F4" w14:textId="77777777" w:rsidR="002F3EB7" w:rsidRPr="005C438B" w:rsidRDefault="002F3EB7" w:rsidP="005C438B">
      <w:pPr>
        <w:numPr>
          <w:ilvl w:val="0"/>
          <w:numId w:val="32"/>
        </w:numPr>
        <w:pBdr>
          <w:top w:val="nil"/>
          <w:left w:val="nil"/>
          <w:bottom w:val="nil"/>
          <w:right w:val="nil"/>
          <w:between w:val="nil"/>
          <w:bar w:val="nil"/>
        </w:pBdr>
        <w:rPr>
          <w:rFonts w:ascii="Helvetica Neue" w:hAnsi="Helvetica Neue"/>
        </w:rPr>
      </w:pPr>
    </w:p>
    <w:p w14:paraId="380E808E" w14:textId="3D1DB92B" w:rsidR="005C438B" w:rsidRPr="005C438B" w:rsidRDefault="005C438B" w:rsidP="005C438B">
      <w:pPr>
        <w:pStyle w:val="ListParagraph"/>
        <w:numPr>
          <w:ilvl w:val="0"/>
          <w:numId w:val="39"/>
        </w:numPr>
        <w:pBdr>
          <w:top w:val="nil"/>
          <w:left w:val="nil"/>
          <w:bottom w:val="nil"/>
          <w:right w:val="nil"/>
          <w:between w:val="nil"/>
          <w:bar w:val="nil"/>
        </w:pBdr>
        <w:rPr>
          <w:rFonts w:ascii="Helvetica Neue" w:hAnsi="Helvetica Neue"/>
        </w:rPr>
      </w:pPr>
      <w:r w:rsidRPr="005C438B">
        <w:rPr>
          <w:rFonts w:ascii="Helvetica Neue" w:hAnsi="Helvetica Neue"/>
        </w:rPr>
        <w:t>How many splits would the decision tree fitting algorithm perform in each of these cases?</w:t>
      </w:r>
    </w:p>
    <w:p w14:paraId="450799DD" w14:textId="4FA67A04" w:rsidR="005C438B" w:rsidRPr="005C438B" w:rsidRDefault="005C438B" w:rsidP="005C438B">
      <w:pPr>
        <w:pBdr>
          <w:top w:val="nil"/>
          <w:left w:val="nil"/>
          <w:bottom w:val="nil"/>
          <w:right w:val="nil"/>
          <w:between w:val="nil"/>
          <w:bar w:val="nil"/>
        </w:pBdr>
        <w:rPr>
          <w:rFonts w:ascii="Helvetica Neue" w:hAnsi="Helvetica Neue"/>
        </w:rPr>
      </w:pPr>
    </w:p>
    <w:p w14:paraId="4AB60325" w14:textId="77777777" w:rsidR="00BE3157" w:rsidRDefault="00F97308" w:rsidP="005C438B">
      <w:pPr>
        <w:pBdr>
          <w:top w:val="nil"/>
          <w:left w:val="nil"/>
          <w:bottom w:val="nil"/>
          <w:right w:val="nil"/>
          <w:between w:val="nil"/>
          <w:bar w:val="nil"/>
        </w:pBdr>
        <w:rPr>
          <w:rFonts w:ascii="Helvetica Neue" w:hAnsi="Helvetica Neue"/>
          <w:color w:val="00B050"/>
        </w:rPr>
      </w:pPr>
      <w:r>
        <w:rPr>
          <w:rFonts w:ascii="Helvetica Neue" w:hAnsi="Helvetica Neue"/>
          <w:color w:val="00B050"/>
        </w:rPr>
        <w:br/>
      </w:r>
      <w:r>
        <w:rPr>
          <w:rFonts w:ascii="Helvetica Neue" w:hAnsi="Helvetica Neue"/>
          <w:color w:val="00B050"/>
        </w:rPr>
        <w:br/>
      </w:r>
      <w:r>
        <w:rPr>
          <w:rFonts w:ascii="Helvetica Neue" w:hAnsi="Helvetica Neue"/>
          <w:color w:val="00B050"/>
        </w:rPr>
        <w:br/>
      </w:r>
    </w:p>
    <w:p w14:paraId="71BF2C75" w14:textId="43A3912F" w:rsidR="005C438B" w:rsidRPr="005C438B" w:rsidRDefault="00F97308" w:rsidP="005C438B">
      <w:pPr>
        <w:pBdr>
          <w:top w:val="nil"/>
          <w:left w:val="nil"/>
          <w:bottom w:val="nil"/>
          <w:right w:val="nil"/>
          <w:between w:val="nil"/>
          <w:bar w:val="nil"/>
        </w:pBdr>
        <w:rPr>
          <w:rFonts w:ascii="Helvetica Neue" w:hAnsi="Helvetica Neue"/>
        </w:rPr>
      </w:pPr>
      <w:r>
        <w:rPr>
          <w:rFonts w:ascii="Helvetica Neue" w:hAnsi="Helvetica Neue"/>
          <w:color w:val="00B050"/>
        </w:rPr>
        <w:br/>
      </w:r>
      <w:r>
        <w:rPr>
          <w:rFonts w:ascii="Helvetica Neue" w:hAnsi="Helvetica Neue"/>
          <w:color w:val="00B050"/>
        </w:rPr>
        <w:br/>
      </w:r>
    </w:p>
    <w:p w14:paraId="248FD651" w14:textId="3FFBC8AF" w:rsidR="005C438B" w:rsidRPr="005C438B" w:rsidRDefault="005C438B" w:rsidP="005C438B">
      <w:pPr>
        <w:pStyle w:val="ListParagraph"/>
        <w:numPr>
          <w:ilvl w:val="0"/>
          <w:numId w:val="39"/>
        </w:numPr>
        <w:pBdr>
          <w:top w:val="nil"/>
          <w:left w:val="nil"/>
          <w:bottom w:val="nil"/>
          <w:right w:val="nil"/>
          <w:between w:val="nil"/>
          <w:bar w:val="nil"/>
        </w:pBdr>
        <w:rPr>
          <w:rFonts w:ascii="Helvetica Neue" w:hAnsi="Helvetica Neue"/>
        </w:rPr>
      </w:pPr>
      <w:r w:rsidRPr="005C438B">
        <w:rPr>
          <w:rFonts w:ascii="Helvetica Neue" w:hAnsi="Helvetica Neue"/>
        </w:rPr>
        <w:t xml:space="preserve">Given your </w:t>
      </w:r>
      <w:r w:rsidR="00897388">
        <w:rPr>
          <w:rFonts w:ascii="Helvetica Neue" w:hAnsi="Helvetica Neue"/>
        </w:rPr>
        <w:t xml:space="preserve">previous </w:t>
      </w:r>
      <w:r w:rsidRPr="005C438B">
        <w:rPr>
          <w:rFonts w:ascii="Helvetica Neue" w:hAnsi="Helvetica Neue"/>
        </w:rPr>
        <w:t>answer, summarize how “mislabeled points” and “outliers” affect the learned decision tree in this case.</w:t>
      </w:r>
    </w:p>
    <w:p w14:paraId="3A0C053E" w14:textId="22D828BF" w:rsidR="005C438B" w:rsidRPr="005C438B" w:rsidRDefault="005C438B" w:rsidP="005C438B">
      <w:pPr>
        <w:pBdr>
          <w:top w:val="nil"/>
          <w:left w:val="nil"/>
          <w:bottom w:val="nil"/>
          <w:right w:val="nil"/>
          <w:between w:val="nil"/>
          <w:bar w:val="nil"/>
        </w:pBdr>
        <w:rPr>
          <w:rFonts w:ascii="Helvetica Neue" w:hAnsi="Helvetica Neue"/>
        </w:rPr>
      </w:pPr>
    </w:p>
    <w:p w14:paraId="599FE161" w14:textId="72FC0B8A" w:rsidR="005C438B" w:rsidRDefault="00F97308" w:rsidP="005C438B">
      <w:pPr>
        <w:pBdr>
          <w:top w:val="nil"/>
          <w:left w:val="nil"/>
          <w:bottom w:val="nil"/>
          <w:right w:val="nil"/>
          <w:between w:val="nil"/>
          <w:bar w:val="nil"/>
        </w:pBdr>
        <w:rPr>
          <w:rFonts w:asciiTheme="minorHAnsi" w:hAnsiTheme="minorHAnsi"/>
          <w:sz w:val="22"/>
          <w:szCs w:val="22"/>
        </w:rPr>
      </w:pPr>
      <w:r>
        <w:rPr>
          <w:rFonts w:ascii="Helvetica Neue" w:hAnsi="Helvetica Neue"/>
          <w:color w:val="00B050"/>
        </w:rPr>
        <w:br/>
      </w:r>
      <w:r>
        <w:rPr>
          <w:rFonts w:ascii="Helvetica Neue" w:hAnsi="Helvetica Neue"/>
          <w:color w:val="00B050"/>
        </w:rPr>
        <w:br/>
      </w:r>
    </w:p>
    <w:p w14:paraId="44171011" w14:textId="649E5F28" w:rsidR="00497736" w:rsidRDefault="00497736">
      <w:pPr>
        <w:pBdr>
          <w:top w:val="nil"/>
          <w:left w:val="nil"/>
          <w:bottom w:val="nil"/>
          <w:right w:val="nil"/>
          <w:between w:val="nil"/>
          <w:bar w:val="nil"/>
        </w:pBdr>
        <w:rPr>
          <w:rFonts w:asciiTheme="minorHAnsi" w:hAnsiTheme="minorHAnsi"/>
          <w:sz w:val="22"/>
          <w:szCs w:val="22"/>
        </w:rPr>
      </w:pPr>
      <w:r>
        <w:rPr>
          <w:rFonts w:asciiTheme="minorHAnsi" w:hAnsiTheme="minorHAnsi"/>
          <w:sz w:val="22"/>
          <w:szCs w:val="22"/>
        </w:rPr>
        <w:br w:type="page"/>
      </w:r>
    </w:p>
    <w:p w14:paraId="1DF6F1FB" w14:textId="5F3A8F75" w:rsidR="00897388" w:rsidRDefault="00897388" w:rsidP="005C438B">
      <w:pPr>
        <w:pBdr>
          <w:top w:val="nil"/>
          <w:left w:val="nil"/>
          <w:bottom w:val="nil"/>
          <w:right w:val="nil"/>
          <w:between w:val="nil"/>
          <w:bar w:val="nil"/>
        </w:pBdr>
        <w:rPr>
          <w:rFonts w:asciiTheme="minorHAnsi" w:hAnsiTheme="minorHAnsi"/>
          <w:b/>
          <w:sz w:val="30"/>
          <w:szCs w:val="30"/>
          <w:u w:val="single"/>
        </w:rPr>
      </w:pPr>
      <w:r w:rsidRPr="007A4E4A">
        <w:rPr>
          <w:rFonts w:asciiTheme="minorHAnsi" w:hAnsiTheme="minorHAnsi"/>
          <w:b/>
          <w:sz w:val="30"/>
          <w:szCs w:val="30"/>
          <w:u w:val="single"/>
        </w:rPr>
        <w:lastRenderedPageBreak/>
        <w:t>Q</w:t>
      </w:r>
      <w:r w:rsidR="00497736">
        <w:rPr>
          <w:rFonts w:asciiTheme="minorHAnsi" w:hAnsiTheme="minorHAnsi"/>
          <w:b/>
          <w:sz w:val="30"/>
          <w:szCs w:val="30"/>
          <w:u w:val="single"/>
        </w:rPr>
        <w:t>4</w:t>
      </w:r>
      <w:r>
        <w:rPr>
          <w:rFonts w:asciiTheme="minorHAnsi" w:hAnsiTheme="minorHAnsi"/>
          <w:b/>
          <w:sz w:val="30"/>
          <w:szCs w:val="30"/>
          <w:u w:val="single"/>
        </w:rPr>
        <w:t xml:space="preserve">: </w:t>
      </w:r>
      <w:r>
        <w:rPr>
          <w:rFonts w:asciiTheme="minorHAnsi" w:hAnsiTheme="minorHAnsi"/>
          <w:b/>
          <w:sz w:val="30"/>
          <w:szCs w:val="30"/>
          <w:u w:val="single"/>
        </w:rPr>
        <w:t xml:space="preserve">Interpreting </w:t>
      </w:r>
      <w:r>
        <w:rPr>
          <w:rFonts w:asciiTheme="minorHAnsi" w:hAnsiTheme="minorHAnsi"/>
          <w:b/>
          <w:sz w:val="30"/>
          <w:szCs w:val="30"/>
          <w:u w:val="single"/>
        </w:rPr>
        <w:t>Decision Trees</w:t>
      </w:r>
    </w:p>
    <w:p w14:paraId="66A4B335" w14:textId="66750EF1" w:rsidR="00897388" w:rsidRDefault="00897388" w:rsidP="005C438B">
      <w:pPr>
        <w:pBdr>
          <w:top w:val="nil"/>
          <w:left w:val="nil"/>
          <w:bottom w:val="nil"/>
          <w:right w:val="nil"/>
          <w:between w:val="nil"/>
          <w:bar w:val="nil"/>
        </w:pBdr>
        <w:rPr>
          <w:rFonts w:asciiTheme="minorHAnsi" w:hAnsiTheme="minorHAnsi"/>
          <w:sz w:val="22"/>
          <w:szCs w:val="22"/>
        </w:rPr>
      </w:pPr>
    </w:p>
    <w:p w14:paraId="33CB2704" w14:textId="6EFCA4D5" w:rsidR="00897388" w:rsidRDefault="00897388" w:rsidP="005C438B">
      <w:pPr>
        <w:pBdr>
          <w:top w:val="nil"/>
          <w:left w:val="nil"/>
          <w:bottom w:val="nil"/>
          <w:right w:val="nil"/>
          <w:between w:val="nil"/>
          <w:bar w:val="nil"/>
        </w:pBdr>
        <w:rPr>
          <w:rFonts w:ascii="Helvetica Neue" w:eastAsia="Arial Unicode MS" w:hAnsi="Helvetica Neue" w:cs="Helvetica"/>
          <w:color w:val="000000"/>
          <w:bdr w:val="nil"/>
          <w:lang w:val="en-US"/>
        </w:rPr>
      </w:pPr>
      <w:r w:rsidRPr="00497736">
        <w:rPr>
          <w:rFonts w:ascii="Helvetica Neue" w:eastAsia="Arial Unicode MS" w:hAnsi="Helvetica Neue" w:cs="Helvetica"/>
          <w:color w:val="000000"/>
          <w:bdr w:val="nil"/>
          <w:lang w:val="en-US"/>
        </w:rPr>
        <w:t xml:space="preserve">The Decision Tree shown below has been trained over the </w:t>
      </w:r>
      <w:r w:rsidR="00497736" w:rsidRPr="00497736">
        <w:rPr>
          <w:rFonts w:ascii="Consolas" w:eastAsia="Arial Unicode MS" w:hAnsi="Consolas" w:cs="Consolas"/>
          <w:color w:val="000000"/>
          <w:bdr w:val="nil"/>
          <w:lang w:val="en-US"/>
        </w:rPr>
        <w:t>i</w:t>
      </w:r>
      <w:r w:rsidRPr="00497736">
        <w:rPr>
          <w:rFonts w:ascii="Consolas" w:eastAsia="Arial Unicode MS" w:hAnsi="Consolas" w:cs="Consolas"/>
          <w:color w:val="000000"/>
          <w:bdr w:val="nil"/>
          <w:lang w:val="en-US"/>
        </w:rPr>
        <w:t>ris</w:t>
      </w:r>
      <w:r w:rsidRPr="00497736">
        <w:rPr>
          <w:rFonts w:ascii="Helvetica Neue" w:eastAsia="Arial Unicode MS" w:hAnsi="Helvetica Neue" w:cs="Helvetica"/>
          <w:color w:val="000000"/>
          <w:bdr w:val="nil"/>
          <w:lang w:val="en-US"/>
        </w:rPr>
        <w:t xml:space="preserve"> Dataset with a maximum depth of 2. </w:t>
      </w:r>
      <w:r w:rsidRPr="00497736">
        <w:rPr>
          <w:rFonts w:ascii="Helvetica Neue" w:eastAsia="Arial Unicode MS" w:hAnsi="Helvetica Neue" w:cs="Helvetica"/>
          <w:color w:val="000000"/>
          <w:bdr w:val="nil"/>
          <w:lang w:val="en-US"/>
        </w:rPr>
        <w:t>E</w:t>
      </w:r>
      <w:r w:rsidRPr="00497736">
        <w:rPr>
          <w:rFonts w:ascii="Helvetica Neue" w:eastAsia="Arial Unicode MS" w:hAnsi="Helvetica Neue" w:cs="Helvetica"/>
          <w:color w:val="000000"/>
          <w:bdr w:val="nil"/>
          <w:lang w:val="en-US"/>
        </w:rPr>
        <w:t>ach data sample has 4 numerical features, and labeled with 1 out of 3 classes.</w:t>
      </w:r>
      <w:r w:rsidRPr="00497736">
        <w:rPr>
          <w:rFonts w:ascii="Helvetica Neue" w:eastAsia="Arial Unicode MS" w:hAnsi="Helvetica Neue" w:cs="Helvetica"/>
          <w:color w:val="000000"/>
          <w:bdr w:val="nil"/>
          <w:lang w:val="en-US"/>
        </w:rPr>
        <w:t xml:space="preserve"> Below, </w:t>
      </w:r>
      <w:r w:rsidRPr="00497736">
        <w:rPr>
          <w:rFonts w:ascii="Consolas" w:eastAsia="Arial Unicode MS" w:hAnsi="Consolas" w:cs="Consolas"/>
          <w:color w:val="000000"/>
          <w:bdr w:val="nil"/>
          <w:lang w:val="en-US"/>
        </w:rPr>
        <w:t>X[3]</w:t>
      </w:r>
      <w:r w:rsidRPr="00497736">
        <w:rPr>
          <w:rFonts w:ascii="Helvetica Neue" w:eastAsia="Arial Unicode MS" w:hAnsi="Helvetica Neue" w:cs="Helvetica"/>
          <w:color w:val="000000"/>
          <w:bdr w:val="nil"/>
          <w:lang w:val="en-US"/>
        </w:rPr>
        <w:t xml:space="preserve"> refers to the 3</w:t>
      </w:r>
      <w:r w:rsidRPr="00497736">
        <w:rPr>
          <w:rFonts w:ascii="Helvetica Neue" w:eastAsia="Arial Unicode MS" w:hAnsi="Helvetica Neue" w:cs="Helvetica"/>
          <w:color w:val="000000"/>
          <w:bdr w:val="nil"/>
          <w:vertAlign w:val="superscript"/>
          <w:lang w:val="en-US"/>
        </w:rPr>
        <w:t>rd</w:t>
      </w:r>
      <w:r w:rsidRPr="00497736">
        <w:rPr>
          <w:rFonts w:ascii="Helvetica Neue" w:eastAsia="Arial Unicode MS" w:hAnsi="Helvetica Neue" w:cs="Helvetica"/>
          <w:color w:val="000000"/>
          <w:bdr w:val="nil"/>
          <w:lang w:val="en-US"/>
        </w:rPr>
        <w:t xml:space="preserve"> feature; </w:t>
      </w:r>
      <w:r w:rsidRPr="00497736">
        <w:rPr>
          <w:rFonts w:ascii="Consolas" w:eastAsia="Arial Unicode MS" w:hAnsi="Consolas" w:cs="Consolas"/>
          <w:color w:val="000000"/>
          <w:bdr w:val="nil"/>
          <w:lang w:val="en-US"/>
        </w:rPr>
        <w:t>samples</w:t>
      </w:r>
      <w:r w:rsidRPr="00497736">
        <w:rPr>
          <w:rFonts w:ascii="Helvetica Neue" w:eastAsia="Arial Unicode MS" w:hAnsi="Helvetica Neue" w:cs="Helvetica"/>
          <w:color w:val="000000"/>
          <w:bdr w:val="nil"/>
          <w:lang w:val="en-US"/>
        </w:rPr>
        <w:t xml:space="preserve"> refers to the number of samples in a node; </w:t>
      </w:r>
      <w:r w:rsidRPr="00497736">
        <w:rPr>
          <w:rFonts w:ascii="Consolas" w:eastAsia="Arial Unicode MS" w:hAnsi="Consolas" w:cs="Consolas"/>
          <w:color w:val="000000"/>
          <w:bdr w:val="nil"/>
          <w:lang w:val="en-US"/>
        </w:rPr>
        <w:t>value</w:t>
      </w:r>
      <w:r w:rsidRPr="00497736">
        <w:rPr>
          <w:rFonts w:ascii="Helvetica Neue" w:eastAsia="Arial Unicode MS" w:hAnsi="Helvetica Neue" w:cs="Helvetica"/>
          <w:color w:val="000000"/>
          <w:bdr w:val="nil"/>
          <w:lang w:val="en-US"/>
        </w:rPr>
        <w:t xml:space="preserve"> refers to the distribution of class labels of the samples in a node; and </w:t>
      </w:r>
      <w:r w:rsidRPr="00497736">
        <w:rPr>
          <w:rFonts w:ascii="Consolas" w:eastAsia="Arial Unicode MS" w:hAnsi="Consolas" w:cs="Consolas"/>
          <w:color w:val="000000"/>
          <w:bdr w:val="nil"/>
          <w:lang w:val="en-US"/>
        </w:rPr>
        <w:t>class</w:t>
      </w:r>
      <w:r w:rsidRPr="00497736">
        <w:rPr>
          <w:rFonts w:ascii="Helvetica Neue" w:eastAsia="Arial Unicode MS" w:hAnsi="Helvetica Neue" w:cs="Helvetica"/>
          <w:color w:val="000000"/>
          <w:bdr w:val="nil"/>
          <w:lang w:val="en-US"/>
        </w:rPr>
        <w:t xml:space="preserve"> refers to the predicted class of a node. </w:t>
      </w:r>
    </w:p>
    <w:p w14:paraId="6D4C69D9" w14:textId="77777777" w:rsidR="00FC7ADE" w:rsidRDefault="00FC7ADE" w:rsidP="005C438B">
      <w:pPr>
        <w:pBdr>
          <w:top w:val="nil"/>
          <w:left w:val="nil"/>
          <w:bottom w:val="nil"/>
          <w:right w:val="nil"/>
          <w:between w:val="nil"/>
          <w:bar w:val="nil"/>
        </w:pBdr>
        <w:rPr>
          <w:rFonts w:ascii="Helvetica Neue" w:eastAsia="Arial Unicode MS" w:hAnsi="Helvetica Neue" w:cs="Helvetica"/>
          <w:color w:val="000000"/>
          <w:bdr w:val="nil"/>
          <w:lang w:val="en-US"/>
        </w:rPr>
      </w:pPr>
    </w:p>
    <w:p w14:paraId="51B2B9E0" w14:textId="77777777" w:rsidR="002F3EB7" w:rsidRPr="00497736" w:rsidRDefault="002F3EB7" w:rsidP="005C438B">
      <w:pPr>
        <w:pBdr>
          <w:top w:val="nil"/>
          <w:left w:val="nil"/>
          <w:bottom w:val="nil"/>
          <w:right w:val="nil"/>
          <w:between w:val="nil"/>
          <w:bar w:val="nil"/>
        </w:pBdr>
        <w:rPr>
          <w:rFonts w:ascii="Helvetica Neue" w:hAnsi="Helvetica Neue"/>
        </w:rPr>
      </w:pPr>
    </w:p>
    <w:p w14:paraId="45E6E0FE" w14:textId="42A1A9D0" w:rsidR="00897388" w:rsidRDefault="002C05DA" w:rsidP="00FC7ADE">
      <w:pPr>
        <w:pBdr>
          <w:top w:val="nil"/>
          <w:left w:val="nil"/>
          <w:bottom w:val="nil"/>
          <w:right w:val="nil"/>
          <w:between w:val="nil"/>
          <w:bar w:val="nil"/>
        </w:pBdr>
        <w:jc w:val="center"/>
        <w:rPr>
          <w:rFonts w:ascii="Helvetica Neue" w:hAnsi="Helvetica Neue"/>
        </w:rPr>
      </w:pPr>
      <w:r w:rsidRPr="002C05DA">
        <w:rPr>
          <w:rFonts w:ascii="Helvetica Neue" w:hAnsi="Helvetica Neue"/>
        </w:rPr>
        <w:drawing>
          <wp:inline distT="0" distB="0" distL="0" distR="0" wp14:anchorId="4EFC592B" wp14:editId="6A4EF28C">
            <wp:extent cx="4093029" cy="315897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4433" cy="3160062"/>
                    </a:xfrm>
                    <a:prstGeom prst="rect">
                      <a:avLst/>
                    </a:prstGeom>
                  </pic:spPr>
                </pic:pic>
              </a:graphicData>
            </a:graphic>
          </wp:inline>
        </w:drawing>
      </w:r>
    </w:p>
    <w:p w14:paraId="11331015" w14:textId="77777777" w:rsidR="00FC7ADE" w:rsidRPr="00497736" w:rsidRDefault="00FC7ADE" w:rsidP="00FC7ADE">
      <w:pPr>
        <w:pBdr>
          <w:top w:val="nil"/>
          <w:left w:val="nil"/>
          <w:bottom w:val="nil"/>
          <w:right w:val="nil"/>
          <w:between w:val="nil"/>
          <w:bar w:val="nil"/>
        </w:pBdr>
        <w:jc w:val="center"/>
        <w:rPr>
          <w:rFonts w:ascii="Helvetica Neue" w:hAnsi="Helvetica Neue"/>
        </w:rPr>
      </w:pPr>
    </w:p>
    <w:p w14:paraId="6983610D" w14:textId="5BDDF4E5" w:rsidR="00897388" w:rsidRPr="00497736" w:rsidRDefault="00897388" w:rsidP="005C438B">
      <w:pPr>
        <w:pBdr>
          <w:top w:val="nil"/>
          <w:left w:val="nil"/>
          <w:bottom w:val="nil"/>
          <w:right w:val="nil"/>
          <w:between w:val="nil"/>
          <w:bar w:val="nil"/>
        </w:pBdr>
        <w:rPr>
          <w:rFonts w:ascii="Helvetica Neue" w:hAnsi="Helvetica Neue"/>
        </w:rPr>
      </w:pPr>
    </w:p>
    <w:p w14:paraId="6D08CBBB" w14:textId="307A15B3" w:rsidR="00897388" w:rsidRPr="00497736" w:rsidRDefault="00897388" w:rsidP="00897388">
      <w:pPr>
        <w:pStyle w:val="ListParagraph"/>
        <w:numPr>
          <w:ilvl w:val="0"/>
          <w:numId w:val="40"/>
        </w:numPr>
        <w:pBdr>
          <w:top w:val="nil"/>
          <w:left w:val="nil"/>
          <w:bottom w:val="nil"/>
          <w:right w:val="nil"/>
          <w:between w:val="nil"/>
          <w:bar w:val="nil"/>
        </w:pBdr>
        <w:rPr>
          <w:rFonts w:ascii="Helvetica Neue" w:hAnsi="Helvetica Neue"/>
        </w:rPr>
      </w:pPr>
      <w:r w:rsidRPr="00497736">
        <w:rPr>
          <w:rFonts w:ascii="Helvetica Neue" w:hAnsi="Helvetica Neue"/>
        </w:rPr>
        <w:t>Based on the learned decision tree, how would you describe the characteristics of each class in the dataset?</w:t>
      </w:r>
    </w:p>
    <w:p w14:paraId="569F4CD1" w14:textId="269E6535" w:rsidR="00897388" w:rsidRPr="00497736" w:rsidRDefault="00897388" w:rsidP="00897388">
      <w:pPr>
        <w:pBdr>
          <w:top w:val="nil"/>
          <w:left w:val="nil"/>
          <w:bottom w:val="nil"/>
          <w:right w:val="nil"/>
          <w:between w:val="nil"/>
          <w:bar w:val="nil"/>
        </w:pBdr>
        <w:rPr>
          <w:rFonts w:ascii="Helvetica Neue" w:hAnsi="Helvetica Neue"/>
        </w:rPr>
      </w:pPr>
    </w:p>
    <w:p w14:paraId="48FA5194" w14:textId="77777777" w:rsidR="00BE3157" w:rsidRDefault="00BE3157" w:rsidP="00897388">
      <w:pPr>
        <w:pBdr>
          <w:top w:val="nil"/>
          <w:left w:val="nil"/>
          <w:bottom w:val="nil"/>
          <w:right w:val="nil"/>
          <w:between w:val="nil"/>
          <w:bar w:val="nil"/>
        </w:pBdr>
        <w:rPr>
          <w:rFonts w:ascii="Helvetica Neue" w:hAnsi="Helvetica Neue"/>
          <w:color w:val="00B050"/>
        </w:rPr>
      </w:pPr>
    </w:p>
    <w:p w14:paraId="15C83CCF" w14:textId="7467B0E6" w:rsidR="00897388" w:rsidRPr="00497736" w:rsidRDefault="00F97308" w:rsidP="00897388">
      <w:pPr>
        <w:pBdr>
          <w:top w:val="nil"/>
          <w:left w:val="nil"/>
          <w:bottom w:val="nil"/>
          <w:right w:val="nil"/>
          <w:between w:val="nil"/>
          <w:bar w:val="nil"/>
        </w:pBdr>
        <w:rPr>
          <w:rFonts w:ascii="Helvetica Neue" w:hAnsi="Helvetica Neue"/>
          <w:color w:val="00B050"/>
        </w:rPr>
      </w:pPr>
      <w:r>
        <w:rPr>
          <w:rFonts w:ascii="Helvetica Neue" w:hAnsi="Helvetica Neue"/>
          <w:color w:val="00B050"/>
        </w:rPr>
        <w:br/>
      </w:r>
      <w:r>
        <w:rPr>
          <w:rFonts w:ascii="Helvetica Neue" w:hAnsi="Helvetica Neue"/>
          <w:color w:val="00B050"/>
        </w:rPr>
        <w:br/>
      </w:r>
      <w:r>
        <w:rPr>
          <w:rFonts w:ascii="Helvetica Neue" w:hAnsi="Helvetica Neue"/>
          <w:color w:val="00B050"/>
        </w:rPr>
        <w:br/>
      </w:r>
      <w:r>
        <w:rPr>
          <w:rFonts w:ascii="Helvetica Neue" w:hAnsi="Helvetica Neue"/>
          <w:color w:val="00B050"/>
        </w:rPr>
        <w:br/>
      </w:r>
    </w:p>
    <w:p w14:paraId="7A7D8B6C" w14:textId="2C89E72C" w:rsidR="00897388" w:rsidRPr="00497736" w:rsidRDefault="00897388" w:rsidP="00897388">
      <w:pPr>
        <w:pStyle w:val="ListParagraph"/>
        <w:numPr>
          <w:ilvl w:val="0"/>
          <w:numId w:val="40"/>
        </w:numPr>
        <w:pBdr>
          <w:top w:val="nil"/>
          <w:left w:val="nil"/>
          <w:bottom w:val="nil"/>
          <w:right w:val="nil"/>
          <w:between w:val="nil"/>
          <w:bar w:val="nil"/>
        </w:pBdr>
        <w:rPr>
          <w:rFonts w:ascii="Helvetica Neue" w:hAnsi="Helvetica Neue"/>
        </w:rPr>
      </w:pPr>
      <w:r w:rsidRPr="00497736">
        <w:rPr>
          <w:rFonts w:ascii="Helvetica Neue" w:hAnsi="Helvetica Neue"/>
        </w:rPr>
        <w:t>How would the decision tree change if we additionally standardized each feature before training the decision tree?</w:t>
      </w:r>
    </w:p>
    <w:p w14:paraId="41765ED9" w14:textId="5BF469AA" w:rsidR="00897388" w:rsidRPr="00497736" w:rsidRDefault="00897388" w:rsidP="00897388">
      <w:pPr>
        <w:pBdr>
          <w:top w:val="nil"/>
          <w:left w:val="nil"/>
          <w:bottom w:val="nil"/>
          <w:right w:val="nil"/>
          <w:between w:val="nil"/>
          <w:bar w:val="nil"/>
        </w:pBdr>
        <w:rPr>
          <w:rFonts w:ascii="Helvetica Neue" w:hAnsi="Helvetica Neue"/>
        </w:rPr>
      </w:pPr>
    </w:p>
    <w:p w14:paraId="2A79CB69" w14:textId="33F1E8FB" w:rsidR="00897388" w:rsidRDefault="00897388" w:rsidP="0054791D">
      <w:pPr>
        <w:pBdr>
          <w:top w:val="nil"/>
          <w:left w:val="nil"/>
          <w:bottom w:val="nil"/>
          <w:right w:val="nil"/>
          <w:between w:val="nil"/>
          <w:bar w:val="nil"/>
        </w:pBdr>
        <w:ind w:left="720"/>
        <w:rPr>
          <w:rFonts w:ascii="Helvetica Neue" w:hAnsi="Helvetica Neue"/>
          <w:color w:val="00B050"/>
        </w:rPr>
      </w:pPr>
    </w:p>
    <w:p w14:paraId="6283A34C" w14:textId="77777777" w:rsidR="00F97308" w:rsidRPr="0054791D" w:rsidRDefault="00F97308" w:rsidP="0054791D">
      <w:pPr>
        <w:pBdr>
          <w:top w:val="nil"/>
          <w:left w:val="nil"/>
          <w:bottom w:val="nil"/>
          <w:right w:val="nil"/>
          <w:between w:val="nil"/>
          <w:bar w:val="nil"/>
        </w:pBdr>
        <w:ind w:left="720"/>
        <w:rPr>
          <w:rFonts w:ascii="Helvetica Neue" w:hAnsi="Helvetica Neue"/>
          <w:color w:val="00B050"/>
        </w:rPr>
      </w:pPr>
    </w:p>
    <w:sectPr w:rsidR="00F97308" w:rsidRPr="0054791D" w:rsidSect="00C54F08">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9A36F" w14:textId="77777777" w:rsidR="005E7BFE" w:rsidRDefault="005E7BFE">
      <w:r>
        <w:separator/>
      </w:r>
    </w:p>
  </w:endnote>
  <w:endnote w:type="continuationSeparator" w:id="0">
    <w:p w14:paraId="3522D301" w14:textId="77777777" w:rsidR="005E7BFE" w:rsidRDefault="005E7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Tw Cen MT">
    <w:panose1 w:val="020B0602020104020603"/>
    <w:charset w:val="4D"/>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0911B" w14:textId="77777777" w:rsidR="004A7988" w:rsidRDefault="004A79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7DF27" w14:textId="77777777" w:rsidR="004A7988" w:rsidRDefault="004A79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591B0" w14:textId="77777777" w:rsidR="004A7988" w:rsidRDefault="004A79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E0B1A" w14:textId="77777777" w:rsidR="005E7BFE" w:rsidRDefault="005E7BFE">
      <w:r>
        <w:separator/>
      </w:r>
    </w:p>
  </w:footnote>
  <w:footnote w:type="continuationSeparator" w:id="0">
    <w:p w14:paraId="16430010" w14:textId="77777777" w:rsidR="005E7BFE" w:rsidRDefault="005E7B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79A86" w14:textId="77777777" w:rsidR="000E5748" w:rsidRDefault="000E57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92A47" w14:textId="77777777" w:rsidR="000E5748" w:rsidRDefault="000E57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D11AB" w14:textId="77777777" w:rsidR="000E5748" w:rsidRDefault="000E57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A6606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5D481F"/>
    <w:multiLevelType w:val="hybridMultilevel"/>
    <w:tmpl w:val="CCC67C70"/>
    <w:lvl w:ilvl="0" w:tplc="ACEA0DCC">
      <w:numFmt w:val="bullet"/>
      <w:lvlText w:val="-"/>
      <w:lvlJc w:val="left"/>
      <w:pPr>
        <w:ind w:left="720" w:hanging="360"/>
      </w:pPr>
      <w:rPr>
        <w:rFonts w:ascii="Helvetica Neue" w:eastAsia="Arial Unicode MS" w:hAnsi="Helvetica Neue" w:cs="Helvetica Neue"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2C1798"/>
    <w:multiLevelType w:val="multilevel"/>
    <w:tmpl w:val="CC30CEB8"/>
    <w:numStyleLink w:val="Numbered"/>
  </w:abstractNum>
  <w:abstractNum w:abstractNumId="6" w15:restartNumberingAfterBreak="0">
    <w:nsid w:val="1121504C"/>
    <w:multiLevelType w:val="hybridMultilevel"/>
    <w:tmpl w:val="8824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26E0B"/>
    <w:multiLevelType w:val="hybridMultilevel"/>
    <w:tmpl w:val="D250EEF0"/>
    <w:lvl w:ilvl="0" w:tplc="66A419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C54EE"/>
    <w:multiLevelType w:val="hybridMultilevel"/>
    <w:tmpl w:val="E98E8AA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18FC2D78"/>
    <w:multiLevelType w:val="hybridMultilevel"/>
    <w:tmpl w:val="411E9164"/>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2A4C41"/>
    <w:multiLevelType w:val="hybridMultilevel"/>
    <w:tmpl w:val="04A48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D5DB7"/>
    <w:multiLevelType w:val="hybridMultilevel"/>
    <w:tmpl w:val="F3C09B8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FED7B84"/>
    <w:multiLevelType w:val="hybridMultilevel"/>
    <w:tmpl w:val="59EE7360"/>
    <w:lvl w:ilvl="0" w:tplc="A26452EC">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76338C"/>
    <w:multiLevelType w:val="hybridMultilevel"/>
    <w:tmpl w:val="8E88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E778AF"/>
    <w:multiLevelType w:val="hybridMultilevel"/>
    <w:tmpl w:val="DF626388"/>
    <w:numStyleLink w:val="Dash"/>
  </w:abstractNum>
  <w:abstractNum w:abstractNumId="15" w15:restartNumberingAfterBreak="0">
    <w:nsid w:val="2A8F7323"/>
    <w:multiLevelType w:val="hybridMultilevel"/>
    <w:tmpl w:val="D122BA74"/>
    <w:lvl w:ilvl="0" w:tplc="ACC4571A">
      <w:numFmt w:val="bullet"/>
      <w:lvlText w:val="-"/>
      <w:lvlJc w:val="left"/>
      <w:pPr>
        <w:ind w:left="720" w:hanging="360"/>
      </w:pPr>
      <w:rPr>
        <w:rFonts w:ascii="Helvetica Neue" w:eastAsia="Arial Unicode MS" w:hAnsi="Helvetica Neue" w:cs="Helvetica Neue"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911568"/>
    <w:multiLevelType w:val="hybridMultilevel"/>
    <w:tmpl w:val="6B62265A"/>
    <w:lvl w:ilvl="0" w:tplc="623297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194B16"/>
    <w:multiLevelType w:val="hybridMultilevel"/>
    <w:tmpl w:val="BBF2C2DE"/>
    <w:lvl w:ilvl="0" w:tplc="42B2FC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62E1E"/>
    <w:multiLevelType w:val="hybridMultilevel"/>
    <w:tmpl w:val="41E2FB2C"/>
    <w:lvl w:ilvl="0" w:tplc="52A27432">
      <w:start w:val="1"/>
      <w:numFmt w:val="lowerLetter"/>
      <w:lvlText w:val="(%1)"/>
      <w:lvlJc w:val="left"/>
      <w:pPr>
        <w:ind w:left="720" w:hanging="360"/>
      </w:pPr>
      <w:rPr>
        <w:rFonts w:ascii="Helvetica Neue" w:eastAsia="Arial Unicode MS" w:hAnsi="Helvetica Neue" w:cs="Helvetica"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F1A5F"/>
    <w:multiLevelType w:val="hybridMultilevel"/>
    <w:tmpl w:val="DF626388"/>
    <w:styleLink w:val="Dash"/>
    <w:lvl w:ilvl="0" w:tplc="B7826CF4">
      <w:start w:val="1"/>
      <w:numFmt w:val="bullet"/>
      <w:lvlText w:val="⁃"/>
      <w:lvlJc w:val="left"/>
      <w:pPr>
        <w:ind w:left="51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1" w:tplc="46AE060C">
      <w:start w:val="1"/>
      <w:numFmt w:val="bullet"/>
      <w:lvlText w:val="⁃"/>
      <w:lvlJc w:val="left"/>
      <w:pPr>
        <w:ind w:left="69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2" w:tplc="3716CA6A">
      <w:start w:val="1"/>
      <w:numFmt w:val="bullet"/>
      <w:lvlText w:val="⁃"/>
      <w:lvlJc w:val="left"/>
      <w:pPr>
        <w:ind w:left="87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3" w:tplc="EC1818AE">
      <w:start w:val="1"/>
      <w:numFmt w:val="bullet"/>
      <w:lvlText w:val="⁃"/>
      <w:lvlJc w:val="left"/>
      <w:pPr>
        <w:ind w:left="105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4" w:tplc="13A03068">
      <w:start w:val="1"/>
      <w:numFmt w:val="bullet"/>
      <w:lvlText w:val="⁃"/>
      <w:lvlJc w:val="left"/>
      <w:pPr>
        <w:ind w:left="123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5" w:tplc="671AB714">
      <w:start w:val="1"/>
      <w:numFmt w:val="bullet"/>
      <w:lvlText w:val="⁃"/>
      <w:lvlJc w:val="left"/>
      <w:pPr>
        <w:ind w:left="141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6" w:tplc="154074E8">
      <w:start w:val="1"/>
      <w:numFmt w:val="bullet"/>
      <w:lvlText w:val="⁃"/>
      <w:lvlJc w:val="left"/>
      <w:pPr>
        <w:ind w:left="159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7" w:tplc="8CAE9072">
      <w:start w:val="1"/>
      <w:numFmt w:val="bullet"/>
      <w:lvlText w:val="⁃"/>
      <w:lvlJc w:val="left"/>
      <w:pPr>
        <w:ind w:left="177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lvl w:ilvl="8" w:tplc="EFF8942E">
      <w:start w:val="1"/>
      <w:numFmt w:val="bullet"/>
      <w:lvlText w:val="⁃"/>
      <w:lvlJc w:val="left"/>
      <w:pPr>
        <w:ind w:left="1953" w:hanging="513"/>
      </w:pPr>
      <w:rPr>
        <w:rFonts w:ascii="Helvetica Neue" w:eastAsia="Helvetica Neue" w:hAnsi="Helvetica Neue" w:cs="Helvetica Neue"/>
        <w:b w:val="0"/>
        <w:bCs w:val="0"/>
        <w:i w:val="0"/>
        <w:iCs w:val="0"/>
        <w:caps w:val="0"/>
        <w:smallCaps w:val="0"/>
        <w:strike w:val="0"/>
        <w:dstrike w:val="0"/>
        <w:outline w:val="0"/>
        <w:emboss w:val="0"/>
        <w:imprint w:val="0"/>
        <w:spacing w:val="0"/>
        <w:w w:val="100"/>
        <w:kern w:val="0"/>
        <w:position w:val="4"/>
        <w:sz w:val="26"/>
        <w:szCs w:val="26"/>
        <w:highlight w:val="none"/>
        <w:vertAlign w:val="baseline"/>
      </w:rPr>
    </w:lvl>
  </w:abstractNum>
  <w:abstractNum w:abstractNumId="20" w15:restartNumberingAfterBreak="0">
    <w:nsid w:val="3A8D050D"/>
    <w:multiLevelType w:val="hybridMultilevel"/>
    <w:tmpl w:val="E98E8AA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3EC1215E"/>
    <w:multiLevelType w:val="hybridMultilevel"/>
    <w:tmpl w:val="8B224376"/>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8D536C"/>
    <w:multiLevelType w:val="hybridMultilevel"/>
    <w:tmpl w:val="C1F6AE3A"/>
    <w:lvl w:ilvl="0" w:tplc="8596518E">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9F43EE"/>
    <w:multiLevelType w:val="hybridMultilevel"/>
    <w:tmpl w:val="69426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F534F"/>
    <w:multiLevelType w:val="hybridMultilevel"/>
    <w:tmpl w:val="835A9FE0"/>
    <w:lvl w:ilvl="0" w:tplc="F3D0105E">
      <w:start w:val="1"/>
      <w:numFmt w:val="lowerLetter"/>
      <w:lvlText w:val="(%1)"/>
      <w:lvlJc w:val="left"/>
      <w:pPr>
        <w:ind w:left="720" w:hanging="360"/>
      </w:pPr>
      <w:rPr>
        <w:rFonts w:hint="default"/>
        <w:b w:val="0"/>
        <w:lang w:val="en-SG"/>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9E3756"/>
    <w:multiLevelType w:val="hybridMultilevel"/>
    <w:tmpl w:val="466051A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49522367"/>
    <w:multiLevelType w:val="hybridMultilevel"/>
    <w:tmpl w:val="E300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930F81"/>
    <w:multiLevelType w:val="multilevel"/>
    <w:tmpl w:val="01B28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75599F"/>
    <w:multiLevelType w:val="hybridMultilevel"/>
    <w:tmpl w:val="EDD46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EBD79A6"/>
    <w:multiLevelType w:val="hybridMultilevel"/>
    <w:tmpl w:val="14DC7F4C"/>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DF71D7"/>
    <w:multiLevelType w:val="hybridMultilevel"/>
    <w:tmpl w:val="C1FC670E"/>
    <w:lvl w:ilvl="0" w:tplc="FBFED3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902EFD"/>
    <w:multiLevelType w:val="hybridMultilevel"/>
    <w:tmpl w:val="DFC05E78"/>
    <w:lvl w:ilvl="0" w:tplc="324279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FF6C2C"/>
    <w:multiLevelType w:val="hybridMultilevel"/>
    <w:tmpl w:val="14DC7F4C"/>
    <w:lvl w:ilvl="0" w:tplc="A41657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9368D7"/>
    <w:multiLevelType w:val="hybridMultilevel"/>
    <w:tmpl w:val="A378D666"/>
    <w:lvl w:ilvl="0" w:tplc="BCC20CBA">
      <w:start w:val="1"/>
      <w:numFmt w:val="bullet"/>
      <w:lvlText w:val=" "/>
      <w:lvlJc w:val="left"/>
      <w:pPr>
        <w:tabs>
          <w:tab w:val="num" w:pos="720"/>
        </w:tabs>
        <w:ind w:left="720" w:hanging="360"/>
      </w:pPr>
      <w:rPr>
        <w:rFonts w:ascii="Tw Cen MT" w:hAnsi="Tw Cen MT" w:hint="default"/>
      </w:rPr>
    </w:lvl>
    <w:lvl w:ilvl="1" w:tplc="799CF382" w:tentative="1">
      <w:start w:val="1"/>
      <w:numFmt w:val="bullet"/>
      <w:lvlText w:val=" "/>
      <w:lvlJc w:val="left"/>
      <w:pPr>
        <w:tabs>
          <w:tab w:val="num" w:pos="1440"/>
        </w:tabs>
        <w:ind w:left="1440" w:hanging="360"/>
      </w:pPr>
      <w:rPr>
        <w:rFonts w:ascii="Tw Cen MT" w:hAnsi="Tw Cen MT" w:hint="default"/>
      </w:rPr>
    </w:lvl>
    <w:lvl w:ilvl="2" w:tplc="5B8675D2" w:tentative="1">
      <w:start w:val="1"/>
      <w:numFmt w:val="bullet"/>
      <w:lvlText w:val=" "/>
      <w:lvlJc w:val="left"/>
      <w:pPr>
        <w:tabs>
          <w:tab w:val="num" w:pos="2160"/>
        </w:tabs>
        <w:ind w:left="2160" w:hanging="360"/>
      </w:pPr>
      <w:rPr>
        <w:rFonts w:ascii="Tw Cen MT" w:hAnsi="Tw Cen MT" w:hint="default"/>
      </w:rPr>
    </w:lvl>
    <w:lvl w:ilvl="3" w:tplc="9A5E9356" w:tentative="1">
      <w:start w:val="1"/>
      <w:numFmt w:val="bullet"/>
      <w:lvlText w:val=" "/>
      <w:lvlJc w:val="left"/>
      <w:pPr>
        <w:tabs>
          <w:tab w:val="num" w:pos="2880"/>
        </w:tabs>
        <w:ind w:left="2880" w:hanging="360"/>
      </w:pPr>
      <w:rPr>
        <w:rFonts w:ascii="Tw Cen MT" w:hAnsi="Tw Cen MT" w:hint="default"/>
      </w:rPr>
    </w:lvl>
    <w:lvl w:ilvl="4" w:tplc="BB66F20C" w:tentative="1">
      <w:start w:val="1"/>
      <w:numFmt w:val="bullet"/>
      <w:lvlText w:val=" "/>
      <w:lvlJc w:val="left"/>
      <w:pPr>
        <w:tabs>
          <w:tab w:val="num" w:pos="3600"/>
        </w:tabs>
        <w:ind w:left="3600" w:hanging="360"/>
      </w:pPr>
      <w:rPr>
        <w:rFonts w:ascii="Tw Cen MT" w:hAnsi="Tw Cen MT" w:hint="default"/>
      </w:rPr>
    </w:lvl>
    <w:lvl w:ilvl="5" w:tplc="70947E56" w:tentative="1">
      <w:start w:val="1"/>
      <w:numFmt w:val="bullet"/>
      <w:lvlText w:val=" "/>
      <w:lvlJc w:val="left"/>
      <w:pPr>
        <w:tabs>
          <w:tab w:val="num" w:pos="4320"/>
        </w:tabs>
        <w:ind w:left="4320" w:hanging="360"/>
      </w:pPr>
      <w:rPr>
        <w:rFonts w:ascii="Tw Cen MT" w:hAnsi="Tw Cen MT" w:hint="default"/>
      </w:rPr>
    </w:lvl>
    <w:lvl w:ilvl="6" w:tplc="0882B214" w:tentative="1">
      <w:start w:val="1"/>
      <w:numFmt w:val="bullet"/>
      <w:lvlText w:val=" "/>
      <w:lvlJc w:val="left"/>
      <w:pPr>
        <w:tabs>
          <w:tab w:val="num" w:pos="5040"/>
        </w:tabs>
        <w:ind w:left="5040" w:hanging="360"/>
      </w:pPr>
      <w:rPr>
        <w:rFonts w:ascii="Tw Cen MT" w:hAnsi="Tw Cen MT" w:hint="default"/>
      </w:rPr>
    </w:lvl>
    <w:lvl w:ilvl="7" w:tplc="2550BDF4" w:tentative="1">
      <w:start w:val="1"/>
      <w:numFmt w:val="bullet"/>
      <w:lvlText w:val=" "/>
      <w:lvlJc w:val="left"/>
      <w:pPr>
        <w:tabs>
          <w:tab w:val="num" w:pos="5760"/>
        </w:tabs>
        <w:ind w:left="5760" w:hanging="360"/>
      </w:pPr>
      <w:rPr>
        <w:rFonts w:ascii="Tw Cen MT" w:hAnsi="Tw Cen MT" w:hint="default"/>
      </w:rPr>
    </w:lvl>
    <w:lvl w:ilvl="8" w:tplc="C1F2F724" w:tentative="1">
      <w:start w:val="1"/>
      <w:numFmt w:val="bullet"/>
      <w:lvlText w:val=" "/>
      <w:lvlJc w:val="left"/>
      <w:pPr>
        <w:tabs>
          <w:tab w:val="num" w:pos="6480"/>
        </w:tabs>
        <w:ind w:left="6480" w:hanging="360"/>
      </w:pPr>
      <w:rPr>
        <w:rFonts w:ascii="Tw Cen MT" w:hAnsi="Tw Cen MT" w:hint="default"/>
      </w:rPr>
    </w:lvl>
  </w:abstractNum>
  <w:abstractNum w:abstractNumId="34" w15:restartNumberingAfterBreak="0">
    <w:nsid w:val="616F23A9"/>
    <w:multiLevelType w:val="hybridMultilevel"/>
    <w:tmpl w:val="D23AB36E"/>
    <w:lvl w:ilvl="0" w:tplc="ACC4571A">
      <w:numFmt w:val="bullet"/>
      <w:lvlText w:val="-"/>
      <w:lvlJc w:val="left"/>
      <w:pPr>
        <w:ind w:left="720" w:hanging="360"/>
      </w:pPr>
      <w:rPr>
        <w:rFonts w:ascii="Helvetica Neue" w:eastAsia="Arial Unicode MS" w:hAnsi="Helvetica Neue" w:cs="Helvetica Neue"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873D2D"/>
    <w:multiLevelType w:val="hybridMultilevel"/>
    <w:tmpl w:val="36DC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2665B8"/>
    <w:multiLevelType w:val="hybridMultilevel"/>
    <w:tmpl w:val="22E64EEC"/>
    <w:lvl w:ilvl="0" w:tplc="03F07998">
      <w:numFmt w:val="bullet"/>
      <w:lvlText w:val="•"/>
      <w:lvlJc w:val="left"/>
      <w:pPr>
        <w:ind w:left="720" w:hanging="360"/>
      </w:pPr>
      <w:rPr>
        <w:rFonts w:ascii="Helvetica" w:eastAsia="Arial Unicode MS"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6676FD"/>
    <w:multiLevelType w:val="multilevel"/>
    <w:tmpl w:val="CC30CEB8"/>
    <w:styleLink w:val="Numbered"/>
    <w:lvl w:ilvl="0">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78437DF7"/>
    <w:multiLevelType w:val="multilevel"/>
    <w:tmpl w:val="A052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CE5FBD"/>
    <w:multiLevelType w:val="hybridMultilevel"/>
    <w:tmpl w:val="E98E8AA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9"/>
  </w:num>
  <w:num w:numId="2">
    <w:abstractNumId w:val="14"/>
  </w:num>
  <w:num w:numId="3">
    <w:abstractNumId w:val="14"/>
    <w:lvlOverride w:ilvl="0">
      <w:lvl w:ilvl="0" w:tplc="9EF4960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174E6114">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tplc="C2C22DDA">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709816C8">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tplc="45880614">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A6A0C952">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tplc="D7BA9FB2">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F364EC4C">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tplc="DEFAA69A">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abstractNumId w:val="37"/>
  </w:num>
  <w:num w:numId="5">
    <w:abstractNumId w:val="5"/>
  </w:num>
  <w:num w:numId="6">
    <w:abstractNumId w:val="17"/>
  </w:num>
  <w:num w:numId="7">
    <w:abstractNumId w:val="16"/>
  </w:num>
  <w:num w:numId="8">
    <w:abstractNumId w:val="25"/>
  </w:num>
  <w:num w:numId="9">
    <w:abstractNumId w:val="35"/>
  </w:num>
  <w:num w:numId="10">
    <w:abstractNumId w:val="1"/>
  </w:num>
  <w:num w:numId="11">
    <w:abstractNumId w:val="2"/>
  </w:num>
  <w:num w:numId="12">
    <w:abstractNumId w:val="3"/>
  </w:num>
  <w:num w:numId="13">
    <w:abstractNumId w:val="10"/>
  </w:num>
  <w:num w:numId="14">
    <w:abstractNumId w:val="11"/>
  </w:num>
  <w:num w:numId="15">
    <w:abstractNumId w:val="26"/>
  </w:num>
  <w:num w:numId="16">
    <w:abstractNumId w:val="34"/>
  </w:num>
  <w:num w:numId="17">
    <w:abstractNumId w:val="8"/>
  </w:num>
  <w:num w:numId="18">
    <w:abstractNumId w:val="39"/>
  </w:num>
  <w:num w:numId="19">
    <w:abstractNumId w:val="6"/>
  </w:num>
  <w:num w:numId="20">
    <w:abstractNumId w:val="38"/>
  </w:num>
  <w:num w:numId="21">
    <w:abstractNumId w:val="27"/>
  </w:num>
  <w:num w:numId="22">
    <w:abstractNumId w:val="20"/>
  </w:num>
  <w:num w:numId="23">
    <w:abstractNumId w:val="15"/>
  </w:num>
  <w:num w:numId="24">
    <w:abstractNumId w:val="0"/>
  </w:num>
  <w:num w:numId="25">
    <w:abstractNumId w:val="4"/>
  </w:num>
  <w:num w:numId="26">
    <w:abstractNumId w:val="23"/>
  </w:num>
  <w:num w:numId="27">
    <w:abstractNumId w:val="28"/>
  </w:num>
  <w:num w:numId="28">
    <w:abstractNumId w:val="24"/>
  </w:num>
  <w:num w:numId="29">
    <w:abstractNumId w:val="31"/>
  </w:num>
  <w:num w:numId="30">
    <w:abstractNumId w:val="30"/>
  </w:num>
  <w:num w:numId="31">
    <w:abstractNumId w:val="7"/>
  </w:num>
  <w:num w:numId="32">
    <w:abstractNumId w:val="33"/>
  </w:num>
  <w:num w:numId="33">
    <w:abstractNumId w:val="18"/>
  </w:num>
  <w:num w:numId="34">
    <w:abstractNumId w:val="22"/>
  </w:num>
  <w:num w:numId="35">
    <w:abstractNumId w:val="12"/>
  </w:num>
  <w:num w:numId="36">
    <w:abstractNumId w:val="13"/>
  </w:num>
  <w:num w:numId="37">
    <w:abstractNumId w:val="36"/>
  </w:num>
  <w:num w:numId="38">
    <w:abstractNumId w:val="21"/>
  </w:num>
  <w:num w:numId="39">
    <w:abstractNumId w:val="9"/>
  </w:num>
  <w:num w:numId="40">
    <w:abstractNumId w:val="2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BA3"/>
    <w:rsid w:val="0001212E"/>
    <w:rsid w:val="00025FDD"/>
    <w:rsid w:val="000266EB"/>
    <w:rsid w:val="00026939"/>
    <w:rsid w:val="00032AEB"/>
    <w:rsid w:val="00052CA5"/>
    <w:rsid w:val="0006440E"/>
    <w:rsid w:val="000646E3"/>
    <w:rsid w:val="00067792"/>
    <w:rsid w:val="00067A6C"/>
    <w:rsid w:val="000765AC"/>
    <w:rsid w:val="000A218D"/>
    <w:rsid w:val="000A66C9"/>
    <w:rsid w:val="000B3E28"/>
    <w:rsid w:val="000C55AF"/>
    <w:rsid w:val="000D7E62"/>
    <w:rsid w:val="000E2773"/>
    <w:rsid w:val="000E461A"/>
    <w:rsid w:val="000E490B"/>
    <w:rsid w:val="000E5748"/>
    <w:rsid w:val="000E66D3"/>
    <w:rsid w:val="000F2BE2"/>
    <w:rsid w:val="0010795C"/>
    <w:rsid w:val="00112DEC"/>
    <w:rsid w:val="0013767A"/>
    <w:rsid w:val="001437F9"/>
    <w:rsid w:val="0014595F"/>
    <w:rsid w:val="001600EE"/>
    <w:rsid w:val="001613C0"/>
    <w:rsid w:val="00163C8E"/>
    <w:rsid w:val="00164E3C"/>
    <w:rsid w:val="00171F9F"/>
    <w:rsid w:val="0018169E"/>
    <w:rsid w:val="00187D23"/>
    <w:rsid w:val="001C70A3"/>
    <w:rsid w:val="001D7029"/>
    <w:rsid w:val="00201EB8"/>
    <w:rsid w:val="002112A8"/>
    <w:rsid w:val="00222341"/>
    <w:rsid w:val="002367C2"/>
    <w:rsid w:val="00240E4F"/>
    <w:rsid w:val="0024287E"/>
    <w:rsid w:val="00247B33"/>
    <w:rsid w:val="00257202"/>
    <w:rsid w:val="00260AB3"/>
    <w:rsid w:val="00263D51"/>
    <w:rsid w:val="0027323C"/>
    <w:rsid w:val="0028203B"/>
    <w:rsid w:val="00283BAB"/>
    <w:rsid w:val="00283EB4"/>
    <w:rsid w:val="00294C0F"/>
    <w:rsid w:val="00297F06"/>
    <w:rsid w:val="002A35D1"/>
    <w:rsid w:val="002C05DA"/>
    <w:rsid w:val="002C25AE"/>
    <w:rsid w:val="002C6DCC"/>
    <w:rsid w:val="002D1C31"/>
    <w:rsid w:val="002D4BD6"/>
    <w:rsid w:val="002E023F"/>
    <w:rsid w:val="002E144E"/>
    <w:rsid w:val="002E1996"/>
    <w:rsid w:val="002E7DBB"/>
    <w:rsid w:val="002F3EB7"/>
    <w:rsid w:val="00316867"/>
    <w:rsid w:val="0032040C"/>
    <w:rsid w:val="00336171"/>
    <w:rsid w:val="003371A1"/>
    <w:rsid w:val="00365102"/>
    <w:rsid w:val="00372A57"/>
    <w:rsid w:val="00372E54"/>
    <w:rsid w:val="00380E96"/>
    <w:rsid w:val="00386536"/>
    <w:rsid w:val="00386CB4"/>
    <w:rsid w:val="00387EC7"/>
    <w:rsid w:val="003943C9"/>
    <w:rsid w:val="003944CB"/>
    <w:rsid w:val="003A08B0"/>
    <w:rsid w:val="003A635F"/>
    <w:rsid w:val="003B52CA"/>
    <w:rsid w:val="003B55AA"/>
    <w:rsid w:val="003B7768"/>
    <w:rsid w:val="003C1766"/>
    <w:rsid w:val="003D5363"/>
    <w:rsid w:val="003E0129"/>
    <w:rsid w:val="003E1BE7"/>
    <w:rsid w:val="003E330A"/>
    <w:rsid w:val="00400593"/>
    <w:rsid w:val="00411214"/>
    <w:rsid w:val="004149F8"/>
    <w:rsid w:val="00417DA5"/>
    <w:rsid w:val="00421FFB"/>
    <w:rsid w:val="00422919"/>
    <w:rsid w:val="00422D17"/>
    <w:rsid w:val="00434255"/>
    <w:rsid w:val="00436253"/>
    <w:rsid w:val="004422F1"/>
    <w:rsid w:val="00444E1F"/>
    <w:rsid w:val="0045376F"/>
    <w:rsid w:val="00460450"/>
    <w:rsid w:val="00477080"/>
    <w:rsid w:val="00484E4B"/>
    <w:rsid w:val="004949E9"/>
    <w:rsid w:val="0049571A"/>
    <w:rsid w:val="00497736"/>
    <w:rsid w:val="004A7988"/>
    <w:rsid w:val="004C2368"/>
    <w:rsid w:val="004D5027"/>
    <w:rsid w:val="004E6784"/>
    <w:rsid w:val="004F32D7"/>
    <w:rsid w:val="005003BC"/>
    <w:rsid w:val="00502F33"/>
    <w:rsid w:val="005034B9"/>
    <w:rsid w:val="00512BD6"/>
    <w:rsid w:val="00524AD4"/>
    <w:rsid w:val="00530662"/>
    <w:rsid w:val="00543AE1"/>
    <w:rsid w:val="0054791D"/>
    <w:rsid w:val="005650A5"/>
    <w:rsid w:val="00570ED2"/>
    <w:rsid w:val="00573425"/>
    <w:rsid w:val="005744B3"/>
    <w:rsid w:val="0057512B"/>
    <w:rsid w:val="00584A05"/>
    <w:rsid w:val="00585F47"/>
    <w:rsid w:val="00597A5A"/>
    <w:rsid w:val="005A7653"/>
    <w:rsid w:val="005C438B"/>
    <w:rsid w:val="005D21DE"/>
    <w:rsid w:val="005E3CEB"/>
    <w:rsid w:val="005E7BFE"/>
    <w:rsid w:val="005F3BB4"/>
    <w:rsid w:val="005F7EB0"/>
    <w:rsid w:val="006027C0"/>
    <w:rsid w:val="00605B2F"/>
    <w:rsid w:val="00606D86"/>
    <w:rsid w:val="00613ECE"/>
    <w:rsid w:val="00614249"/>
    <w:rsid w:val="00624B4B"/>
    <w:rsid w:val="00634D9A"/>
    <w:rsid w:val="00636BEE"/>
    <w:rsid w:val="00647B16"/>
    <w:rsid w:val="0065348C"/>
    <w:rsid w:val="00664DDF"/>
    <w:rsid w:val="00665C46"/>
    <w:rsid w:val="0067187B"/>
    <w:rsid w:val="006724D3"/>
    <w:rsid w:val="00675A97"/>
    <w:rsid w:val="006806E2"/>
    <w:rsid w:val="00682D8B"/>
    <w:rsid w:val="00686B76"/>
    <w:rsid w:val="00697FB6"/>
    <w:rsid w:val="006A5C13"/>
    <w:rsid w:val="006C5C40"/>
    <w:rsid w:val="006D35FC"/>
    <w:rsid w:val="006E75A6"/>
    <w:rsid w:val="0070273C"/>
    <w:rsid w:val="00703E22"/>
    <w:rsid w:val="007111B5"/>
    <w:rsid w:val="00712C4E"/>
    <w:rsid w:val="00740D26"/>
    <w:rsid w:val="00750673"/>
    <w:rsid w:val="007671AE"/>
    <w:rsid w:val="007750D4"/>
    <w:rsid w:val="00777872"/>
    <w:rsid w:val="007A4E4A"/>
    <w:rsid w:val="007B2621"/>
    <w:rsid w:val="007B4EB3"/>
    <w:rsid w:val="007C528E"/>
    <w:rsid w:val="007C6AA1"/>
    <w:rsid w:val="007E0ED1"/>
    <w:rsid w:val="007E6A5B"/>
    <w:rsid w:val="007F44A0"/>
    <w:rsid w:val="007F673F"/>
    <w:rsid w:val="00802DE9"/>
    <w:rsid w:val="00811C5C"/>
    <w:rsid w:val="00822616"/>
    <w:rsid w:val="00822FCC"/>
    <w:rsid w:val="0083037E"/>
    <w:rsid w:val="00835018"/>
    <w:rsid w:val="00837233"/>
    <w:rsid w:val="00840B4F"/>
    <w:rsid w:val="008510E2"/>
    <w:rsid w:val="00861C85"/>
    <w:rsid w:val="00892AED"/>
    <w:rsid w:val="00897388"/>
    <w:rsid w:val="008A57F2"/>
    <w:rsid w:val="008C6290"/>
    <w:rsid w:val="008E3646"/>
    <w:rsid w:val="008E74C4"/>
    <w:rsid w:val="008F7716"/>
    <w:rsid w:val="0090087F"/>
    <w:rsid w:val="00900C07"/>
    <w:rsid w:val="009108BC"/>
    <w:rsid w:val="00914905"/>
    <w:rsid w:val="00920F5E"/>
    <w:rsid w:val="00925E88"/>
    <w:rsid w:val="00932594"/>
    <w:rsid w:val="0093528A"/>
    <w:rsid w:val="00937C1A"/>
    <w:rsid w:val="00946BC3"/>
    <w:rsid w:val="0095598C"/>
    <w:rsid w:val="00974565"/>
    <w:rsid w:val="00974EC5"/>
    <w:rsid w:val="009750FD"/>
    <w:rsid w:val="00986EB0"/>
    <w:rsid w:val="009878C4"/>
    <w:rsid w:val="00992E22"/>
    <w:rsid w:val="009B0407"/>
    <w:rsid w:val="009B236F"/>
    <w:rsid w:val="009B2C62"/>
    <w:rsid w:val="009B319B"/>
    <w:rsid w:val="009C2463"/>
    <w:rsid w:val="009D156A"/>
    <w:rsid w:val="009D7C95"/>
    <w:rsid w:val="009E01F8"/>
    <w:rsid w:val="009E5216"/>
    <w:rsid w:val="009F3185"/>
    <w:rsid w:val="00A01CE5"/>
    <w:rsid w:val="00A029EF"/>
    <w:rsid w:val="00A275FE"/>
    <w:rsid w:val="00A311E3"/>
    <w:rsid w:val="00A410F6"/>
    <w:rsid w:val="00A43C24"/>
    <w:rsid w:val="00A43DBB"/>
    <w:rsid w:val="00A553E1"/>
    <w:rsid w:val="00A7135B"/>
    <w:rsid w:val="00A73B0F"/>
    <w:rsid w:val="00A85A43"/>
    <w:rsid w:val="00A86C99"/>
    <w:rsid w:val="00AA7B17"/>
    <w:rsid w:val="00AC276E"/>
    <w:rsid w:val="00AC3D41"/>
    <w:rsid w:val="00AD3BA3"/>
    <w:rsid w:val="00AD4FF7"/>
    <w:rsid w:val="00AD76E4"/>
    <w:rsid w:val="00AF46B1"/>
    <w:rsid w:val="00B12D80"/>
    <w:rsid w:val="00B1796A"/>
    <w:rsid w:val="00B304E4"/>
    <w:rsid w:val="00B47880"/>
    <w:rsid w:val="00B56544"/>
    <w:rsid w:val="00B622E2"/>
    <w:rsid w:val="00B63216"/>
    <w:rsid w:val="00B80832"/>
    <w:rsid w:val="00B82831"/>
    <w:rsid w:val="00B8292E"/>
    <w:rsid w:val="00B971BB"/>
    <w:rsid w:val="00BA6044"/>
    <w:rsid w:val="00BA621B"/>
    <w:rsid w:val="00BB2255"/>
    <w:rsid w:val="00BB6C76"/>
    <w:rsid w:val="00BC5565"/>
    <w:rsid w:val="00BE3157"/>
    <w:rsid w:val="00BF0FFC"/>
    <w:rsid w:val="00C171A4"/>
    <w:rsid w:val="00C22AD4"/>
    <w:rsid w:val="00C23B6B"/>
    <w:rsid w:val="00C50A9D"/>
    <w:rsid w:val="00C5116B"/>
    <w:rsid w:val="00C54F08"/>
    <w:rsid w:val="00C62CE0"/>
    <w:rsid w:val="00C6558F"/>
    <w:rsid w:val="00C75542"/>
    <w:rsid w:val="00C831A9"/>
    <w:rsid w:val="00C83821"/>
    <w:rsid w:val="00C9189E"/>
    <w:rsid w:val="00CA03AF"/>
    <w:rsid w:val="00CA70E6"/>
    <w:rsid w:val="00CB21A2"/>
    <w:rsid w:val="00CB49E2"/>
    <w:rsid w:val="00CB5147"/>
    <w:rsid w:val="00CD74C9"/>
    <w:rsid w:val="00CE489B"/>
    <w:rsid w:val="00CF1D33"/>
    <w:rsid w:val="00D023B3"/>
    <w:rsid w:val="00D2170F"/>
    <w:rsid w:val="00D22DDC"/>
    <w:rsid w:val="00D30543"/>
    <w:rsid w:val="00D379D2"/>
    <w:rsid w:val="00D54FCB"/>
    <w:rsid w:val="00D55ADF"/>
    <w:rsid w:val="00D65316"/>
    <w:rsid w:val="00D70233"/>
    <w:rsid w:val="00D75FB2"/>
    <w:rsid w:val="00D8043B"/>
    <w:rsid w:val="00D826A6"/>
    <w:rsid w:val="00D82BD9"/>
    <w:rsid w:val="00D8522B"/>
    <w:rsid w:val="00DA2B9E"/>
    <w:rsid w:val="00DA2F91"/>
    <w:rsid w:val="00DA6C28"/>
    <w:rsid w:val="00DB4CE8"/>
    <w:rsid w:val="00DC3B8D"/>
    <w:rsid w:val="00DC6BE6"/>
    <w:rsid w:val="00DD2A29"/>
    <w:rsid w:val="00DD2C83"/>
    <w:rsid w:val="00DD38AE"/>
    <w:rsid w:val="00DF4B21"/>
    <w:rsid w:val="00E01F3E"/>
    <w:rsid w:val="00E30247"/>
    <w:rsid w:val="00E320C4"/>
    <w:rsid w:val="00E329C7"/>
    <w:rsid w:val="00E373D5"/>
    <w:rsid w:val="00E4638B"/>
    <w:rsid w:val="00E47A4E"/>
    <w:rsid w:val="00E61D5A"/>
    <w:rsid w:val="00E700A4"/>
    <w:rsid w:val="00E70591"/>
    <w:rsid w:val="00E70728"/>
    <w:rsid w:val="00E71AE2"/>
    <w:rsid w:val="00E77186"/>
    <w:rsid w:val="00E84A07"/>
    <w:rsid w:val="00E84C0A"/>
    <w:rsid w:val="00E8575A"/>
    <w:rsid w:val="00E86EB5"/>
    <w:rsid w:val="00E92D43"/>
    <w:rsid w:val="00EA097B"/>
    <w:rsid w:val="00EA709E"/>
    <w:rsid w:val="00EB36DD"/>
    <w:rsid w:val="00EB5F81"/>
    <w:rsid w:val="00ED1FE9"/>
    <w:rsid w:val="00EE06DF"/>
    <w:rsid w:val="00EE6B4C"/>
    <w:rsid w:val="00EF3618"/>
    <w:rsid w:val="00EF533F"/>
    <w:rsid w:val="00F0130F"/>
    <w:rsid w:val="00F013DE"/>
    <w:rsid w:val="00F03152"/>
    <w:rsid w:val="00F10CAF"/>
    <w:rsid w:val="00F12533"/>
    <w:rsid w:val="00F3185E"/>
    <w:rsid w:val="00F3266C"/>
    <w:rsid w:val="00F36D96"/>
    <w:rsid w:val="00F4359E"/>
    <w:rsid w:val="00F5058D"/>
    <w:rsid w:val="00F617B4"/>
    <w:rsid w:val="00F62F40"/>
    <w:rsid w:val="00F66209"/>
    <w:rsid w:val="00F800F6"/>
    <w:rsid w:val="00F91958"/>
    <w:rsid w:val="00F9537D"/>
    <w:rsid w:val="00F97308"/>
    <w:rsid w:val="00FA1951"/>
    <w:rsid w:val="00FA46DF"/>
    <w:rsid w:val="00FB4257"/>
    <w:rsid w:val="00FB4DD6"/>
    <w:rsid w:val="00FC6419"/>
    <w:rsid w:val="00FC7ADE"/>
    <w:rsid w:val="00FC7C0F"/>
    <w:rsid w:val="00FD04B4"/>
    <w:rsid w:val="00FD40D7"/>
    <w:rsid w:val="00FD7041"/>
    <w:rsid w:val="00FD793D"/>
    <w:rsid w:val="00FE22A0"/>
    <w:rsid w:val="00FF1757"/>
    <w:rsid w:val="00FF2893"/>
    <w:rsid w:val="00FF34A8"/>
    <w:rsid w:val="00FF42CB"/>
    <w:rsid w:val="00FF5D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193D"/>
  <w15:docId w15:val="{BE76BC38-9E45-664F-8ADD-739B02216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SG"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71BB"/>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0E5748"/>
    <w:pPr>
      <w:keepNext/>
      <w:keepLines/>
      <w:spacing w:before="240"/>
      <w:outlineLvl w:val="0"/>
    </w:pPr>
    <w:rPr>
      <w:rFonts w:asciiTheme="majorHAnsi" w:eastAsiaTheme="majorEastAsia" w:hAnsiTheme="majorHAnsi" w:cstheme="majorBidi"/>
      <w:color w:val="0079BF" w:themeColor="accent1" w:themeShade="BF"/>
      <w:sz w:val="32"/>
      <w:szCs w:val="32"/>
      <w:lang w:val="en-US"/>
    </w:rPr>
  </w:style>
  <w:style w:type="paragraph" w:styleId="Heading2">
    <w:name w:val="heading 2"/>
    <w:basedOn w:val="Normal"/>
    <w:link w:val="Heading2Char"/>
    <w:uiPriority w:val="9"/>
    <w:qFormat/>
    <w:rsid w:val="0065348C"/>
    <w:pPr>
      <w:spacing w:before="100" w:beforeAutospacing="1" w:after="100" w:afterAutospacing="1"/>
      <w:outlineLvl w:val="1"/>
    </w:pPr>
    <w:rPr>
      <w:rFonts w:eastAsia="Arial Unicode MS"/>
      <w:b/>
      <w:bCs/>
      <w:sz w:val="36"/>
      <w:szCs w:val="3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Title">
    <w:name w:val="Title"/>
    <w:next w:val="Body"/>
    <w:uiPriority w:val="10"/>
    <w:qFormat/>
    <w:pPr>
      <w:keepNext/>
    </w:pPr>
    <w:rPr>
      <w:rFonts w:ascii="Helvetica Neue" w:hAnsi="Helvetica Neue" w:cs="Arial Unicode MS"/>
      <w:b/>
      <w:bCs/>
      <w:color w:val="000000"/>
      <w:sz w:val="60"/>
      <w:szCs w:val="60"/>
      <w:lang w:val="en-US"/>
    </w:rPr>
  </w:style>
  <w:style w:type="paragraph" w:customStyle="1" w:styleId="Body">
    <w:name w:val="Body"/>
    <w:pPr>
      <w:spacing w:before="80" w:after="80" w:line="264" w:lineRule="auto"/>
    </w:pPr>
    <w:rPr>
      <w:rFonts w:ascii="Helvetica Neue" w:hAnsi="Helvetica Neue" w:cs="Arial Unicode MS"/>
      <w:color w:val="000000"/>
      <w:sz w:val="22"/>
      <w:szCs w:val="22"/>
      <w:lang w:val="en-US"/>
    </w:rPr>
  </w:style>
  <w:style w:type="paragraph" w:styleId="Subtitle">
    <w:name w:val="Subtitle"/>
    <w:next w:val="Body"/>
    <w:uiPriority w:val="11"/>
    <w:qFormat/>
    <w:pPr>
      <w:keepNext/>
    </w:pPr>
    <w:rPr>
      <w:rFonts w:ascii="Helvetica Neue" w:hAnsi="Helvetica Neue" w:cs="Arial Unicode MS"/>
      <w:color w:val="000000"/>
      <w:sz w:val="40"/>
      <w:szCs w:val="40"/>
      <w:lang w:val="en-US"/>
    </w:rPr>
  </w:style>
  <w:style w:type="paragraph" w:customStyle="1" w:styleId="Default">
    <w:name w:val="Default"/>
    <w:pPr>
      <w:spacing w:before="20" w:after="20"/>
    </w:pPr>
    <w:rPr>
      <w:rFonts w:ascii="Helvetica Neue" w:eastAsia="Helvetica Neue" w:hAnsi="Helvetica Neue" w:cs="Helvetica Neue"/>
      <w:color w:val="000000"/>
      <w:sz w:val="24"/>
      <w:szCs w:val="24"/>
    </w:rPr>
  </w:style>
  <w:style w:type="paragraph" w:customStyle="1" w:styleId="TableStyle2">
    <w:name w:val="Table Style 2"/>
    <w:rPr>
      <w:rFonts w:ascii="Helvetica Neue" w:eastAsia="Helvetica Neue" w:hAnsi="Helvetica Neue" w:cs="Helvetica Neue"/>
      <w:color w:val="000000"/>
    </w:rPr>
  </w:style>
  <w:style w:type="numbering" w:customStyle="1" w:styleId="Dash">
    <w:name w:val="Dash"/>
    <w:pPr>
      <w:numPr>
        <w:numId w:val="1"/>
      </w:numPr>
    </w:pPr>
  </w:style>
  <w:style w:type="character" w:customStyle="1" w:styleId="Hyperlink0">
    <w:name w:val="Hyperlink.0"/>
    <w:basedOn w:val="Hyperlink"/>
    <w:rsid w:val="00F4359E"/>
    <w:rPr>
      <w:color w:val="0432FF"/>
      <w:u w:val="single"/>
    </w:rPr>
  </w:style>
  <w:style w:type="paragraph" w:customStyle="1" w:styleId="Heading">
    <w:name w:val="Heading"/>
    <w:next w:val="Body"/>
    <w:pPr>
      <w:keepNext/>
      <w:spacing w:before="120" w:after="120"/>
      <w:outlineLvl w:val="0"/>
    </w:pPr>
    <w:rPr>
      <w:rFonts w:ascii="Helvetica Neue" w:hAnsi="Helvetica Neue" w:cs="Arial Unicode MS"/>
      <w:b/>
      <w:bCs/>
      <w:color w:val="000000"/>
      <w:sz w:val="36"/>
      <w:szCs w:val="36"/>
      <w:lang w:val="en-US"/>
    </w:rPr>
  </w:style>
  <w:style w:type="numbering" w:customStyle="1" w:styleId="Numbered">
    <w:name w:val="Numbered"/>
    <w:pPr>
      <w:numPr>
        <w:numId w:val="4"/>
      </w:numPr>
    </w:pPr>
  </w:style>
  <w:style w:type="paragraph" w:styleId="Header">
    <w:name w:val="header"/>
    <w:basedOn w:val="Normal"/>
    <w:link w:val="HeaderChar"/>
    <w:uiPriority w:val="99"/>
    <w:unhideWhenUsed/>
    <w:rsid w:val="00837233"/>
    <w:pPr>
      <w:tabs>
        <w:tab w:val="center" w:pos="4680"/>
        <w:tab w:val="right" w:pos="9360"/>
      </w:tabs>
    </w:pPr>
    <w:rPr>
      <w:rFonts w:eastAsia="Arial Unicode MS"/>
      <w:lang w:val="en-US"/>
    </w:rPr>
  </w:style>
  <w:style w:type="character" w:customStyle="1" w:styleId="HeaderChar">
    <w:name w:val="Header Char"/>
    <w:basedOn w:val="DefaultParagraphFont"/>
    <w:link w:val="Header"/>
    <w:uiPriority w:val="99"/>
    <w:rsid w:val="00837233"/>
    <w:rPr>
      <w:sz w:val="24"/>
      <w:szCs w:val="24"/>
      <w:lang w:val="en-US" w:eastAsia="en-US"/>
    </w:rPr>
  </w:style>
  <w:style w:type="paragraph" w:styleId="Footer">
    <w:name w:val="footer"/>
    <w:basedOn w:val="Normal"/>
    <w:link w:val="FooterChar"/>
    <w:uiPriority w:val="99"/>
    <w:unhideWhenUsed/>
    <w:rsid w:val="00837233"/>
    <w:pPr>
      <w:tabs>
        <w:tab w:val="center" w:pos="4680"/>
        <w:tab w:val="right" w:pos="9360"/>
      </w:tabs>
    </w:pPr>
    <w:rPr>
      <w:rFonts w:eastAsia="Arial Unicode MS"/>
      <w:lang w:val="en-US"/>
    </w:rPr>
  </w:style>
  <w:style w:type="character" w:customStyle="1" w:styleId="FooterChar">
    <w:name w:val="Footer Char"/>
    <w:basedOn w:val="DefaultParagraphFont"/>
    <w:link w:val="Footer"/>
    <w:uiPriority w:val="99"/>
    <w:rsid w:val="00837233"/>
    <w:rPr>
      <w:sz w:val="24"/>
      <w:szCs w:val="24"/>
      <w:lang w:val="en-US" w:eastAsia="en-US"/>
    </w:rPr>
  </w:style>
  <w:style w:type="paragraph" w:styleId="BalloonText">
    <w:name w:val="Balloon Text"/>
    <w:basedOn w:val="Normal"/>
    <w:link w:val="BalloonTextChar"/>
    <w:uiPriority w:val="99"/>
    <w:semiHidden/>
    <w:unhideWhenUsed/>
    <w:rsid w:val="00837233"/>
    <w:rPr>
      <w:sz w:val="18"/>
      <w:szCs w:val="18"/>
    </w:rPr>
  </w:style>
  <w:style w:type="character" w:customStyle="1" w:styleId="BalloonTextChar">
    <w:name w:val="Balloon Text Char"/>
    <w:basedOn w:val="DefaultParagraphFont"/>
    <w:link w:val="BalloonText"/>
    <w:uiPriority w:val="99"/>
    <w:semiHidden/>
    <w:rsid w:val="00837233"/>
    <w:rPr>
      <w:sz w:val="18"/>
      <w:szCs w:val="18"/>
      <w:lang w:val="en-US" w:eastAsia="en-US"/>
    </w:rPr>
  </w:style>
  <w:style w:type="character" w:styleId="PlaceholderText">
    <w:name w:val="Placeholder Text"/>
    <w:basedOn w:val="DefaultParagraphFont"/>
    <w:uiPriority w:val="99"/>
    <w:semiHidden/>
    <w:rsid w:val="009750FD"/>
    <w:rPr>
      <w:color w:val="808080"/>
    </w:rPr>
  </w:style>
  <w:style w:type="character" w:styleId="FollowedHyperlink">
    <w:name w:val="FollowedHyperlink"/>
    <w:basedOn w:val="DefaultParagraphFont"/>
    <w:uiPriority w:val="99"/>
    <w:semiHidden/>
    <w:unhideWhenUsed/>
    <w:rsid w:val="00FC7C0F"/>
    <w:rPr>
      <w:color w:val="FF00FF" w:themeColor="followedHyperlink"/>
      <w:u w:val="single"/>
    </w:rPr>
  </w:style>
  <w:style w:type="paragraph" w:styleId="ListParagraph">
    <w:name w:val="List Paragraph"/>
    <w:basedOn w:val="Normal"/>
    <w:uiPriority w:val="34"/>
    <w:qFormat/>
    <w:rsid w:val="00260AB3"/>
    <w:pPr>
      <w:ind w:left="720"/>
      <w:contextualSpacing/>
    </w:pPr>
    <w:rPr>
      <w:rFonts w:eastAsia="Arial Unicode MS"/>
      <w:lang w:val="en-US"/>
    </w:rPr>
  </w:style>
  <w:style w:type="paragraph" w:customStyle="1" w:styleId="c16">
    <w:name w:val="c16"/>
    <w:basedOn w:val="Normal"/>
    <w:rsid w:val="00FF5DC2"/>
    <w:pPr>
      <w:spacing w:before="100" w:beforeAutospacing="1" w:after="100" w:afterAutospacing="1"/>
    </w:pPr>
    <w:rPr>
      <w:rFonts w:eastAsia="Arial Unicode MS"/>
      <w:lang w:val="en-US"/>
    </w:rPr>
  </w:style>
  <w:style w:type="character" w:customStyle="1" w:styleId="c8">
    <w:name w:val="c8"/>
    <w:basedOn w:val="DefaultParagraphFont"/>
    <w:rsid w:val="00FF5DC2"/>
  </w:style>
  <w:style w:type="character" w:customStyle="1" w:styleId="c0">
    <w:name w:val="c0"/>
    <w:basedOn w:val="DefaultParagraphFont"/>
    <w:rsid w:val="00FF5DC2"/>
  </w:style>
  <w:style w:type="character" w:customStyle="1" w:styleId="c5">
    <w:name w:val="c5"/>
    <w:basedOn w:val="DefaultParagraphFont"/>
    <w:rsid w:val="00FF5DC2"/>
  </w:style>
  <w:style w:type="character" w:customStyle="1" w:styleId="Heading2Char">
    <w:name w:val="Heading 2 Char"/>
    <w:basedOn w:val="DefaultParagraphFont"/>
    <w:link w:val="Heading2"/>
    <w:uiPriority w:val="9"/>
    <w:rsid w:val="0065348C"/>
    <w:rPr>
      <w:b/>
      <w:bCs/>
      <w:sz w:val="36"/>
      <w:szCs w:val="36"/>
      <w:bdr w:val="none" w:sz="0" w:space="0" w:color="auto"/>
      <w:lang w:val="en-US"/>
    </w:rPr>
  </w:style>
  <w:style w:type="character" w:customStyle="1" w:styleId="c9">
    <w:name w:val="c9"/>
    <w:basedOn w:val="DefaultParagraphFont"/>
    <w:rsid w:val="0065348C"/>
  </w:style>
  <w:style w:type="character" w:customStyle="1" w:styleId="Heading1Char">
    <w:name w:val="Heading 1 Char"/>
    <w:basedOn w:val="DefaultParagraphFont"/>
    <w:link w:val="Heading1"/>
    <w:uiPriority w:val="9"/>
    <w:rsid w:val="000E5748"/>
    <w:rPr>
      <w:rFonts w:asciiTheme="majorHAnsi" w:eastAsiaTheme="majorEastAsia" w:hAnsiTheme="majorHAnsi" w:cstheme="majorBidi"/>
      <w:color w:val="0079BF" w:themeColor="accent1" w:themeShade="BF"/>
      <w:sz w:val="32"/>
      <w:szCs w:val="32"/>
      <w:bdr w:val="none" w:sz="0" w:space="0" w:color="auto"/>
      <w:lang w:val="en-US"/>
    </w:rPr>
  </w:style>
  <w:style w:type="character" w:styleId="UnresolvedMention">
    <w:name w:val="Unresolved Mention"/>
    <w:basedOn w:val="DefaultParagraphFont"/>
    <w:uiPriority w:val="99"/>
    <w:rsid w:val="0028203B"/>
    <w:rPr>
      <w:color w:val="605E5C"/>
      <w:shd w:val="clear" w:color="auto" w:fill="E1DFDD"/>
    </w:rPr>
  </w:style>
  <w:style w:type="character" w:styleId="Strong">
    <w:name w:val="Strong"/>
    <w:basedOn w:val="DefaultParagraphFont"/>
    <w:uiPriority w:val="22"/>
    <w:qFormat/>
    <w:rsid w:val="00A85A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945">
      <w:bodyDiv w:val="1"/>
      <w:marLeft w:val="0"/>
      <w:marRight w:val="0"/>
      <w:marTop w:val="0"/>
      <w:marBottom w:val="0"/>
      <w:divBdr>
        <w:top w:val="none" w:sz="0" w:space="0" w:color="auto"/>
        <w:left w:val="none" w:sz="0" w:space="0" w:color="auto"/>
        <w:bottom w:val="none" w:sz="0" w:space="0" w:color="auto"/>
        <w:right w:val="none" w:sz="0" w:space="0" w:color="auto"/>
      </w:divBdr>
    </w:div>
    <w:div w:id="36779362">
      <w:bodyDiv w:val="1"/>
      <w:marLeft w:val="0"/>
      <w:marRight w:val="0"/>
      <w:marTop w:val="0"/>
      <w:marBottom w:val="0"/>
      <w:divBdr>
        <w:top w:val="none" w:sz="0" w:space="0" w:color="auto"/>
        <w:left w:val="none" w:sz="0" w:space="0" w:color="auto"/>
        <w:bottom w:val="none" w:sz="0" w:space="0" w:color="auto"/>
        <w:right w:val="none" w:sz="0" w:space="0" w:color="auto"/>
      </w:divBdr>
    </w:div>
    <w:div w:id="55788754">
      <w:bodyDiv w:val="1"/>
      <w:marLeft w:val="0"/>
      <w:marRight w:val="0"/>
      <w:marTop w:val="0"/>
      <w:marBottom w:val="0"/>
      <w:divBdr>
        <w:top w:val="none" w:sz="0" w:space="0" w:color="auto"/>
        <w:left w:val="none" w:sz="0" w:space="0" w:color="auto"/>
        <w:bottom w:val="none" w:sz="0" w:space="0" w:color="auto"/>
        <w:right w:val="none" w:sz="0" w:space="0" w:color="auto"/>
      </w:divBdr>
    </w:div>
    <w:div w:id="92093995">
      <w:bodyDiv w:val="1"/>
      <w:marLeft w:val="0"/>
      <w:marRight w:val="0"/>
      <w:marTop w:val="0"/>
      <w:marBottom w:val="0"/>
      <w:divBdr>
        <w:top w:val="none" w:sz="0" w:space="0" w:color="auto"/>
        <w:left w:val="none" w:sz="0" w:space="0" w:color="auto"/>
        <w:bottom w:val="none" w:sz="0" w:space="0" w:color="auto"/>
        <w:right w:val="none" w:sz="0" w:space="0" w:color="auto"/>
      </w:divBdr>
    </w:div>
    <w:div w:id="98454077">
      <w:bodyDiv w:val="1"/>
      <w:marLeft w:val="0"/>
      <w:marRight w:val="0"/>
      <w:marTop w:val="0"/>
      <w:marBottom w:val="0"/>
      <w:divBdr>
        <w:top w:val="none" w:sz="0" w:space="0" w:color="auto"/>
        <w:left w:val="none" w:sz="0" w:space="0" w:color="auto"/>
        <w:bottom w:val="none" w:sz="0" w:space="0" w:color="auto"/>
        <w:right w:val="none" w:sz="0" w:space="0" w:color="auto"/>
      </w:divBdr>
    </w:div>
    <w:div w:id="133716430">
      <w:bodyDiv w:val="1"/>
      <w:marLeft w:val="0"/>
      <w:marRight w:val="0"/>
      <w:marTop w:val="0"/>
      <w:marBottom w:val="0"/>
      <w:divBdr>
        <w:top w:val="none" w:sz="0" w:space="0" w:color="auto"/>
        <w:left w:val="none" w:sz="0" w:space="0" w:color="auto"/>
        <w:bottom w:val="none" w:sz="0" w:space="0" w:color="auto"/>
        <w:right w:val="none" w:sz="0" w:space="0" w:color="auto"/>
      </w:divBdr>
    </w:div>
    <w:div w:id="191917995">
      <w:bodyDiv w:val="1"/>
      <w:marLeft w:val="0"/>
      <w:marRight w:val="0"/>
      <w:marTop w:val="0"/>
      <w:marBottom w:val="0"/>
      <w:divBdr>
        <w:top w:val="none" w:sz="0" w:space="0" w:color="auto"/>
        <w:left w:val="none" w:sz="0" w:space="0" w:color="auto"/>
        <w:bottom w:val="none" w:sz="0" w:space="0" w:color="auto"/>
        <w:right w:val="none" w:sz="0" w:space="0" w:color="auto"/>
      </w:divBdr>
    </w:div>
    <w:div w:id="198709008">
      <w:bodyDiv w:val="1"/>
      <w:marLeft w:val="0"/>
      <w:marRight w:val="0"/>
      <w:marTop w:val="0"/>
      <w:marBottom w:val="0"/>
      <w:divBdr>
        <w:top w:val="none" w:sz="0" w:space="0" w:color="auto"/>
        <w:left w:val="none" w:sz="0" w:space="0" w:color="auto"/>
        <w:bottom w:val="none" w:sz="0" w:space="0" w:color="auto"/>
        <w:right w:val="none" w:sz="0" w:space="0" w:color="auto"/>
      </w:divBdr>
    </w:div>
    <w:div w:id="224535285">
      <w:bodyDiv w:val="1"/>
      <w:marLeft w:val="0"/>
      <w:marRight w:val="0"/>
      <w:marTop w:val="0"/>
      <w:marBottom w:val="0"/>
      <w:divBdr>
        <w:top w:val="none" w:sz="0" w:space="0" w:color="auto"/>
        <w:left w:val="none" w:sz="0" w:space="0" w:color="auto"/>
        <w:bottom w:val="none" w:sz="0" w:space="0" w:color="auto"/>
        <w:right w:val="none" w:sz="0" w:space="0" w:color="auto"/>
      </w:divBdr>
      <w:divsChild>
        <w:div w:id="1244559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5923927">
              <w:marLeft w:val="0"/>
              <w:marRight w:val="0"/>
              <w:marTop w:val="0"/>
              <w:marBottom w:val="0"/>
              <w:divBdr>
                <w:top w:val="none" w:sz="0" w:space="0" w:color="auto"/>
                <w:left w:val="none" w:sz="0" w:space="0" w:color="auto"/>
                <w:bottom w:val="none" w:sz="0" w:space="0" w:color="auto"/>
                <w:right w:val="none" w:sz="0" w:space="0" w:color="auto"/>
              </w:divBdr>
              <w:divsChild>
                <w:div w:id="1632128422">
                  <w:marLeft w:val="0"/>
                  <w:marRight w:val="0"/>
                  <w:marTop w:val="0"/>
                  <w:marBottom w:val="0"/>
                  <w:divBdr>
                    <w:top w:val="none" w:sz="0" w:space="0" w:color="auto"/>
                    <w:left w:val="none" w:sz="0" w:space="0" w:color="auto"/>
                    <w:bottom w:val="none" w:sz="0" w:space="0" w:color="auto"/>
                    <w:right w:val="none" w:sz="0" w:space="0" w:color="auto"/>
                  </w:divBdr>
                  <w:divsChild>
                    <w:div w:id="7755176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25177472">
                          <w:marLeft w:val="0"/>
                          <w:marRight w:val="0"/>
                          <w:marTop w:val="0"/>
                          <w:marBottom w:val="0"/>
                          <w:divBdr>
                            <w:top w:val="none" w:sz="0" w:space="0" w:color="auto"/>
                            <w:left w:val="none" w:sz="0" w:space="0" w:color="auto"/>
                            <w:bottom w:val="none" w:sz="0" w:space="0" w:color="auto"/>
                            <w:right w:val="none" w:sz="0" w:space="0" w:color="auto"/>
                          </w:divBdr>
                          <w:divsChild>
                            <w:div w:id="1988125532">
                              <w:marLeft w:val="0"/>
                              <w:marRight w:val="0"/>
                              <w:marTop w:val="0"/>
                              <w:marBottom w:val="0"/>
                              <w:divBdr>
                                <w:top w:val="none" w:sz="0" w:space="0" w:color="auto"/>
                                <w:left w:val="none" w:sz="0" w:space="0" w:color="auto"/>
                                <w:bottom w:val="none" w:sz="0" w:space="0" w:color="auto"/>
                                <w:right w:val="none" w:sz="0" w:space="0" w:color="auto"/>
                              </w:divBdr>
                              <w:divsChild>
                                <w:div w:id="9529087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034379">
                                      <w:marLeft w:val="0"/>
                                      <w:marRight w:val="0"/>
                                      <w:marTop w:val="0"/>
                                      <w:marBottom w:val="0"/>
                                      <w:divBdr>
                                        <w:top w:val="none" w:sz="0" w:space="0" w:color="auto"/>
                                        <w:left w:val="none" w:sz="0" w:space="0" w:color="auto"/>
                                        <w:bottom w:val="none" w:sz="0" w:space="0" w:color="auto"/>
                                        <w:right w:val="none" w:sz="0" w:space="0" w:color="auto"/>
                                      </w:divBdr>
                                      <w:divsChild>
                                        <w:div w:id="1664746515">
                                          <w:marLeft w:val="0"/>
                                          <w:marRight w:val="0"/>
                                          <w:marTop w:val="0"/>
                                          <w:marBottom w:val="0"/>
                                          <w:divBdr>
                                            <w:top w:val="none" w:sz="0" w:space="0" w:color="auto"/>
                                            <w:left w:val="none" w:sz="0" w:space="0" w:color="auto"/>
                                            <w:bottom w:val="none" w:sz="0" w:space="0" w:color="auto"/>
                                            <w:right w:val="none" w:sz="0" w:space="0" w:color="auto"/>
                                          </w:divBdr>
                                          <w:divsChild>
                                            <w:div w:id="80505398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84037690">
                                                  <w:marLeft w:val="0"/>
                                                  <w:marRight w:val="0"/>
                                                  <w:marTop w:val="0"/>
                                                  <w:marBottom w:val="0"/>
                                                  <w:divBdr>
                                                    <w:top w:val="none" w:sz="0" w:space="0" w:color="auto"/>
                                                    <w:left w:val="none" w:sz="0" w:space="0" w:color="auto"/>
                                                    <w:bottom w:val="none" w:sz="0" w:space="0" w:color="auto"/>
                                                    <w:right w:val="none" w:sz="0" w:space="0" w:color="auto"/>
                                                  </w:divBdr>
                                                  <w:divsChild>
                                                    <w:div w:id="18116307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08497314">
                                                          <w:marLeft w:val="0"/>
                                                          <w:marRight w:val="0"/>
                                                          <w:marTop w:val="0"/>
                                                          <w:marBottom w:val="0"/>
                                                          <w:divBdr>
                                                            <w:top w:val="none" w:sz="0" w:space="0" w:color="auto"/>
                                                            <w:left w:val="none" w:sz="0" w:space="0" w:color="auto"/>
                                                            <w:bottom w:val="none" w:sz="0" w:space="0" w:color="auto"/>
                                                            <w:right w:val="none" w:sz="0" w:space="0" w:color="auto"/>
                                                          </w:divBdr>
                                                          <w:divsChild>
                                                            <w:div w:id="448862063">
                                                              <w:marLeft w:val="0"/>
                                                              <w:marRight w:val="0"/>
                                                              <w:marTop w:val="0"/>
                                                              <w:marBottom w:val="0"/>
                                                              <w:divBdr>
                                                                <w:top w:val="none" w:sz="0" w:space="0" w:color="auto"/>
                                                                <w:left w:val="none" w:sz="0" w:space="0" w:color="auto"/>
                                                                <w:bottom w:val="none" w:sz="0" w:space="0" w:color="auto"/>
                                                                <w:right w:val="none" w:sz="0" w:space="0" w:color="auto"/>
                                                              </w:divBdr>
                                                              <w:divsChild>
                                                                <w:div w:id="250479373">
                                                                  <w:marLeft w:val="0"/>
                                                                  <w:marRight w:val="0"/>
                                                                  <w:marTop w:val="0"/>
                                                                  <w:marBottom w:val="0"/>
                                                                  <w:divBdr>
                                                                    <w:top w:val="none" w:sz="0" w:space="0" w:color="auto"/>
                                                                    <w:left w:val="none" w:sz="0" w:space="0" w:color="auto"/>
                                                                    <w:bottom w:val="none" w:sz="0" w:space="0" w:color="auto"/>
                                                                    <w:right w:val="none" w:sz="0" w:space="0" w:color="auto"/>
                                                                  </w:divBdr>
                                                                  <w:divsChild>
                                                                    <w:div w:id="544415867">
                                                                      <w:marLeft w:val="0"/>
                                                                      <w:marRight w:val="0"/>
                                                                      <w:marTop w:val="0"/>
                                                                      <w:marBottom w:val="0"/>
                                                                      <w:divBdr>
                                                                        <w:top w:val="none" w:sz="0" w:space="0" w:color="auto"/>
                                                                        <w:left w:val="none" w:sz="0" w:space="0" w:color="auto"/>
                                                                        <w:bottom w:val="none" w:sz="0" w:space="0" w:color="auto"/>
                                                                        <w:right w:val="none" w:sz="0" w:space="0" w:color="auto"/>
                                                                      </w:divBdr>
                                                                      <w:divsChild>
                                                                        <w:div w:id="21464659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1028488">
                                                                              <w:marLeft w:val="0"/>
                                                                              <w:marRight w:val="0"/>
                                                                              <w:marTop w:val="0"/>
                                                                              <w:marBottom w:val="0"/>
                                                                              <w:divBdr>
                                                                                <w:top w:val="none" w:sz="0" w:space="0" w:color="auto"/>
                                                                                <w:left w:val="none" w:sz="0" w:space="0" w:color="auto"/>
                                                                                <w:bottom w:val="none" w:sz="0" w:space="0" w:color="auto"/>
                                                                                <w:right w:val="none" w:sz="0" w:space="0" w:color="auto"/>
                                                                              </w:divBdr>
                                                                              <w:divsChild>
                                                                                <w:div w:id="979190461">
                                                                                  <w:marLeft w:val="0"/>
                                                                                  <w:marRight w:val="0"/>
                                                                                  <w:marTop w:val="0"/>
                                                                                  <w:marBottom w:val="0"/>
                                                                                  <w:divBdr>
                                                                                    <w:top w:val="none" w:sz="0" w:space="0" w:color="auto"/>
                                                                                    <w:left w:val="none" w:sz="0" w:space="0" w:color="auto"/>
                                                                                    <w:bottom w:val="none" w:sz="0" w:space="0" w:color="auto"/>
                                                                                    <w:right w:val="none" w:sz="0" w:space="0" w:color="auto"/>
                                                                                  </w:divBdr>
                                                                                  <w:divsChild>
                                                                                    <w:div w:id="114728616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55079054">
                                                                                          <w:marLeft w:val="0"/>
                                                                                          <w:marRight w:val="0"/>
                                                                                          <w:marTop w:val="0"/>
                                                                                          <w:marBottom w:val="0"/>
                                                                                          <w:divBdr>
                                                                                            <w:top w:val="none" w:sz="0" w:space="0" w:color="auto"/>
                                                                                            <w:left w:val="none" w:sz="0" w:space="0" w:color="auto"/>
                                                                                            <w:bottom w:val="none" w:sz="0" w:space="0" w:color="auto"/>
                                                                                            <w:right w:val="none" w:sz="0" w:space="0" w:color="auto"/>
                                                                                          </w:divBdr>
                                                                                          <w:divsChild>
                                                                                            <w:div w:id="1139834713">
                                                                                              <w:marLeft w:val="0"/>
                                                                                              <w:marRight w:val="0"/>
                                                                                              <w:marTop w:val="0"/>
                                                                                              <w:marBottom w:val="0"/>
                                                                                              <w:divBdr>
                                                                                                <w:top w:val="none" w:sz="0" w:space="0" w:color="auto"/>
                                                                                                <w:left w:val="none" w:sz="0" w:space="0" w:color="auto"/>
                                                                                                <w:bottom w:val="none" w:sz="0" w:space="0" w:color="auto"/>
                                                                                                <w:right w:val="none" w:sz="0" w:space="0" w:color="auto"/>
                                                                                              </w:divBdr>
                                                                                              <w:divsChild>
                                                                                                <w:div w:id="1148009751">
                                                                                                  <w:marLeft w:val="0"/>
                                                                                                  <w:marRight w:val="0"/>
                                                                                                  <w:marTop w:val="0"/>
                                                                                                  <w:marBottom w:val="0"/>
                                                                                                  <w:divBdr>
                                                                                                    <w:top w:val="none" w:sz="0" w:space="0" w:color="auto"/>
                                                                                                    <w:left w:val="none" w:sz="0" w:space="0" w:color="auto"/>
                                                                                                    <w:bottom w:val="none" w:sz="0" w:space="0" w:color="auto"/>
                                                                                                    <w:right w:val="none" w:sz="0" w:space="0" w:color="auto"/>
                                                                                                  </w:divBdr>
                                                                                                  <w:divsChild>
                                                                                                    <w:div w:id="18091286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24350007">
                                                                                                          <w:marLeft w:val="0"/>
                                                                                                          <w:marRight w:val="0"/>
                                                                                                          <w:marTop w:val="0"/>
                                                                                                          <w:marBottom w:val="0"/>
                                                                                                          <w:divBdr>
                                                                                                            <w:top w:val="none" w:sz="0" w:space="0" w:color="auto"/>
                                                                                                            <w:left w:val="none" w:sz="0" w:space="0" w:color="auto"/>
                                                                                                            <w:bottom w:val="none" w:sz="0" w:space="0" w:color="auto"/>
                                                                                                            <w:right w:val="none" w:sz="0" w:space="0" w:color="auto"/>
                                                                                                          </w:divBdr>
                                                                                                          <w:divsChild>
                                                                                                            <w:div w:id="326203777">
                                                                                                              <w:marLeft w:val="0"/>
                                                                                                              <w:marRight w:val="0"/>
                                                                                                              <w:marTop w:val="0"/>
                                                                                                              <w:marBottom w:val="0"/>
                                                                                                              <w:divBdr>
                                                                                                                <w:top w:val="none" w:sz="0" w:space="0" w:color="auto"/>
                                                                                                                <w:left w:val="none" w:sz="0" w:space="0" w:color="auto"/>
                                                                                                                <w:bottom w:val="none" w:sz="0" w:space="0" w:color="auto"/>
                                                                                                                <w:right w:val="none" w:sz="0" w:space="0" w:color="auto"/>
                                                                                                              </w:divBdr>
                                                                                                              <w:divsChild>
                                                                                                                <w:div w:id="5497297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53608534">
                                                                                                                      <w:marLeft w:val="0"/>
                                                                                                                      <w:marRight w:val="0"/>
                                                                                                                      <w:marTop w:val="0"/>
                                                                                                                      <w:marBottom w:val="0"/>
                                                                                                                      <w:divBdr>
                                                                                                                        <w:top w:val="none" w:sz="0" w:space="0" w:color="auto"/>
                                                                                                                        <w:left w:val="none" w:sz="0" w:space="0" w:color="auto"/>
                                                                                                                        <w:bottom w:val="none" w:sz="0" w:space="0" w:color="auto"/>
                                                                                                                        <w:right w:val="none" w:sz="0" w:space="0" w:color="auto"/>
                                                                                                                      </w:divBdr>
                                                                                                                      <w:divsChild>
                                                                                                                        <w:div w:id="171954442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63355230">
                                                                                                                              <w:marLeft w:val="0"/>
                                                                                                                              <w:marRight w:val="0"/>
                                                                                                                              <w:marTop w:val="0"/>
                                                                                                                              <w:marBottom w:val="0"/>
                                                                                                                              <w:divBdr>
                                                                                                                                <w:top w:val="none" w:sz="0" w:space="0" w:color="auto"/>
                                                                                                                                <w:left w:val="none" w:sz="0" w:space="0" w:color="auto"/>
                                                                                                                                <w:bottom w:val="none" w:sz="0" w:space="0" w:color="auto"/>
                                                                                                                                <w:right w:val="none" w:sz="0" w:space="0" w:color="auto"/>
                                                                                                                              </w:divBdr>
                                                                                                                              <w:divsChild>
                                                                                                                                <w:div w:id="180122029">
                                                                                                                                  <w:marLeft w:val="0"/>
                                                                                                                                  <w:marRight w:val="0"/>
                                                                                                                                  <w:marTop w:val="0"/>
                                                                                                                                  <w:marBottom w:val="0"/>
                                                                                                                                  <w:divBdr>
                                                                                                                                    <w:top w:val="none" w:sz="0" w:space="0" w:color="auto"/>
                                                                                                                                    <w:left w:val="none" w:sz="0" w:space="0" w:color="auto"/>
                                                                                                                                    <w:bottom w:val="none" w:sz="0" w:space="0" w:color="auto"/>
                                                                                                                                    <w:right w:val="none" w:sz="0" w:space="0" w:color="auto"/>
                                                                                                                                  </w:divBdr>
                                                                                                                                  <w:divsChild>
                                                                                                                                    <w:div w:id="14218286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1788390">
                                                                                                                                          <w:marLeft w:val="0"/>
                                                                                                                                          <w:marRight w:val="0"/>
                                                                                                                                          <w:marTop w:val="0"/>
                                                                                                                                          <w:marBottom w:val="0"/>
                                                                                                                                          <w:divBdr>
                                                                                                                                            <w:top w:val="none" w:sz="0" w:space="0" w:color="auto"/>
                                                                                                                                            <w:left w:val="none" w:sz="0" w:space="0" w:color="auto"/>
                                                                                                                                            <w:bottom w:val="none" w:sz="0" w:space="0" w:color="auto"/>
                                                                                                                                            <w:right w:val="none" w:sz="0" w:space="0" w:color="auto"/>
                                                                                                                                          </w:divBdr>
                                                                                                                                          <w:divsChild>
                                                                                                                                            <w:div w:id="1056783253">
                                                                                                                                              <w:marLeft w:val="0"/>
                                                                                                                                              <w:marRight w:val="0"/>
                                                                                                                                              <w:marTop w:val="0"/>
                                                                                                                                              <w:marBottom w:val="0"/>
                                                                                                                                              <w:divBdr>
                                                                                                                                                <w:top w:val="none" w:sz="0" w:space="0" w:color="auto"/>
                                                                                                                                                <w:left w:val="none" w:sz="0" w:space="0" w:color="auto"/>
                                                                                                                                                <w:bottom w:val="none" w:sz="0" w:space="0" w:color="auto"/>
                                                                                                                                                <w:right w:val="none" w:sz="0" w:space="0" w:color="auto"/>
                                                                                                                                              </w:divBdr>
                                                                                                                                              <w:divsChild>
                                                                                                                                                <w:div w:id="148840004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93521630">
                                                                                                                                                      <w:marLeft w:val="0"/>
                                                                                                                                                      <w:marRight w:val="0"/>
                                                                                                                                                      <w:marTop w:val="0"/>
                                                                                                                                                      <w:marBottom w:val="0"/>
                                                                                                                                                      <w:divBdr>
                                                                                                                                                        <w:top w:val="none" w:sz="0" w:space="0" w:color="auto"/>
                                                                                                                                                        <w:left w:val="none" w:sz="0" w:space="0" w:color="auto"/>
                                                                                                                                                        <w:bottom w:val="none" w:sz="0" w:space="0" w:color="auto"/>
                                                                                                                                                        <w:right w:val="none" w:sz="0" w:space="0" w:color="auto"/>
                                                                                                                                                      </w:divBdr>
                                                                                                                                                      <w:divsChild>
                                                                                                                                                        <w:div w:id="42095093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69738057">
                                                                                                                                                              <w:marLeft w:val="0"/>
                                                                                                                                                              <w:marRight w:val="0"/>
                                                                                                                                                              <w:marTop w:val="0"/>
                                                                                                                                                              <w:marBottom w:val="0"/>
                                                                                                                                                              <w:divBdr>
                                                                                                                                                                <w:top w:val="none" w:sz="0" w:space="0" w:color="auto"/>
                                                                                                                                                                <w:left w:val="none" w:sz="0" w:space="0" w:color="auto"/>
                                                                                                                                                                <w:bottom w:val="none" w:sz="0" w:space="0" w:color="auto"/>
                                                                                                                                                                <w:right w:val="none" w:sz="0" w:space="0" w:color="auto"/>
                                                                                                                                                              </w:divBdr>
                                                                                                                                                              <w:divsChild>
                                                                                                                                                                <w:div w:id="555943494">
                                                                                                                                                                  <w:marLeft w:val="0"/>
                                                                                                                                                                  <w:marRight w:val="0"/>
                                                                                                                                                                  <w:marTop w:val="0"/>
                                                                                                                                                                  <w:marBottom w:val="0"/>
                                                                                                                                                                  <w:divBdr>
                                                                                                                                                                    <w:top w:val="none" w:sz="0" w:space="0" w:color="auto"/>
                                                                                                                                                                    <w:left w:val="none" w:sz="0" w:space="0" w:color="auto"/>
                                                                                                                                                                    <w:bottom w:val="none" w:sz="0" w:space="0" w:color="auto"/>
                                                                                                                                                                    <w:right w:val="none" w:sz="0" w:space="0" w:color="auto"/>
                                                                                                                                                                  </w:divBdr>
                                                                                                                                                                  <w:divsChild>
                                                                                                                                                                    <w:div w:id="740719449">
                                                                                                                                                                      <w:marLeft w:val="0"/>
                                                                                                                                                                      <w:marRight w:val="0"/>
                                                                                                                                                                      <w:marTop w:val="0"/>
                                                                                                                                                                      <w:marBottom w:val="0"/>
                                                                                                                                                                      <w:divBdr>
                                                                                                                                                                        <w:top w:val="none" w:sz="0" w:space="0" w:color="auto"/>
                                                                                                                                                                        <w:left w:val="none" w:sz="0" w:space="0" w:color="auto"/>
                                                                                                                                                                        <w:bottom w:val="none" w:sz="0" w:space="0" w:color="auto"/>
                                                                                                                                                                        <w:right w:val="none" w:sz="0" w:space="0" w:color="auto"/>
                                                                                                                                                                      </w:divBdr>
                                                                                                                                                                      <w:divsChild>
                                                                                                                                                                        <w:div w:id="1814061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7325115">
                                                                                                                                                                              <w:marLeft w:val="0"/>
                                                                                                                                                                              <w:marRight w:val="0"/>
                                                                                                                                                                              <w:marTop w:val="0"/>
                                                                                                                                                                              <w:marBottom w:val="0"/>
                                                                                                                                                                              <w:divBdr>
                                                                                                                                                                                <w:top w:val="none" w:sz="0" w:space="0" w:color="auto"/>
                                                                                                                                                                                <w:left w:val="none" w:sz="0" w:space="0" w:color="auto"/>
                                                                                                                                                                                <w:bottom w:val="none" w:sz="0" w:space="0" w:color="auto"/>
                                                                                                                                                                                <w:right w:val="none" w:sz="0" w:space="0" w:color="auto"/>
                                                                                                                                                                              </w:divBdr>
                                                                                                                                                                              <w:divsChild>
                                                                                                                                                                                <w:div w:id="1715226402">
                                                                                                                                                                                  <w:marLeft w:val="0"/>
                                                                                                                                                                                  <w:marRight w:val="0"/>
                                                                                                                                                                                  <w:marTop w:val="0"/>
                                                                                                                                                                                  <w:marBottom w:val="0"/>
                                                                                                                                                                                  <w:divBdr>
                                                                                                                                                                                    <w:top w:val="none" w:sz="0" w:space="0" w:color="auto"/>
                                                                                                                                                                                    <w:left w:val="none" w:sz="0" w:space="0" w:color="auto"/>
                                                                                                                                                                                    <w:bottom w:val="none" w:sz="0" w:space="0" w:color="auto"/>
                                                                                                                                                                                    <w:right w:val="none" w:sz="0" w:space="0" w:color="auto"/>
                                                                                                                                                                                  </w:divBdr>
                                                                                                                                                                                  <w:divsChild>
                                                                                                                                                                                    <w:div w:id="3777038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7270696">
                                                                                                                                                                                          <w:marLeft w:val="0"/>
                                                                                                                                                                                          <w:marRight w:val="0"/>
                                                                                                                                                                                          <w:marTop w:val="0"/>
                                                                                                                                                                                          <w:marBottom w:val="0"/>
                                                                                                                                                                                          <w:divBdr>
                                                                                                                                                                                            <w:top w:val="none" w:sz="0" w:space="0" w:color="auto"/>
                                                                                                                                                                                            <w:left w:val="none" w:sz="0" w:space="0" w:color="auto"/>
                                                                                                                                                                                            <w:bottom w:val="none" w:sz="0" w:space="0" w:color="auto"/>
                                                                                                                                                                                            <w:right w:val="none" w:sz="0" w:space="0" w:color="auto"/>
                                                                                                                                                                                          </w:divBdr>
                                                                                                                                                                                          <w:divsChild>
                                                                                                                                                                                            <w:div w:id="10206230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0863090">
                                                                                                                                                                                                  <w:marLeft w:val="0"/>
                                                                                                                                                                                                  <w:marRight w:val="0"/>
                                                                                                                                                                                                  <w:marTop w:val="0"/>
                                                                                                                                                                                                  <w:marBottom w:val="0"/>
                                                                                                                                                                                                  <w:divBdr>
                                                                                                                                                                                                    <w:top w:val="none" w:sz="0" w:space="0" w:color="auto"/>
                                                                                                                                                                                                    <w:left w:val="none" w:sz="0" w:space="0" w:color="auto"/>
                                                                                                                                                                                                    <w:bottom w:val="none" w:sz="0" w:space="0" w:color="auto"/>
                                                                                                                                                                                                    <w:right w:val="none" w:sz="0" w:space="0" w:color="auto"/>
                                                                                                                                                                                                  </w:divBdr>
                                                                                                                                                                                                  <w:divsChild>
                                                                                                                                                                                                    <w:div w:id="6979677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721025">
                                                                                                                                                                                                          <w:marLeft w:val="0"/>
                                                                                                                                                                                                          <w:marRight w:val="0"/>
                                                                                                                                                                                                          <w:marTop w:val="0"/>
                                                                                                                                                                                                          <w:marBottom w:val="0"/>
                                                                                                                                                                                                          <w:divBdr>
                                                                                                                                                                                                            <w:top w:val="none" w:sz="0" w:space="0" w:color="auto"/>
                                                                                                                                                                                                            <w:left w:val="none" w:sz="0" w:space="0" w:color="auto"/>
                                                                                                                                                                                                            <w:bottom w:val="none" w:sz="0" w:space="0" w:color="auto"/>
                                                                                                                                                                                                            <w:right w:val="none" w:sz="0" w:space="0" w:color="auto"/>
                                                                                                                                                                                                          </w:divBdr>
                                                                                                                                                                                                          <w:divsChild>
                                                                                                                                                                                                            <w:div w:id="11600793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81088577">
                                                                                                                                                                                                                  <w:marLeft w:val="0"/>
                                                                                                                                                                                                                  <w:marRight w:val="0"/>
                                                                                                                                                                                                                  <w:marTop w:val="0"/>
                                                                                                                                                                                                                  <w:marBottom w:val="0"/>
                                                                                                                                                                                                                  <w:divBdr>
                                                                                                                                                                                                                    <w:top w:val="none" w:sz="0" w:space="0" w:color="auto"/>
                                                                                                                                                                                                                    <w:left w:val="none" w:sz="0" w:space="0" w:color="auto"/>
                                                                                                                                                                                                                    <w:bottom w:val="none" w:sz="0" w:space="0" w:color="auto"/>
                                                                                                                                                                                                                    <w:right w:val="none" w:sz="0" w:space="0" w:color="auto"/>
                                                                                                                                                                                                                  </w:divBdr>
                                                                                                                                                                                                                  <w:divsChild>
                                                                                                                                                                                                                    <w:div w:id="188162346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51161373">
                                                                                                                                                                                                                          <w:marLeft w:val="0"/>
                                                                                                                                                                                                                          <w:marRight w:val="0"/>
                                                                                                                                                                                                                          <w:marTop w:val="0"/>
                                                                                                                                                                                                                          <w:marBottom w:val="0"/>
                                                                                                                                                                                                                          <w:divBdr>
                                                                                                                                                                                                                            <w:top w:val="none" w:sz="0" w:space="0" w:color="auto"/>
                                                                                                                                                                                                                            <w:left w:val="none" w:sz="0" w:space="0" w:color="auto"/>
                                                                                                                                                                                                                            <w:bottom w:val="none" w:sz="0" w:space="0" w:color="auto"/>
                                                                                                                                                                                                                            <w:right w:val="none" w:sz="0" w:space="0" w:color="auto"/>
                                                                                                                                                                                                                          </w:divBdr>
                                                                                                                                                                                                                          <w:divsChild>
                                                                                                                                                                                                                            <w:div w:id="1802840140">
                                                                                                                                                                                                                              <w:marLeft w:val="0"/>
                                                                                                                                                                                                                              <w:marRight w:val="0"/>
                                                                                                                                                                                                                              <w:marTop w:val="0"/>
                                                                                                                                                                                                                              <w:marBottom w:val="0"/>
                                                                                                                                                                                                                              <w:divBdr>
                                                                                                                                                                                                                                <w:top w:val="none" w:sz="0" w:space="0" w:color="auto"/>
                                                                                                                                                                                                                                <w:left w:val="none" w:sz="0" w:space="0" w:color="auto"/>
                                                                                                                                                                                                                                <w:bottom w:val="none" w:sz="0" w:space="0" w:color="auto"/>
                                                                                                                                                                                                                                <w:right w:val="none" w:sz="0" w:space="0" w:color="auto"/>
                                                                                                                                                                                                                              </w:divBdr>
                                                                                                                                                                                                                              <w:divsChild>
                                                                                                                                                                                                                                <w:div w:id="20711507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95194150">
                                                                                                                                                                                                                                      <w:marLeft w:val="0"/>
                                                                                                                                                                                                                                      <w:marRight w:val="0"/>
                                                                                                                                                                                                                                      <w:marTop w:val="0"/>
                                                                                                                                                                                                                                      <w:marBottom w:val="0"/>
                                                                                                                                                                                                                                      <w:divBdr>
                                                                                                                                                                                                                                        <w:top w:val="none" w:sz="0" w:space="0" w:color="auto"/>
                                                                                                                                                                                                                                        <w:left w:val="none" w:sz="0" w:space="0" w:color="auto"/>
                                                                                                                                                                                                                                        <w:bottom w:val="none" w:sz="0" w:space="0" w:color="auto"/>
                                                                                                                                                                                                                                        <w:right w:val="none" w:sz="0" w:space="0" w:color="auto"/>
                                                                                                                                                                                                                                      </w:divBdr>
                                                                                                                                                                                                                                      <w:divsChild>
                                                                                                                                                                                                                                        <w:div w:id="40716579">
                                                                                                                                                                                                                                          <w:marLeft w:val="0"/>
                                                                                                                                                                                                                                          <w:marRight w:val="0"/>
                                                                                                                                                                                                                                          <w:marTop w:val="0"/>
                                                                                                                                                                                                                                          <w:marBottom w:val="0"/>
                                                                                                                                                                                                                                          <w:divBdr>
                                                                                                                                                                                                                                            <w:top w:val="none" w:sz="0" w:space="0" w:color="auto"/>
                                                                                                                                                                                                                                            <w:left w:val="none" w:sz="0" w:space="0" w:color="auto"/>
                                                                                                                                                                                                                                            <w:bottom w:val="none" w:sz="0" w:space="0" w:color="auto"/>
                                                                                                                                                                                                                                            <w:right w:val="none" w:sz="0" w:space="0" w:color="auto"/>
                                                                                                                                                                                                                                          </w:divBdr>
                                                                                                                                                                                                                                          <w:divsChild>
                                                                                                                                                                                                                                            <w:div w:id="1440298945">
                                                                                                                                                                                                                                              <w:marLeft w:val="0"/>
                                                                                                                                                                                                                                              <w:marRight w:val="0"/>
                                                                                                                                                                                                                                              <w:marTop w:val="0"/>
                                                                                                                                                                                                                                              <w:marBottom w:val="0"/>
                                                                                                                                                                                                                                              <w:divBdr>
                                                                                                                                                                                                                                                <w:top w:val="none" w:sz="0" w:space="0" w:color="auto"/>
                                                                                                                                                                                                                                                <w:left w:val="none" w:sz="0" w:space="0" w:color="auto"/>
                                                                                                                                                                                                                                                <w:bottom w:val="none" w:sz="0" w:space="0" w:color="auto"/>
                                                                                                                                                                                                                                                <w:right w:val="none" w:sz="0" w:space="0" w:color="auto"/>
                                                                                                                                                                                                                                              </w:divBdr>
                                                                                                                                                                                                                                              <w:divsChild>
                                                                                                                                                                                                                                                <w:div w:id="1724911929">
                                                                                                                                                                                                                                                  <w:marLeft w:val="0"/>
                                                                                                                                                                                                                                                  <w:marRight w:val="0"/>
                                                                                                                                                                                                                                                  <w:marTop w:val="0"/>
                                                                                                                                                                                                                                                  <w:marBottom w:val="0"/>
                                                                                                                                                                                                                                                  <w:divBdr>
                                                                                                                                                                                                                                                    <w:top w:val="none" w:sz="0" w:space="0" w:color="auto"/>
                                                                                                                                                                                                                                                    <w:left w:val="none" w:sz="0" w:space="0" w:color="auto"/>
                                                                                                                                                                                                                                                    <w:bottom w:val="none" w:sz="0" w:space="0" w:color="auto"/>
                                                                                                                                                                                                                                                    <w:right w:val="none" w:sz="0" w:space="0" w:color="auto"/>
                                                                                                                                                                                                                                                  </w:divBdr>
                                                                                                                                                                                                                                                  <w:divsChild>
                                                                                                                                                                                                                                                    <w:div w:id="72503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41062032">
      <w:bodyDiv w:val="1"/>
      <w:marLeft w:val="0"/>
      <w:marRight w:val="0"/>
      <w:marTop w:val="0"/>
      <w:marBottom w:val="0"/>
      <w:divBdr>
        <w:top w:val="none" w:sz="0" w:space="0" w:color="auto"/>
        <w:left w:val="none" w:sz="0" w:space="0" w:color="auto"/>
        <w:bottom w:val="none" w:sz="0" w:space="0" w:color="auto"/>
        <w:right w:val="none" w:sz="0" w:space="0" w:color="auto"/>
      </w:divBdr>
    </w:div>
    <w:div w:id="282199417">
      <w:bodyDiv w:val="1"/>
      <w:marLeft w:val="0"/>
      <w:marRight w:val="0"/>
      <w:marTop w:val="0"/>
      <w:marBottom w:val="0"/>
      <w:divBdr>
        <w:top w:val="none" w:sz="0" w:space="0" w:color="auto"/>
        <w:left w:val="none" w:sz="0" w:space="0" w:color="auto"/>
        <w:bottom w:val="none" w:sz="0" w:space="0" w:color="auto"/>
        <w:right w:val="none" w:sz="0" w:space="0" w:color="auto"/>
      </w:divBdr>
    </w:div>
    <w:div w:id="315425561">
      <w:bodyDiv w:val="1"/>
      <w:marLeft w:val="0"/>
      <w:marRight w:val="0"/>
      <w:marTop w:val="0"/>
      <w:marBottom w:val="0"/>
      <w:divBdr>
        <w:top w:val="none" w:sz="0" w:space="0" w:color="auto"/>
        <w:left w:val="none" w:sz="0" w:space="0" w:color="auto"/>
        <w:bottom w:val="none" w:sz="0" w:space="0" w:color="auto"/>
        <w:right w:val="none" w:sz="0" w:space="0" w:color="auto"/>
      </w:divBdr>
      <w:divsChild>
        <w:div w:id="2026664661">
          <w:marLeft w:val="0"/>
          <w:marRight w:val="0"/>
          <w:marTop w:val="0"/>
          <w:marBottom w:val="0"/>
          <w:divBdr>
            <w:top w:val="none" w:sz="0" w:space="0" w:color="auto"/>
            <w:left w:val="none" w:sz="0" w:space="0" w:color="auto"/>
            <w:bottom w:val="none" w:sz="0" w:space="0" w:color="auto"/>
            <w:right w:val="none" w:sz="0" w:space="0" w:color="auto"/>
          </w:divBdr>
          <w:divsChild>
            <w:div w:id="501311482">
              <w:marLeft w:val="0"/>
              <w:marRight w:val="0"/>
              <w:marTop w:val="0"/>
              <w:marBottom w:val="0"/>
              <w:divBdr>
                <w:top w:val="none" w:sz="0" w:space="0" w:color="auto"/>
                <w:left w:val="none" w:sz="0" w:space="0" w:color="auto"/>
                <w:bottom w:val="none" w:sz="0" w:space="0" w:color="auto"/>
                <w:right w:val="none" w:sz="0" w:space="0" w:color="auto"/>
              </w:divBdr>
              <w:divsChild>
                <w:div w:id="10415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8852">
      <w:bodyDiv w:val="1"/>
      <w:marLeft w:val="0"/>
      <w:marRight w:val="0"/>
      <w:marTop w:val="0"/>
      <w:marBottom w:val="0"/>
      <w:divBdr>
        <w:top w:val="none" w:sz="0" w:space="0" w:color="auto"/>
        <w:left w:val="none" w:sz="0" w:space="0" w:color="auto"/>
        <w:bottom w:val="none" w:sz="0" w:space="0" w:color="auto"/>
        <w:right w:val="none" w:sz="0" w:space="0" w:color="auto"/>
      </w:divBdr>
    </w:div>
    <w:div w:id="333992077">
      <w:bodyDiv w:val="1"/>
      <w:marLeft w:val="0"/>
      <w:marRight w:val="0"/>
      <w:marTop w:val="0"/>
      <w:marBottom w:val="0"/>
      <w:divBdr>
        <w:top w:val="none" w:sz="0" w:space="0" w:color="auto"/>
        <w:left w:val="none" w:sz="0" w:space="0" w:color="auto"/>
        <w:bottom w:val="none" w:sz="0" w:space="0" w:color="auto"/>
        <w:right w:val="none" w:sz="0" w:space="0" w:color="auto"/>
      </w:divBdr>
    </w:div>
    <w:div w:id="357854217">
      <w:bodyDiv w:val="1"/>
      <w:marLeft w:val="0"/>
      <w:marRight w:val="0"/>
      <w:marTop w:val="0"/>
      <w:marBottom w:val="0"/>
      <w:divBdr>
        <w:top w:val="none" w:sz="0" w:space="0" w:color="auto"/>
        <w:left w:val="none" w:sz="0" w:space="0" w:color="auto"/>
        <w:bottom w:val="none" w:sz="0" w:space="0" w:color="auto"/>
        <w:right w:val="none" w:sz="0" w:space="0" w:color="auto"/>
      </w:divBdr>
    </w:div>
    <w:div w:id="427846976">
      <w:bodyDiv w:val="1"/>
      <w:marLeft w:val="0"/>
      <w:marRight w:val="0"/>
      <w:marTop w:val="0"/>
      <w:marBottom w:val="0"/>
      <w:divBdr>
        <w:top w:val="none" w:sz="0" w:space="0" w:color="auto"/>
        <w:left w:val="none" w:sz="0" w:space="0" w:color="auto"/>
        <w:bottom w:val="none" w:sz="0" w:space="0" w:color="auto"/>
        <w:right w:val="none" w:sz="0" w:space="0" w:color="auto"/>
      </w:divBdr>
    </w:div>
    <w:div w:id="502211363">
      <w:bodyDiv w:val="1"/>
      <w:marLeft w:val="0"/>
      <w:marRight w:val="0"/>
      <w:marTop w:val="0"/>
      <w:marBottom w:val="0"/>
      <w:divBdr>
        <w:top w:val="none" w:sz="0" w:space="0" w:color="auto"/>
        <w:left w:val="none" w:sz="0" w:space="0" w:color="auto"/>
        <w:bottom w:val="none" w:sz="0" w:space="0" w:color="auto"/>
        <w:right w:val="none" w:sz="0" w:space="0" w:color="auto"/>
      </w:divBdr>
    </w:div>
    <w:div w:id="514535016">
      <w:bodyDiv w:val="1"/>
      <w:marLeft w:val="0"/>
      <w:marRight w:val="0"/>
      <w:marTop w:val="0"/>
      <w:marBottom w:val="0"/>
      <w:divBdr>
        <w:top w:val="none" w:sz="0" w:space="0" w:color="auto"/>
        <w:left w:val="none" w:sz="0" w:space="0" w:color="auto"/>
        <w:bottom w:val="none" w:sz="0" w:space="0" w:color="auto"/>
        <w:right w:val="none" w:sz="0" w:space="0" w:color="auto"/>
      </w:divBdr>
    </w:div>
    <w:div w:id="532614965">
      <w:bodyDiv w:val="1"/>
      <w:marLeft w:val="0"/>
      <w:marRight w:val="0"/>
      <w:marTop w:val="0"/>
      <w:marBottom w:val="0"/>
      <w:divBdr>
        <w:top w:val="none" w:sz="0" w:space="0" w:color="auto"/>
        <w:left w:val="none" w:sz="0" w:space="0" w:color="auto"/>
        <w:bottom w:val="none" w:sz="0" w:space="0" w:color="auto"/>
        <w:right w:val="none" w:sz="0" w:space="0" w:color="auto"/>
      </w:divBdr>
    </w:div>
    <w:div w:id="581649375">
      <w:bodyDiv w:val="1"/>
      <w:marLeft w:val="0"/>
      <w:marRight w:val="0"/>
      <w:marTop w:val="0"/>
      <w:marBottom w:val="0"/>
      <w:divBdr>
        <w:top w:val="none" w:sz="0" w:space="0" w:color="auto"/>
        <w:left w:val="none" w:sz="0" w:space="0" w:color="auto"/>
        <w:bottom w:val="none" w:sz="0" w:space="0" w:color="auto"/>
        <w:right w:val="none" w:sz="0" w:space="0" w:color="auto"/>
      </w:divBdr>
    </w:div>
    <w:div w:id="622150301">
      <w:bodyDiv w:val="1"/>
      <w:marLeft w:val="0"/>
      <w:marRight w:val="0"/>
      <w:marTop w:val="0"/>
      <w:marBottom w:val="0"/>
      <w:divBdr>
        <w:top w:val="none" w:sz="0" w:space="0" w:color="auto"/>
        <w:left w:val="none" w:sz="0" w:space="0" w:color="auto"/>
        <w:bottom w:val="none" w:sz="0" w:space="0" w:color="auto"/>
        <w:right w:val="none" w:sz="0" w:space="0" w:color="auto"/>
      </w:divBdr>
    </w:div>
    <w:div w:id="632903364">
      <w:bodyDiv w:val="1"/>
      <w:marLeft w:val="0"/>
      <w:marRight w:val="0"/>
      <w:marTop w:val="0"/>
      <w:marBottom w:val="0"/>
      <w:divBdr>
        <w:top w:val="none" w:sz="0" w:space="0" w:color="auto"/>
        <w:left w:val="none" w:sz="0" w:space="0" w:color="auto"/>
        <w:bottom w:val="none" w:sz="0" w:space="0" w:color="auto"/>
        <w:right w:val="none" w:sz="0" w:space="0" w:color="auto"/>
      </w:divBdr>
    </w:div>
    <w:div w:id="641665101">
      <w:bodyDiv w:val="1"/>
      <w:marLeft w:val="0"/>
      <w:marRight w:val="0"/>
      <w:marTop w:val="0"/>
      <w:marBottom w:val="0"/>
      <w:divBdr>
        <w:top w:val="none" w:sz="0" w:space="0" w:color="auto"/>
        <w:left w:val="none" w:sz="0" w:space="0" w:color="auto"/>
        <w:bottom w:val="none" w:sz="0" w:space="0" w:color="auto"/>
        <w:right w:val="none" w:sz="0" w:space="0" w:color="auto"/>
      </w:divBdr>
    </w:div>
    <w:div w:id="673453104">
      <w:bodyDiv w:val="1"/>
      <w:marLeft w:val="0"/>
      <w:marRight w:val="0"/>
      <w:marTop w:val="0"/>
      <w:marBottom w:val="0"/>
      <w:divBdr>
        <w:top w:val="none" w:sz="0" w:space="0" w:color="auto"/>
        <w:left w:val="none" w:sz="0" w:space="0" w:color="auto"/>
        <w:bottom w:val="none" w:sz="0" w:space="0" w:color="auto"/>
        <w:right w:val="none" w:sz="0" w:space="0" w:color="auto"/>
      </w:divBdr>
    </w:div>
    <w:div w:id="692192869">
      <w:bodyDiv w:val="1"/>
      <w:marLeft w:val="0"/>
      <w:marRight w:val="0"/>
      <w:marTop w:val="0"/>
      <w:marBottom w:val="0"/>
      <w:divBdr>
        <w:top w:val="none" w:sz="0" w:space="0" w:color="auto"/>
        <w:left w:val="none" w:sz="0" w:space="0" w:color="auto"/>
        <w:bottom w:val="none" w:sz="0" w:space="0" w:color="auto"/>
        <w:right w:val="none" w:sz="0" w:space="0" w:color="auto"/>
      </w:divBdr>
    </w:div>
    <w:div w:id="726417776">
      <w:bodyDiv w:val="1"/>
      <w:marLeft w:val="0"/>
      <w:marRight w:val="0"/>
      <w:marTop w:val="0"/>
      <w:marBottom w:val="0"/>
      <w:divBdr>
        <w:top w:val="none" w:sz="0" w:space="0" w:color="auto"/>
        <w:left w:val="none" w:sz="0" w:space="0" w:color="auto"/>
        <w:bottom w:val="none" w:sz="0" w:space="0" w:color="auto"/>
        <w:right w:val="none" w:sz="0" w:space="0" w:color="auto"/>
      </w:divBdr>
      <w:divsChild>
        <w:div w:id="15180400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48807006">
              <w:marLeft w:val="0"/>
              <w:marRight w:val="0"/>
              <w:marTop w:val="0"/>
              <w:marBottom w:val="0"/>
              <w:divBdr>
                <w:top w:val="none" w:sz="0" w:space="0" w:color="auto"/>
                <w:left w:val="none" w:sz="0" w:space="0" w:color="auto"/>
                <w:bottom w:val="none" w:sz="0" w:space="0" w:color="auto"/>
                <w:right w:val="none" w:sz="0" w:space="0" w:color="auto"/>
              </w:divBdr>
              <w:divsChild>
                <w:div w:id="827671055">
                  <w:marLeft w:val="0"/>
                  <w:marRight w:val="0"/>
                  <w:marTop w:val="0"/>
                  <w:marBottom w:val="0"/>
                  <w:divBdr>
                    <w:top w:val="none" w:sz="0" w:space="0" w:color="auto"/>
                    <w:left w:val="none" w:sz="0" w:space="0" w:color="auto"/>
                    <w:bottom w:val="none" w:sz="0" w:space="0" w:color="auto"/>
                    <w:right w:val="none" w:sz="0" w:space="0" w:color="auto"/>
                  </w:divBdr>
                  <w:divsChild>
                    <w:div w:id="16198728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42109116">
                          <w:marLeft w:val="0"/>
                          <w:marRight w:val="0"/>
                          <w:marTop w:val="0"/>
                          <w:marBottom w:val="0"/>
                          <w:divBdr>
                            <w:top w:val="none" w:sz="0" w:space="0" w:color="auto"/>
                            <w:left w:val="none" w:sz="0" w:space="0" w:color="auto"/>
                            <w:bottom w:val="none" w:sz="0" w:space="0" w:color="auto"/>
                            <w:right w:val="none" w:sz="0" w:space="0" w:color="auto"/>
                          </w:divBdr>
                          <w:divsChild>
                            <w:div w:id="2001696127">
                              <w:marLeft w:val="0"/>
                              <w:marRight w:val="0"/>
                              <w:marTop w:val="0"/>
                              <w:marBottom w:val="0"/>
                              <w:divBdr>
                                <w:top w:val="none" w:sz="0" w:space="0" w:color="auto"/>
                                <w:left w:val="none" w:sz="0" w:space="0" w:color="auto"/>
                                <w:bottom w:val="none" w:sz="0" w:space="0" w:color="auto"/>
                                <w:right w:val="none" w:sz="0" w:space="0" w:color="auto"/>
                              </w:divBdr>
                              <w:divsChild>
                                <w:div w:id="5826890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9374518">
                                      <w:marLeft w:val="0"/>
                                      <w:marRight w:val="0"/>
                                      <w:marTop w:val="0"/>
                                      <w:marBottom w:val="0"/>
                                      <w:divBdr>
                                        <w:top w:val="none" w:sz="0" w:space="0" w:color="auto"/>
                                        <w:left w:val="none" w:sz="0" w:space="0" w:color="auto"/>
                                        <w:bottom w:val="none" w:sz="0" w:space="0" w:color="auto"/>
                                        <w:right w:val="none" w:sz="0" w:space="0" w:color="auto"/>
                                      </w:divBdr>
                                      <w:divsChild>
                                        <w:div w:id="340357954">
                                          <w:marLeft w:val="0"/>
                                          <w:marRight w:val="0"/>
                                          <w:marTop w:val="0"/>
                                          <w:marBottom w:val="0"/>
                                          <w:divBdr>
                                            <w:top w:val="none" w:sz="0" w:space="0" w:color="auto"/>
                                            <w:left w:val="none" w:sz="0" w:space="0" w:color="auto"/>
                                            <w:bottom w:val="none" w:sz="0" w:space="0" w:color="auto"/>
                                            <w:right w:val="none" w:sz="0" w:space="0" w:color="auto"/>
                                          </w:divBdr>
                                          <w:divsChild>
                                            <w:div w:id="8876931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32406560">
                                                  <w:marLeft w:val="0"/>
                                                  <w:marRight w:val="0"/>
                                                  <w:marTop w:val="0"/>
                                                  <w:marBottom w:val="0"/>
                                                  <w:divBdr>
                                                    <w:top w:val="none" w:sz="0" w:space="0" w:color="auto"/>
                                                    <w:left w:val="none" w:sz="0" w:space="0" w:color="auto"/>
                                                    <w:bottom w:val="none" w:sz="0" w:space="0" w:color="auto"/>
                                                    <w:right w:val="none" w:sz="0" w:space="0" w:color="auto"/>
                                                  </w:divBdr>
                                                  <w:divsChild>
                                                    <w:div w:id="14367092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34482141">
                                                          <w:marLeft w:val="0"/>
                                                          <w:marRight w:val="0"/>
                                                          <w:marTop w:val="0"/>
                                                          <w:marBottom w:val="0"/>
                                                          <w:divBdr>
                                                            <w:top w:val="none" w:sz="0" w:space="0" w:color="auto"/>
                                                            <w:left w:val="none" w:sz="0" w:space="0" w:color="auto"/>
                                                            <w:bottom w:val="none" w:sz="0" w:space="0" w:color="auto"/>
                                                            <w:right w:val="none" w:sz="0" w:space="0" w:color="auto"/>
                                                          </w:divBdr>
                                                          <w:divsChild>
                                                            <w:div w:id="48111946">
                                                              <w:marLeft w:val="0"/>
                                                              <w:marRight w:val="0"/>
                                                              <w:marTop w:val="0"/>
                                                              <w:marBottom w:val="0"/>
                                                              <w:divBdr>
                                                                <w:top w:val="none" w:sz="0" w:space="0" w:color="auto"/>
                                                                <w:left w:val="none" w:sz="0" w:space="0" w:color="auto"/>
                                                                <w:bottom w:val="none" w:sz="0" w:space="0" w:color="auto"/>
                                                                <w:right w:val="none" w:sz="0" w:space="0" w:color="auto"/>
                                                              </w:divBdr>
                                                              <w:divsChild>
                                                                <w:div w:id="1202211001">
                                                                  <w:marLeft w:val="0"/>
                                                                  <w:marRight w:val="0"/>
                                                                  <w:marTop w:val="0"/>
                                                                  <w:marBottom w:val="0"/>
                                                                  <w:divBdr>
                                                                    <w:top w:val="none" w:sz="0" w:space="0" w:color="auto"/>
                                                                    <w:left w:val="none" w:sz="0" w:space="0" w:color="auto"/>
                                                                    <w:bottom w:val="none" w:sz="0" w:space="0" w:color="auto"/>
                                                                    <w:right w:val="none" w:sz="0" w:space="0" w:color="auto"/>
                                                                  </w:divBdr>
                                                                  <w:divsChild>
                                                                    <w:div w:id="140270206">
                                                                      <w:marLeft w:val="0"/>
                                                                      <w:marRight w:val="0"/>
                                                                      <w:marTop w:val="0"/>
                                                                      <w:marBottom w:val="0"/>
                                                                      <w:divBdr>
                                                                        <w:top w:val="none" w:sz="0" w:space="0" w:color="auto"/>
                                                                        <w:left w:val="none" w:sz="0" w:space="0" w:color="auto"/>
                                                                        <w:bottom w:val="none" w:sz="0" w:space="0" w:color="auto"/>
                                                                        <w:right w:val="none" w:sz="0" w:space="0" w:color="auto"/>
                                                                      </w:divBdr>
                                                                      <w:divsChild>
                                                                        <w:div w:id="12403637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4292782">
                                                                              <w:marLeft w:val="0"/>
                                                                              <w:marRight w:val="0"/>
                                                                              <w:marTop w:val="0"/>
                                                                              <w:marBottom w:val="0"/>
                                                                              <w:divBdr>
                                                                                <w:top w:val="none" w:sz="0" w:space="0" w:color="auto"/>
                                                                                <w:left w:val="none" w:sz="0" w:space="0" w:color="auto"/>
                                                                                <w:bottom w:val="none" w:sz="0" w:space="0" w:color="auto"/>
                                                                                <w:right w:val="none" w:sz="0" w:space="0" w:color="auto"/>
                                                                              </w:divBdr>
                                                                              <w:divsChild>
                                                                                <w:div w:id="249897894">
                                                                                  <w:marLeft w:val="0"/>
                                                                                  <w:marRight w:val="0"/>
                                                                                  <w:marTop w:val="0"/>
                                                                                  <w:marBottom w:val="0"/>
                                                                                  <w:divBdr>
                                                                                    <w:top w:val="none" w:sz="0" w:space="0" w:color="auto"/>
                                                                                    <w:left w:val="none" w:sz="0" w:space="0" w:color="auto"/>
                                                                                    <w:bottom w:val="none" w:sz="0" w:space="0" w:color="auto"/>
                                                                                    <w:right w:val="none" w:sz="0" w:space="0" w:color="auto"/>
                                                                                  </w:divBdr>
                                                                                  <w:divsChild>
                                                                                    <w:div w:id="35592761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98465773">
                                                                                          <w:marLeft w:val="0"/>
                                                                                          <w:marRight w:val="0"/>
                                                                                          <w:marTop w:val="0"/>
                                                                                          <w:marBottom w:val="0"/>
                                                                                          <w:divBdr>
                                                                                            <w:top w:val="none" w:sz="0" w:space="0" w:color="auto"/>
                                                                                            <w:left w:val="none" w:sz="0" w:space="0" w:color="auto"/>
                                                                                            <w:bottom w:val="none" w:sz="0" w:space="0" w:color="auto"/>
                                                                                            <w:right w:val="none" w:sz="0" w:space="0" w:color="auto"/>
                                                                                          </w:divBdr>
                                                                                          <w:divsChild>
                                                                                            <w:div w:id="1888711976">
                                                                                              <w:marLeft w:val="0"/>
                                                                                              <w:marRight w:val="0"/>
                                                                                              <w:marTop w:val="0"/>
                                                                                              <w:marBottom w:val="0"/>
                                                                                              <w:divBdr>
                                                                                                <w:top w:val="none" w:sz="0" w:space="0" w:color="auto"/>
                                                                                                <w:left w:val="none" w:sz="0" w:space="0" w:color="auto"/>
                                                                                                <w:bottom w:val="none" w:sz="0" w:space="0" w:color="auto"/>
                                                                                                <w:right w:val="none" w:sz="0" w:space="0" w:color="auto"/>
                                                                                              </w:divBdr>
                                                                                              <w:divsChild>
                                                                                                <w:div w:id="1757166062">
                                                                                                  <w:marLeft w:val="0"/>
                                                                                                  <w:marRight w:val="0"/>
                                                                                                  <w:marTop w:val="0"/>
                                                                                                  <w:marBottom w:val="0"/>
                                                                                                  <w:divBdr>
                                                                                                    <w:top w:val="none" w:sz="0" w:space="0" w:color="auto"/>
                                                                                                    <w:left w:val="none" w:sz="0" w:space="0" w:color="auto"/>
                                                                                                    <w:bottom w:val="none" w:sz="0" w:space="0" w:color="auto"/>
                                                                                                    <w:right w:val="none" w:sz="0" w:space="0" w:color="auto"/>
                                                                                                  </w:divBdr>
                                                                                                  <w:divsChild>
                                                                                                    <w:div w:id="11892163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9742183">
                                                                                                          <w:marLeft w:val="0"/>
                                                                                                          <w:marRight w:val="0"/>
                                                                                                          <w:marTop w:val="0"/>
                                                                                                          <w:marBottom w:val="0"/>
                                                                                                          <w:divBdr>
                                                                                                            <w:top w:val="none" w:sz="0" w:space="0" w:color="auto"/>
                                                                                                            <w:left w:val="none" w:sz="0" w:space="0" w:color="auto"/>
                                                                                                            <w:bottom w:val="none" w:sz="0" w:space="0" w:color="auto"/>
                                                                                                            <w:right w:val="none" w:sz="0" w:space="0" w:color="auto"/>
                                                                                                          </w:divBdr>
                                                                                                          <w:divsChild>
                                                                                                            <w:div w:id="993489781">
                                                                                                              <w:marLeft w:val="0"/>
                                                                                                              <w:marRight w:val="0"/>
                                                                                                              <w:marTop w:val="0"/>
                                                                                                              <w:marBottom w:val="0"/>
                                                                                                              <w:divBdr>
                                                                                                                <w:top w:val="none" w:sz="0" w:space="0" w:color="auto"/>
                                                                                                                <w:left w:val="none" w:sz="0" w:space="0" w:color="auto"/>
                                                                                                                <w:bottom w:val="none" w:sz="0" w:space="0" w:color="auto"/>
                                                                                                                <w:right w:val="none" w:sz="0" w:space="0" w:color="auto"/>
                                                                                                              </w:divBdr>
                                                                                                              <w:divsChild>
                                                                                                                <w:div w:id="5578256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6692199">
                                                                                                                      <w:marLeft w:val="0"/>
                                                                                                                      <w:marRight w:val="0"/>
                                                                                                                      <w:marTop w:val="0"/>
                                                                                                                      <w:marBottom w:val="0"/>
                                                                                                                      <w:divBdr>
                                                                                                                        <w:top w:val="none" w:sz="0" w:space="0" w:color="auto"/>
                                                                                                                        <w:left w:val="none" w:sz="0" w:space="0" w:color="auto"/>
                                                                                                                        <w:bottom w:val="none" w:sz="0" w:space="0" w:color="auto"/>
                                                                                                                        <w:right w:val="none" w:sz="0" w:space="0" w:color="auto"/>
                                                                                                                      </w:divBdr>
                                                                                                                      <w:divsChild>
                                                                                                                        <w:div w:id="53027018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1910648">
                                                                                                                              <w:marLeft w:val="0"/>
                                                                                                                              <w:marRight w:val="0"/>
                                                                                                                              <w:marTop w:val="0"/>
                                                                                                                              <w:marBottom w:val="0"/>
                                                                                                                              <w:divBdr>
                                                                                                                                <w:top w:val="none" w:sz="0" w:space="0" w:color="auto"/>
                                                                                                                                <w:left w:val="none" w:sz="0" w:space="0" w:color="auto"/>
                                                                                                                                <w:bottom w:val="none" w:sz="0" w:space="0" w:color="auto"/>
                                                                                                                                <w:right w:val="none" w:sz="0" w:space="0" w:color="auto"/>
                                                                                                                              </w:divBdr>
                                                                                                                              <w:divsChild>
                                                                                                                                <w:div w:id="200554736">
                                                                                                                                  <w:marLeft w:val="0"/>
                                                                                                                                  <w:marRight w:val="0"/>
                                                                                                                                  <w:marTop w:val="0"/>
                                                                                                                                  <w:marBottom w:val="0"/>
                                                                                                                                  <w:divBdr>
                                                                                                                                    <w:top w:val="none" w:sz="0" w:space="0" w:color="auto"/>
                                                                                                                                    <w:left w:val="none" w:sz="0" w:space="0" w:color="auto"/>
                                                                                                                                    <w:bottom w:val="none" w:sz="0" w:space="0" w:color="auto"/>
                                                                                                                                    <w:right w:val="none" w:sz="0" w:space="0" w:color="auto"/>
                                                                                                                                  </w:divBdr>
                                                                                                                                  <w:divsChild>
                                                                                                                                    <w:div w:id="11714866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857392">
                                                                                                                                          <w:marLeft w:val="0"/>
                                                                                                                                          <w:marRight w:val="0"/>
                                                                                                                                          <w:marTop w:val="0"/>
                                                                                                                                          <w:marBottom w:val="0"/>
                                                                                                                                          <w:divBdr>
                                                                                                                                            <w:top w:val="none" w:sz="0" w:space="0" w:color="auto"/>
                                                                                                                                            <w:left w:val="none" w:sz="0" w:space="0" w:color="auto"/>
                                                                                                                                            <w:bottom w:val="none" w:sz="0" w:space="0" w:color="auto"/>
                                                                                                                                            <w:right w:val="none" w:sz="0" w:space="0" w:color="auto"/>
                                                                                                                                          </w:divBdr>
                                                                                                                                          <w:divsChild>
                                                                                                                                            <w:div w:id="1001809781">
                                                                                                                                              <w:marLeft w:val="0"/>
                                                                                                                                              <w:marRight w:val="0"/>
                                                                                                                                              <w:marTop w:val="0"/>
                                                                                                                                              <w:marBottom w:val="0"/>
                                                                                                                                              <w:divBdr>
                                                                                                                                                <w:top w:val="none" w:sz="0" w:space="0" w:color="auto"/>
                                                                                                                                                <w:left w:val="none" w:sz="0" w:space="0" w:color="auto"/>
                                                                                                                                                <w:bottom w:val="none" w:sz="0" w:space="0" w:color="auto"/>
                                                                                                                                                <w:right w:val="none" w:sz="0" w:space="0" w:color="auto"/>
                                                                                                                                              </w:divBdr>
                                                                                                                                              <w:divsChild>
                                                                                                                                                <w:div w:id="95795466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61689195">
                                                                                                                                                      <w:marLeft w:val="0"/>
                                                                                                                                                      <w:marRight w:val="0"/>
                                                                                                                                                      <w:marTop w:val="0"/>
                                                                                                                                                      <w:marBottom w:val="0"/>
                                                                                                                                                      <w:divBdr>
                                                                                                                                                        <w:top w:val="none" w:sz="0" w:space="0" w:color="auto"/>
                                                                                                                                                        <w:left w:val="none" w:sz="0" w:space="0" w:color="auto"/>
                                                                                                                                                        <w:bottom w:val="none" w:sz="0" w:space="0" w:color="auto"/>
                                                                                                                                                        <w:right w:val="none" w:sz="0" w:space="0" w:color="auto"/>
                                                                                                                                                      </w:divBdr>
                                                                                                                                                      <w:divsChild>
                                                                                                                                                        <w:div w:id="1130594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540844">
                                                                                                                                                              <w:marLeft w:val="0"/>
                                                                                                                                                              <w:marRight w:val="0"/>
                                                                                                                                                              <w:marTop w:val="0"/>
                                                                                                                                                              <w:marBottom w:val="0"/>
                                                                                                                                                              <w:divBdr>
                                                                                                                                                                <w:top w:val="none" w:sz="0" w:space="0" w:color="auto"/>
                                                                                                                                                                <w:left w:val="none" w:sz="0" w:space="0" w:color="auto"/>
                                                                                                                                                                <w:bottom w:val="none" w:sz="0" w:space="0" w:color="auto"/>
                                                                                                                                                                <w:right w:val="none" w:sz="0" w:space="0" w:color="auto"/>
                                                                                                                                                              </w:divBdr>
                                                                                                                                                              <w:divsChild>
                                                                                                                                                                <w:div w:id="1741557868">
                                                                                                                                                                  <w:marLeft w:val="0"/>
                                                                                                                                                                  <w:marRight w:val="0"/>
                                                                                                                                                                  <w:marTop w:val="0"/>
                                                                                                                                                                  <w:marBottom w:val="0"/>
                                                                                                                                                                  <w:divBdr>
                                                                                                                                                                    <w:top w:val="none" w:sz="0" w:space="0" w:color="auto"/>
                                                                                                                                                                    <w:left w:val="none" w:sz="0" w:space="0" w:color="auto"/>
                                                                                                                                                                    <w:bottom w:val="none" w:sz="0" w:space="0" w:color="auto"/>
                                                                                                                                                                    <w:right w:val="none" w:sz="0" w:space="0" w:color="auto"/>
                                                                                                                                                                  </w:divBdr>
                                                                                                                                                                  <w:divsChild>
                                                                                                                                                                    <w:div w:id="636835749">
                                                                                                                                                                      <w:marLeft w:val="0"/>
                                                                                                                                                                      <w:marRight w:val="0"/>
                                                                                                                                                                      <w:marTop w:val="0"/>
                                                                                                                                                                      <w:marBottom w:val="0"/>
                                                                                                                                                                      <w:divBdr>
                                                                                                                                                                        <w:top w:val="none" w:sz="0" w:space="0" w:color="auto"/>
                                                                                                                                                                        <w:left w:val="none" w:sz="0" w:space="0" w:color="auto"/>
                                                                                                                                                                        <w:bottom w:val="none" w:sz="0" w:space="0" w:color="auto"/>
                                                                                                                                                                        <w:right w:val="none" w:sz="0" w:space="0" w:color="auto"/>
                                                                                                                                                                      </w:divBdr>
                                                                                                                                                                      <w:divsChild>
                                                                                                                                                                        <w:div w:id="369036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4168589">
                                                                                                                                                                              <w:marLeft w:val="0"/>
                                                                                                                                                                              <w:marRight w:val="0"/>
                                                                                                                                                                              <w:marTop w:val="0"/>
                                                                                                                                                                              <w:marBottom w:val="0"/>
                                                                                                                                                                              <w:divBdr>
                                                                                                                                                                                <w:top w:val="none" w:sz="0" w:space="0" w:color="auto"/>
                                                                                                                                                                                <w:left w:val="none" w:sz="0" w:space="0" w:color="auto"/>
                                                                                                                                                                                <w:bottom w:val="none" w:sz="0" w:space="0" w:color="auto"/>
                                                                                                                                                                                <w:right w:val="none" w:sz="0" w:space="0" w:color="auto"/>
                                                                                                                                                                              </w:divBdr>
                                                                                                                                                                              <w:divsChild>
                                                                                                                                                                                <w:div w:id="209191175">
                                                                                                                                                                                  <w:marLeft w:val="0"/>
                                                                                                                                                                                  <w:marRight w:val="0"/>
                                                                                                                                                                                  <w:marTop w:val="0"/>
                                                                                                                                                                                  <w:marBottom w:val="0"/>
                                                                                                                                                                                  <w:divBdr>
                                                                                                                                                                                    <w:top w:val="none" w:sz="0" w:space="0" w:color="auto"/>
                                                                                                                                                                                    <w:left w:val="none" w:sz="0" w:space="0" w:color="auto"/>
                                                                                                                                                                                    <w:bottom w:val="none" w:sz="0" w:space="0" w:color="auto"/>
                                                                                                                                                                                    <w:right w:val="none" w:sz="0" w:space="0" w:color="auto"/>
                                                                                                                                                                                  </w:divBdr>
                                                                                                                                                                                  <w:divsChild>
                                                                                                                                                                                    <w:div w:id="17110333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00905864">
                                                                                                                                                                                          <w:marLeft w:val="0"/>
                                                                                                                                                                                          <w:marRight w:val="0"/>
                                                                                                                                                                                          <w:marTop w:val="0"/>
                                                                                                                                                                                          <w:marBottom w:val="0"/>
                                                                                                                                                                                          <w:divBdr>
                                                                                                                                                                                            <w:top w:val="none" w:sz="0" w:space="0" w:color="auto"/>
                                                                                                                                                                                            <w:left w:val="none" w:sz="0" w:space="0" w:color="auto"/>
                                                                                                                                                                                            <w:bottom w:val="none" w:sz="0" w:space="0" w:color="auto"/>
                                                                                                                                                                                            <w:right w:val="none" w:sz="0" w:space="0" w:color="auto"/>
                                                                                                                                                                                          </w:divBdr>
                                                                                                                                                                                          <w:divsChild>
                                                                                                                                                                                            <w:div w:id="3585546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9089784">
                                                                                                                                                                                                  <w:marLeft w:val="0"/>
                                                                                                                                                                                                  <w:marRight w:val="0"/>
                                                                                                                                                                                                  <w:marTop w:val="0"/>
                                                                                                                                                                                                  <w:marBottom w:val="0"/>
                                                                                                                                                                                                  <w:divBdr>
                                                                                                                                                                                                    <w:top w:val="none" w:sz="0" w:space="0" w:color="auto"/>
                                                                                                                                                                                                    <w:left w:val="none" w:sz="0" w:space="0" w:color="auto"/>
                                                                                                                                                                                                    <w:bottom w:val="none" w:sz="0" w:space="0" w:color="auto"/>
                                                                                                                                                                                                    <w:right w:val="none" w:sz="0" w:space="0" w:color="auto"/>
                                                                                                                                                                                                  </w:divBdr>
                                                                                                                                                                                                  <w:divsChild>
                                                                                                                                                                                                    <w:div w:id="22276121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05594297">
                                                                                                                                                                                                          <w:marLeft w:val="0"/>
                                                                                                                                                                                                          <w:marRight w:val="0"/>
                                                                                                                                                                                                          <w:marTop w:val="0"/>
                                                                                                                                                                                                          <w:marBottom w:val="0"/>
                                                                                                                                                                                                          <w:divBdr>
                                                                                                                                                                                                            <w:top w:val="none" w:sz="0" w:space="0" w:color="auto"/>
                                                                                                                                                                                                            <w:left w:val="none" w:sz="0" w:space="0" w:color="auto"/>
                                                                                                                                                                                                            <w:bottom w:val="none" w:sz="0" w:space="0" w:color="auto"/>
                                                                                                                                                                                                            <w:right w:val="none" w:sz="0" w:space="0" w:color="auto"/>
                                                                                                                                                                                                          </w:divBdr>
                                                                                                                                                                                                          <w:divsChild>
                                                                                                                                                                                                            <w:div w:id="8562351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8750822">
                                                                                                                                                                                                                  <w:marLeft w:val="0"/>
                                                                                                                                                                                                                  <w:marRight w:val="0"/>
                                                                                                                                                                                                                  <w:marTop w:val="0"/>
                                                                                                                                                                                                                  <w:marBottom w:val="0"/>
                                                                                                                                                                                                                  <w:divBdr>
                                                                                                                                                                                                                    <w:top w:val="none" w:sz="0" w:space="0" w:color="auto"/>
                                                                                                                                                                                                                    <w:left w:val="none" w:sz="0" w:space="0" w:color="auto"/>
                                                                                                                                                                                                                    <w:bottom w:val="none" w:sz="0" w:space="0" w:color="auto"/>
                                                                                                                                                                                                                    <w:right w:val="none" w:sz="0" w:space="0" w:color="auto"/>
                                                                                                                                                                                                                  </w:divBdr>
                                                                                                                                                                                                                  <w:divsChild>
                                                                                                                                                                                                                    <w:div w:id="14657339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56908676">
                                                                                                                                                                                                                          <w:marLeft w:val="0"/>
                                                                                                                                                                                                                          <w:marRight w:val="0"/>
                                                                                                                                                                                                                          <w:marTop w:val="0"/>
                                                                                                                                                                                                                          <w:marBottom w:val="0"/>
                                                                                                                                                                                                                          <w:divBdr>
                                                                                                                                                                                                                            <w:top w:val="none" w:sz="0" w:space="0" w:color="auto"/>
                                                                                                                                                                                                                            <w:left w:val="none" w:sz="0" w:space="0" w:color="auto"/>
                                                                                                                                                                                                                            <w:bottom w:val="none" w:sz="0" w:space="0" w:color="auto"/>
                                                                                                                                                                                                                            <w:right w:val="none" w:sz="0" w:space="0" w:color="auto"/>
                                                                                                                                                                                                                          </w:divBdr>
                                                                                                                                                                                                                          <w:divsChild>
                                                                                                                                                                                                                            <w:div w:id="1380134401">
                                                                                                                                                                                                                              <w:marLeft w:val="0"/>
                                                                                                                                                                                                                              <w:marRight w:val="0"/>
                                                                                                                                                                                                                              <w:marTop w:val="0"/>
                                                                                                                                                                                                                              <w:marBottom w:val="0"/>
                                                                                                                                                                                                                              <w:divBdr>
                                                                                                                                                                                                                                <w:top w:val="none" w:sz="0" w:space="0" w:color="auto"/>
                                                                                                                                                                                                                                <w:left w:val="none" w:sz="0" w:space="0" w:color="auto"/>
                                                                                                                                                                                                                                <w:bottom w:val="none" w:sz="0" w:space="0" w:color="auto"/>
                                                                                                                                                                                                                                <w:right w:val="none" w:sz="0" w:space="0" w:color="auto"/>
                                                                                                                                                                                                                              </w:divBdr>
                                                                                                                                                                                                                              <w:divsChild>
                                                                                                                                                                                                                                <w:div w:id="18517242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714450">
                                                                                                                                                                                                                                      <w:marLeft w:val="0"/>
                                                                                                                                                                                                                                      <w:marRight w:val="0"/>
                                                                                                                                                                                                                                      <w:marTop w:val="0"/>
                                                                                                                                                                                                                                      <w:marBottom w:val="0"/>
                                                                                                                                                                                                                                      <w:divBdr>
                                                                                                                                                                                                                                        <w:top w:val="none" w:sz="0" w:space="0" w:color="auto"/>
                                                                                                                                                                                                                                        <w:left w:val="none" w:sz="0" w:space="0" w:color="auto"/>
                                                                                                                                                                                                                                        <w:bottom w:val="none" w:sz="0" w:space="0" w:color="auto"/>
                                                                                                                                                                                                                                        <w:right w:val="none" w:sz="0" w:space="0" w:color="auto"/>
                                                                                                                                                                                                                                      </w:divBdr>
                                                                                                                                                                                                                                      <w:divsChild>
                                                                                                                                                                                                                                        <w:div w:id="1891528318">
                                                                                                                                                                                                                                          <w:marLeft w:val="0"/>
                                                                                                                                                                                                                                          <w:marRight w:val="0"/>
                                                                                                                                                                                                                                          <w:marTop w:val="0"/>
                                                                                                                                                                                                                                          <w:marBottom w:val="0"/>
                                                                                                                                                                                                                                          <w:divBdr>
                                                                                                                                                                                                                                            <w:top w:val="none" w:sz="0" w:space="0" w:color="auto"/>
                                                                                                                                                                                                                                            <w:left w:val="none" w:sz="0" w:space="0" w:color="auto"/>
                                                                                                                                                                                                                                            <w:bottom w:val="none" w:sz="0" w:space="0" w:color="auto"/>
                                                                                                                                                                                                                                            <w:right w:val="none" w:sz="0" w:space="0" w:color="auto"/>
                                                                                                                                                                                                                                          </w:divBdr>
                                                                                                                                                                                                                                          <w:divsChild>
                                                                                                                                                                                                                                            <w:div w:id="1184636259">
                                                                                                                                                                                                                                              <w:marLeft w:val="0"/>
                                                                                                                                                                                                                                              <w:marRight w:val="0"/>
                                                                                                                                                                                                                                              <w:marTop w:val="0"/>
                                                                                                                                                                                                                                              <w:marBottom w:val="0"/>
                                                                                                                                                                                                                                              <w:divBdr>
                                                                                                                                                                                                                                                <w:top w:val="none" w:sz="0" w:space="0" w:color="auto"/>
                                                                                                                                                                                                                                                <w:left w:val="none" w:sz="0" w:space="0" w:color="auto"/>
                                                                                                                                                                                                                                                <w:bottom w:val="none" w:sz="0" w:space="0" w:color="auto"/>
                                                                                                                                                                                                                                                <w:right w:val="none" w:sz="0" w:space="0" w:color="auto"/>
                                                                                                                                                                                                                                              </w:divBdr>
                                                                                                                                                                                                                                              <w:divsChild>
                                                                                                                                                                                                                                                <w:div w:id="549651084">
                                                                                                                                                                                                                                                  <w:marLeft w:val="0"/>
                                                                                                                                                                                                                                                  <w:marRight w:val="0"/>
                                                                                                                                                                                                                                                  <w:marTop w:val="0"/>
                                                                                                                                                                                                                                                  <w:marBottom w:val="0"/>
                                                                                                                                                                                                                                                  <w:divBdr>
                                                                                                                                                                                                                                                    <w:top w:val="none" w:sz="0" w:space="0" w:color="auto"/>
                                                                                                                                                                                                                                                    <w:left w:val="none" w:sz="0" w:space="0" w:color="auto"/>
                                                                                                                                                                                                                                                    <w:bottom w:val="none" w:sz="0" w:space="0" w:color="auto"/>
                                                                                                                                                                                                                                                    <w:right w:val="none" w:sz="0" w:space="0" w:color="auto"/>
                                                                                                                                                                                                                                                  </w:divBdr>
                                                                                                                                                                                                                                                  <w:divsChild>
                                                                                                                                                                                                                                                    <w:div w:id="10955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4613713">
      <w:bodyDiv w:val="1"/>
      <w:marLeft w:val="0"/>
      <w:marRight w:val="0"/>
      <w:marTop w:val="0"/>
      <w:marBottom w:val="0"/>
      <w:divBdr>
        <w:top w:val="none" w:sz="0" w:space="0" w:color="auto"/>
        <w:left w:val="none" w:sz="0" w:space="0" w:color="auto"/>
        <w:bottom w:val="none" w:sz="0" w:space="0" w:color="auto"/>
        <w:right w:val="none" w:sz="0" w:space="0" w:color="auto"/>
      </w:divBdr>
    </w:div>
    <w:div w:id="776174079">
      <w:bodyDiv w:val="1"/>
      <w:marLeft w:val="0"/>
      <w:marRight w:val="0"/>
      <w:marTop w:val="0"/>
      <w:marBottom w:val="0"/>
      <w:divBdr>
        <w:top w:val="none" w:sz="0" w:space="0" w:color="auto"/>
        <w:left w:val="none" w:sz="0" w:space="0" w:color="auto"/>
        <w:bottom w:val="none" w:sz="0" w:space="0" w:color="auto"/>
        <w:right w:val="none" w:sz="0" w:space="0" w:color="auto"/>
      </w:divBdr>
    </w:div>
    <w:div w:id="782069593">
      <w:bodyDiv w:val="1"/>
      <w:marLeft w:val="0"/>
      <w:marRight w:val="0"/>
      <w:marTop w:val="0"/>
      <w:marBottom w:val="0"/>
      <w:divBdr>
        <w:top w:val="none" w:sz="0" w:space="0" w:color="auto"/>
        <w:left w:val="none" w:sz="0" w:space="0" w:color="auto"/>
        <w:bottom w:val="none" w:sz="0" w:space="0" w:color="auto"/>
        <w:right w:val="none" w:sz="0" w:space="0" w:color="auto"/>
      </w:divBdr>
      <w:divsChild>
        <w:div w:id="970326444">
          <w:marLeft w:val="0"/>
          <w:marRight w:val="0"/>
          <w:marTop w:val="0"/>
          <w:marBottom w:val="0"/>
          <w:divBdr>
            <w:top w:val="none" w:sz="0" w:space="0" w:color="auto"/>
            <w:left w:val="none" w:sz="0" w:space="0" w:color="auto"/>
            <w:bottom w:val="none" w:sz="0" w:space="0" w:color="auto"/>
            <w:right w:val="none" w:sz="0" w:space="0" w:color="auto"/>
          </w:divBdr>
        </w:div>
      </w:divsChild>
    </w:div>
    <w:div w:id="805781933">
      <w:bodyDiv w:val="1"/>
      <w:marLeft w:val="0"/>
      <w:marRight w:val="0"/>
      <w:marTop w:val="0"/>
      <w:marBottom w:val="0"/>
      <w:divBdr>
        <w:top w:val="none" w:sz="0" w:space="0" w:color="auto"/>
        <w:left w:val="none" w:sz="0" w:space="0" w:color="auto"/>
        <w:bottom w:val="none" w:sz="0" w:space="0" w:color="auto"/>
        <w:right w:val="none" w:sz="0" w:space="0" w:color="auto"/>
      </w:divBdr>
    </w:div>
    <w:div w:id="825978452">
      <w:bodyDiv w:val="1"/>
      <w:marLeft w:val="0"/>
      <w:marRight w:val="0"/>
      <w:marTop w:val="0"/>
      <w:marBottom w:val="0"/>
      <w:divBdr>
        <w:top w:val="none" w:sz="0" w:space="0" w:color="auto"/>
        <w:left w:val="none" w:sz="0" w:space="0" w:color="auto"/>
        <w:bottom w:val="none" w:sz="0" w:space="0" w:color="auto"/>
        <w:right w:val="none" w:sz="0" w:space="0" w:color="auto"/>
      </w:divBdr>
    </w:div>
    <w:div w:id="901452409">
      <w:bodyDiv w:val="1"/>
      <w:marLeft w:val="0"/>
      <w:marRight w:val="0"/>
      <w:marTop w:val="0"/>
      <w:marBottom w:val="0"/>
      <w:divBdr>
        <w:top w:val="none" w:sz="0" w:space="0" w:color="auto"/>
        <w:left w:val="none" w:sz="0" w:space="0" w:color="auto"/>
        <w:bottom w:val="none" w:sz="0" w:space="0" w:color="auto"/>
        <w:right w:val="none" w:sz="0" w:space="0" w:color="auto"/>
      </w:divBdr>
    </w:div>
    <w:div w:id="930892643">
      <w:bodyDiv w:val="1"/>
      <w:marLeft w:val="0"/>
      <w:marRight w:val="0"/>
      <w:marTop w:val="0"/>
      <w:marBottom w:val="0"/>
      <w:divBdr>
        <w:top w:val="none" w:sz="0" w:space="0" w:color="auto"/>
        <w:left w:val="none" w:sz="0" w:space="0" w:color="auto"/>
        <w:bottom w:val="none" w:sz="0" w:space="0" w:color="auto"/>
        <w:right w:val="none" w:sz="0" w:space="0" w:color="auto"/>
      </w:divBdr>
    </w:div>
    <w:div w:id="960377109">
      <w:bodyDiv w:val="1"/>
      <w:marLeft w:val="0"/>
      <w:marRight w:val="0"/>
      <w:marTop w:val="0"/>
      <w:marBottom w:val="0"/>
      <w:divBdr>
        <w:top w:val="none" w:sz="0" w:space="0" w:color="auto"/>
        <w:left w:val="none" w:sz="0" w:space="0" w:color="auto"/>
        <w:bottom w:val="none" w:sz="0" w:space="0" w:color="auto"/>
        <w:right w:val="none" w:sz="0" w:space="0" w:color="auto"/>
      </w:divBdr>
    </w:div>
    <w:div w:id="961694377">
      <w:bodyDiv w:val="1"/>
      <w:marLeft w:val="0"/>
      <w:marRight w:val="0"/>
      <w:marTop w:val="0"/>
      <w:marBottom w:val="0"/>
      <w:divBdr>
        <w:top w:val="none" w:sz="0" w:space="0" w:color="auto"/>
        <w:left w:val="none" w:sz="0" w:space="0" w:color="auto"/>
        <w:bottom w:val="none" w:sz="0" w:space="0" w:color="auto"/>
        <w:right w:val="none" w:sz="0" w:space="0" w:color="auto"/>
      </w:divBdr>
    </w:div>
    <w:div w:id="1054044766">
      <w:bodyDiv w:val="1"/>
      <w:marLeft w:val="0"/>
      <w:marRight w:val="0"/>
      <w:marTop w:val="0"/>
      <w:marBottom w:val="0"/>
      <w:divBdr>
        <w:top w:val="none" w:sz="0" w:space="0" w:color="auto"/>
        <w:left w:val="none" w:sz="0" w:space="0" w:color="auto"/>
        <w:bottom w:val="none" w:sz="0" w:space="0" w:color="auto"/>
        <w:right w:val="none" w:sz="0" w:space="0" w:color="auto"/>
      </w:divBdr>
    </w:div>
    <w:div w:id="1057898840">
      <w:bodyDiv w:val="1"/>
      <w:marLeft w:val="0"/>
      <w:marRight w:val="0"/>
      <w:marTop w:val="0"/>
      <w:marBottom w:val="0"/>
      <w:divBdr>
        <w:top w:val="none" w:sz="0" w:space="0" w:color="auto"/>
        <w:left w:val="none" w:sz="0" w:space="0" w:color="auto"/>
        <w:bottom w:val="none" w:sz="0" w:space="0" w:color="auto"/>
        <w:right w:val="none" w:sz="0" w:space="0" w:color="auto"/>
      </w:divBdr>
      <w:divsChild>
        <w:div w:id="888421695">
          <w:marLeft w:val="144"/>
          <w:marRight w:val="0"/>
          <w:marTop w:val="240"/>
          <w:marBottom w:val="40"/>
          <w:divBdr>
            <w:top w:val="none" w:sz="0" w:space="0" w:color="auto"/>
            <w:left w:val="none" w:sz="0" w:space="0" w:color="auto"/>
            <w:bottom w:val="none" w:sz="0" w:space="0" w:color="auto"/>
            <w:right w:val="none" w:sz="0" w:space="0" w:color="auto"/>
          </w:divBdr>
        </w:div>
      </w:divsChild>
    </w:div>
    <w:div w:id="1098407292">
      <w:bodyDiv w:val="1"/>
      <w:marLeft w:val="0"/>
      <w:marRight w:val="0"/>
      <w:marTop w:val="0"/>
      <w:marBottom w:val="0"/>
      <w:divBdr>
        <w:top w:val="none" w:sz="0" w:space="0" w:color="auto"/>
        <w:left w:val="none" w:sz="0" w:space="0" w:color="auto"/>
        <w:bottom w:val="none" w:sz="0" w:space="0" w:color="auto"/>
        <w:right w:val="none" w:sz="0" w:space="0" w:color="auto"/>
      </w:divBdr>
    </w:div>
    <w:div w:id="1110853483">
      <w:bodyDiv w:val="1"/>
      <w:marLeft w:val="0"/>
      <w:marRight w:val="0"/>
      <w:marTop w:val="0"/>
      <w:marBottom w:val="0"/>
      <w:divBdr>
        <w:top w:val="none" w:sz="0" w:space="0" w:color="auto"/>
        <w:left w:val="none" w:sz="0" w:space="0" w:color="auto"/>
        <w:bottom w:val="none" w:sz="0" w:space="0" w:color="auto"/>
        <w:right w:val="none" w:sz="0" w:space="0" w:color="auto"/>
      </w:divBdr>
    </w:div>
    <w:div w:id="1195000262">
      <w:bodyDiv w:val="1"/>
      <w:marLeft w:val="0"/>
      <w:marRight w:val="0"/>
      <w:marTop w:val="0"/>
      <w:marBottom w:val="0"/>
      <w:divBdr>
        <w:top w:val="none" w:sz="0" w:space="0" w:color="auto"/>
        <w:left w:val="none" w:sz="0" w:space="0" w:color="auto"/>
        <w:bottom w:val="none" w:sz="0" w:space="0" w:color="auto"/>
        <w:right w:val="none" w:sz="0" w:space="0" w:color="auto"/>
      </w:divBdr>
    </w:div>
    <w:div w:id="1214657631">
      <w:bodyDiv w:val="1"/>
      <w:marLeft w:val="0"/>
      <w:marRight w:val="0"/>
      <w:marTop w:val="0"/>
      <w:marBottom w:val="0"/>
      <w:divBdr>
        <w:top w:val="none" w:sz="0" w:space="0" w:color="auto"/>
        <w:left w:val="none" w:sz="0" w:space="0" w:color="auto"/>
        <w:bottom w:val="none" w:sz="0" w:space="0" w:color="auto"/>
        <w:right w:val="none" w:sz="0" w:space="0" w:color="auto"/>
      </w:divBdr>
    </w:div>
    <w:div w:id="1217670064">
      <w:bodyDiv w:val="1"/>
      <w:marLeft w:val="0"/>
      <w:marRight w:val="0"/>
      <w:marTop w:val="0"/>
      <w:marBottom w:val="0"/>
      <w:divBdr>
        <w:top w:val="none" w:sz="0" w:space="0" w:color="auto"/>
        <w:left w:val="none" w:sz="0" w:space="0" w:color="auto"/>
        <w:bottom w:val="none" w:sz="0" w:space="0" w:color="auto"/>
        <w:right w:val="none" w:sz="0" w:space="0" w:color="auto"/>
      </w:divBdr>
      <w:divsChild>
        <w:div w:id="19956401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3144485">
              <w:marLeft w:val="0"/>
              <w:marRight w:val="0"/>
              <w:marTop w:val="0"/>
              <w:marBottom w:val="0"/>
              <w:divBdr>
                <w:top w:val="none" w:sz="0" w:space="0" w:color="auto"/>
                <w:left w:val="none" w:sz="0" w:space="0" w:color="auto"/>
                <w:bottom w:val="none" w:sz="0" w:space="0" w:color="auto"/>
                <w:right w:val="none" w:sz="0" w:space="0" w:color="auto"/>
              </w:divBdr>
              <w:divsChild>
                <w:div w:id="1179273568">
                  <w:marLeft w:val="0"/>
                  <w:marRight w:val="0"/>
                  <w:marTop w:val="0"/>
                  <w:marBottom w:val="0"/>
                  <w:divBdr>
                    <w:top w:val="none" w:sz="0" w:space="0" w:color="auto"/>
                    <w:left w:val="none" w:sz="0" w:space="0" w:color="auto"/>
                    <w:bottom w:val="none" w:sz="0" w:space="0" w:color="auto"/>
                    <w:right w:val="none" w:sz="0" w:space="0" w:color="auto"/>
                  </w:divBdr>
                  <w:divsChild>
                    <w:div w:id="3358090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5689502">
                          <w:marLeft w:val="0"/>
                          <w:marRight w:val="0"/>
                          <w:marTop w:val="0"/>
                          <w:marBottom w:val="0"/>
                          <w:divBdr>
                            <w:top w:val="none" w:sz="0" w:space="0" w:color="auto"/>
                            <w:left w:val="none" w:sz="0" w:space="0" w:color="auto"/>
                            <w:bottom w:val="none" w:sz="0" w:space="0" w:color="auto"/>
                            <w:right w:val="none" w:sz="0" w:space="0" w:color="auto"/>
                          </w:divBdr>
                          <w:divsChild>
                            <w:div w:id="982348628">
                              <w:marLeft w:val="0"/>
                              <w:marRight w:val="0"/>
                              <w:marTop w:val="0"/>
                              <w:marBottom w:val="0"/>
                              <w:divBdr>
                                <w:top w:val="none" w:sz="0" w:space="0" w:color="auto"/>
                                <w:left w:val="none" w:sz="0" w:space="0" w:color="auto"/>
                                <w:bottom w:val="none" w:sz="0" w:space="0" w:color="auto"/>
                                <w:right w:val="none" w:sz="0" w:space="0" w:color="auto"/>
                              </w:divBdr>
                              <w:divsChild>
                                <w:div w:id="16006012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3460493">
                                      <w:marLeft w:val="0"/>
                                      <w:marRight w:val="0"/>
                                      <w:marTop w:val="0"/>
                                      <w:marBottom w:val="0"/>
                                      <w:divBdr>
                                        <w:top w:val="none" w:sz="0" w:space="0" w:color="auto"/>
                                        <w:left w:val="none" w:sz="0" w:space="0" w:color="auto"/>
                                        <w:bottom w:val="none" w:sz="0" w:space="0" w:color="auto"/>
                                        <w:right w:val="none" w:sz="0" w:space="0" w:color="auto"/>
                                      </w:divBdr>
                                      <w:divsChild>
                                        <w:div w:id="1472552105">
                                          <w:marLeft w:val="0"/>
                                          <w:marRight w:val="0"/>
                                          <w:marTop w:val="0"/>
                                          <w:marBottom w:val="0"/>
                                          <w:divBdr>
                                            <w:top w:val="none" w:sz="0" w:space="0" w:color="auto"/>
                                            <w:left w:val="none" w:sz="0" w:space="0" w:color="auto"/>
                                            <w:bottom w:val="none" w:sz="0" w:space="0" w:color="auto"/>
                                            <w:right w:val="none" w:sz="0" w:space="0" w:color="auto"/>
                                          </w:divBdr>
                                          <w:divsChild>
                                            <w:div w:id="44605070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50792829">
                                                  <w:marLeft w:val="0"/>
                                                  <w:marRight w:val="0"/>
                                                  <w:marTop w:val="0"/>
                                                  <w:marBottom w:val="0"/>
                                                  <w:divBdr>
                                                    <w:top w:val="none" w:sz="0" w:space="0" w:color="auto"/>
                                                    <w:left w:val="none" w:sz="0" w:space="0" w:color="auto"/>
                                                    <w:bottom w:val="none" w:sz="0" w:space="0" w:color="auto"/>
                                                    <w:right w:val="none" w:sz="0" w:space="0" w:color="auto"/>
                                                  </w:divBdr>
                                                  <w:divsChild>
                                                    <w:div w:id="94025810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43602631">
                                                          <w:marLeft w:val="0"/>
                                                          <w:marRight w:val="0"/>
                                                          <w:marTop w:val="0"/>
                                                          <w:marBottom w:val="0"/>
                                                          <w:divBdr>
                                                            <w:top w:val="none" w:sz="0" w:space="0" w:color="auto"/>
                                                            <w:left w:val="none" w:sz="0" w:space="0" w:color="auto"/>
                                                            <w:bottom w:val="none" w:sz="0" w:space="0" w:color="auto"/>
                                                            <w:right w:val="none" w:sz="0" w:space="0" w:color="auto"/>
                                                          </w:divBdr>
                                                          <w:divsChild>
                                                            <w:div w:id="701244911">
                                                              <w:marLeft w:val="0"/>
                                                              <w:marRight w:val="0"/>
                                                              <w:marTop w:val="0"/>
                                                              <w:marBottom w:val="0"/>
                                                              <w:divBdr>
                                                                <w:top w:val="none" w:sz="0" w:space="0" w:color="auto"/>
                                                                <w:left w:val="none" w:sz="0" w:space="0" w:color="auto"/>
                                                                <w:bottom w:val="none" w:sz="0" w:space="0" w:color="auto"/>
                                                                <w:right w:val="none" w:sz="0" w:space="0" w:color="auto"/>
                                                              </w:divBdr>
                                                              <w:divsChild>
                                                                <w:div w:id="2086798267">
                                                                  <w:marLeft w:val="0"/>
                                                                  <w:marRight w:val="0"/>
                                                                  <w:marTop w:val="0"/>
                                                                  <w:marBottom w:val="0"/>
                                                                  <w:divBdr>
                                                                    <w:top w:val="none" w:sz="0" w:space="0" w:color="auto"/>
                                                                    <w:left w:val="none" w:sz="0" w:space="0" w:color="auto"/>
                                                                    <w:bottom w:val="none" w:sz="0" w:space="0" w:color="auto"/>
                                                                    <w:right w:val="none" w:sz="0" w:space="0" w:color="auto"/>
                                                                  </w:divBdr>
                                                                  <w:divsChild>
                                                                    <w:div w:id="620115434">
                                                                      <w:marLeft w:val="0"/>
                                                                      <w:marRight w:val="0"/>
                                                                      <w:marTop w:val="0"/>
                                                                      <w:marBottom w:val="0"/>
                                                                      <w:divBdr>
                                                                        <w:top w:val="none" w:sz="0" w:space="0" w:color="auto"/>
                                                                        <w:left w:val="none" w:sz="0" w:space="0" w:color="auto"/>
                                                                        <w:bottom w:val="none" w:sz="0" w:space="0" w:color="auto"/>
                                                                        <w:right w:val="none" w:sz="0" w:space="0" w:color="auto"/>
                                                                      </w:divBdr>
                                                                      <w:divsChild>
                                                                        <w:div w:id="3991400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5019617">
                                                                              <w:marLeft w:val="0"/>
                                                                              <w:marRight w:val="0"/>
                                                                              <w:marTop w:val="0"/>
                                                                              <w:marBottom w:val="0"/>
                                                                              <w:divBdr>
                                                                                <w:top w:val="none" w:sz="0" w:space="0" w:color="auto"/>
                                                                                <w:left w:val="none" w:sz="0" w:space="0" w:color="auto"/>
                                                                                <w:bottom w:val="none" w:sz="0" w:space="0" w:color="auto"/>
                                                                                <w:right w:val="none" w:sz="0" w:space="0" w:color="auto"/>
                                                                              </w:divBdr>
                                                                              <w:divsChild>
                                                                                <w:div w:id="1800882394">
                                                                                  <w:marLeft w:val="0"/>
                                                                                  <w:marRight w:val="0"/>
                                                                                  <w:marTop w:val="0"/>
                                                                                  <w:marBottom w:val="0"/>
                                                                                  <w:divBdr>
                                                                                    <w:top w:val="none" w:sz="0" w:space="0" w:color="auto"/>
                                                                                    <w:left w:val="none" w:sz="0" w:space="0" w:color="auto"/>
                                                                                    <w:bottom w:val="none" w:sz="0" w:space="0" w:color="auto"/>
                                                                                    <w:right w:val="none" w:sz="0" w:space="0" w:color="auto"/>
                                                                                  </w:divBdr>
                                                                                  <w:divsChild>
                                                                                    <w:div w:id="133977204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91011000">
                                                                                          <w:marLeft w:val="0"/>
                                                                                          <w:marRight w:val="0"/>
                                                                                          <w:marTop w:val="0"/>
                                                                                          <w:marBottom w:val="0"/>
                                                                                          <w:divBdr>
                                                                                            <w:top w:val="none" w:sz="0" w:space="0" w:color="auto"/>
                                                                                            <w:left w:val="none" w:sz="0" w:space="0" w:color="auto"/>
                                                                                            <w:bottom w:val="none" w:sz="0" w:space="0" w:color="auto"/>
                                                                                            <w:right w:val="none" w:sz="0" w:space="0" w:color="auto"/>
                                                                                          </w:divBdr>
                                                                                          <w:divsChild>
                                                                                            <w:div w:id="179979292">
                                                                                              <w:marLeft w:val="0"/>
                                                                                              <w:marRight w:val="0"/>
                                                                                              <w:marTop w:val="0"/>
                                                                                              <w:marBottom w:val="0"/>
                                                                                              <w:divBdr>
                                                                                                <w:top w:val="none" w:sz="0" w:space="0" w:color="auto"/>
                                                                                                <w:left w:val="none" w:sz="0" w:space="0" w:color="auto"/>
                                                                                                <w:bottom w:val="none" w:sz="0" w:space="0" w:color="auto"/>
                                                                                                <w:right w:val="none" w:sz="0" w:space="0" w:color="auto"/>
                                                                                              </w:divBdr>
                                                                                              <w:divsChild>
                                                                                                <w:div w:id="30812653">
                                                                                                  <w:marLeft w:val="0"/>
                                                                                                  <w:marRight w:val="0"/>
                                                                                                  <w:marTop w:val="0"/>
                                                                                                  <w:marBottom w:val="0"/>
                                                                                                  <w:divBdr>
                                                                                                    <w:top w:val="none" w:sz="0" w:space="0" w:color="auto"/>
                                                                                                    <w:left w:val="none" w:sz="0" w:space="0" w:color="auto"/>
                                                                                                    <w:bottom w:val="none" w:sz="0" w:space="0" w:color="auto"/>
                                                                                                    <w:right w:val="none" w:sz="0" w:space="0" w:color="auto"/>
                                                                                                  </w:divBdr>
                                                                                                  <w:divsChild>
                                                                                                    <w:div w:id="8858766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1853205">
                                                                                                          <w:marLeft w:val="0"/>
                                                                                                          <w:marRight w:val="0"/>
                                                                                                          <w:marTop w:val="0"/>
                                                                                                          <w:marBottom w:val="0"/>
                                                                                                          <w:divBdr>
                                                                                                            <w:top w:val="none" w:sz="0" w:space="0" w:color="auto"/>
                                                                                                            <w:left w:val="none" w:sz="0" w:space="0" w:color="auto"/>
                                                                                                            <w:bottom w:val="none" w:sz="0" w:space="0" w:color="auto"/>
                                                                                                            <w:right w:val="none" w:sz="0" w:space="0" w:color="auto"/>
                                                                                                          </w:divBdr>
                                                                                                          <w:divsChild>
                                                                                                            <w:div w:id="1605458474">
                                                                                                              <w:marLeft w:val="0"/>
                                                                                                              <w:marRight w:val="0"/>
                                                                                                              <w:marTop w:val="0"/>
                                                                                                              <w:marBottom w:val="0"/>
                                                                                                              <w:divBdr>
                                                                                                                <w:top w:val="none" w:sz="0" w:space="0" w:color="auto"/>
                                                                                                                <w:left w:val="none" w:sz="0" w:space="0" w:color="auto"/>
                                                                                                                <w:bottom w:val="none" w:sz="0" w:space="0" w:color="auto"/>
                                                                                                                <w:right w:val="none" w:sz="0" w:space="0" w:color="auto"/>
                                                                                                              </w:divBdr>
                                                                                                              <w:divsChild>
                                                                                                                <w:div w:id="6034212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54444738">
                                                                                                                      <w:marLeft w:val="0"/>
                                                                                                                      <w:marRight w:val="0"/>
                                                                                                                      <w:marTop w:val="0"/>
                                                                                                                      <w:marBottom w:val="0"/>
                                                                                                                      <w:divBdr>
                                                                                                                        <w:top w:val="none" w:sz="0" w:space="0" w:color="auto"/>
                                                                                                                        <w:left w:val="none" w:sz="0" w:space="0" w:color="auto"/>
                                                                                                                        <w:bottom w:val="none" w:sz="0" w:space="0" w:color="auto"/>
                                                                                                                        <w:right w:val="none" w:sz="0" w:space="0" w:color="auto"/>
                                                                                                                      </w:divBdr>
                                                                                                                      <w:divsChild>
                                                                                                                        <w:div w:id="4894908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60935255">
                                                                                                                              <w:marLeft w:val="0"/>
                                                                                                                              <w:marRight w:val="0"/>
                                                                                                                              <w:marTop w:val="0"/>
                                                                                                                              <w:marBottom w:val="0"/>
                                                                                                                              <w:divBdr>
                                                                                                                                <w:top w:val="none" w:sz="0" w:space="0" w:color="auto"/>
                                                                                                                                <w:left w:val="none" w:sz="0" w:space="0" w:color="auto"/>
                                                                                                                                <w:bottom w:val="none" w:sz="0" w:space="0" w:color="auto"/>
                                                                                                                                <w:right w:val="none" w:sz="0" w:space="0" w:color="auto"/>
                                                                                                                              </w:divBdr>
                                                                                                                              <w:divsChild>
                                                                                                                                <w:div w:id="582224140">
                                                                                                                                  <w:marLeft w:val="0"/>
                                                                                                                                  <w:marRight w:val="0"/>
                                                                                                                                  <w:marTop w:val="0"/>
                                                                                                                                  <w:marBottom w:val="0"/>
                                                                                                                                  <w:divBdr>
                                                                                                                                    <w:top w:val="none" w:sz="0" w:space="0" w:color="auto"/>
                                                                                                                                    <w:left w:val="none" w:sz="0" w:space="0" w:color="auto"/>
                                                                                                                                    <w:bottom w:val="none" w:sz="0" w:space="0" w:color="auto"/>
                                                                                                                                    <w:right w:val="none" w:sz="0" w:space="0" w:color="auto"/>
                                                                                                                                  </w:divBdr>
                                                                                                                                  <w:divsChild>
                                                                                                                                    <w:div w:id="1292788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5800230">
                                                                                                                                          <w:marLeft w:val="0"/>
                                                                                                                                          <w:marRight w:val="0"/>
                                                                                                                                          <w:marTop w:val="0"/>
                                                                                                                                          <w:marBottom w:val="0"/>
                                                                                                                                          <w:divBdr>
                                                                                                                                            <w:top w:val="none" w:sz="0" w:space="0" w:color="auto"/>
                                                                                                                                            <w:left w:val="none" w:sz="0" w:space="0" w:color="auto"/>
                                                                                                                                            <w:bottom w:val="none" w:sz="0" w:space="0" w:color="auto"/>
                                                                                                                                            <w:right w:val="none" w:sz="0" w:space="0" w:color="auto"/>
                                                                                                                                          </w:divBdr>
                                                                                                                                          <w:divsChild>
                                                                                                                                            <w:div w:id="1106539789">
                                                                                                                                              <w:marLeft w:val="0"/>
                                                                                                                                              <w:marRight w:val="0"/>
                                                                                                                                              <w:marTop w:val="0"/>
                                                                                                                                              <w:marBottom w:val="0"/>
                                                                                                                                              <w:divBdr>
                                                                                                                                                <w:top w:val="none" w:sz="0" w:space="0" w:color="auto"/>
                                                                                                                                                <w:left w:val="none" w:sz="0" w:space="0" w:color="auto"/>
                                                                                                                                                <w:bottom w:val="none" w:sz="0" w:space="0" w:color="auto"/>
                                                                                                                                                <w:right w:val="none" w:sz="0" w:space="0" w:color="auto"/>
                                                                                                                                              </w:divBdr>
                                                                                                                                              <w:divsChild>
                                                                                                                                                <w:div w:id="657807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27503630">
                                                                                                                                                      <w:marLeft w:val="0"/>
                                                                                                                                                      <w:marRight w:val="0"/>
                                                                                                                                                      <w:marTop w:val="0"/>
                                                                                                                                                      <w:marBottom w:val="0"/>
                                                                                                                                                      <w:divBdr>
                                                                                                                                                        <w:top w:val="none" w:sz="0" w:space="0" w:color="auto"/>
                                                                                                                                                        <w:left w:val="none" w:sz="0" w:space="0" w:color="auto"/>
                                                                                                                                                        <w:bottom w:val="none" w:sz="0" w:space="0" w:color="auto"/>
                                                                                                                                                        <w:right w:val="none" w:sz="0" w:space="0" w:color="auto"/>
                                                                                                                                                      </w:divBdr>
                                                                                                                                                      <w:divsChild>
                                                                                                                                                        <w:div w:id="14754123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74290102">
                                                                                                                                                              <w:marLeft w:val="0"/>
                                                                                                                                                              <w:marRight w:val="0"/>
                                                                                                                                                              <w:marTop w:val="0"/>
                                                                                                                                                              <w:marBottom w:val="0"/>
                                                                                                                                                              <w:divBdr>
                                                                                                                                                                <w:top w:val="none" w:sz="0" w:space="0" w:color="auto"/>
                                                                                                                                                                <w:left w:val="none" w:sz="0" w:space="0" w:color="auto"/>
                                                                                                                                                                <w:bottom w:val="none" w:sz="0" w:space="0" w:color="auto"/>
                                                                                                                                                                <w:right w:val="none" w:sz="0" w:space="0" w:color="auto"/>
                                                                                                                                                              </w:divBdr>
                                                                                                                                                              <w:divsChild>
                                                                                                                                                                <w:div w:id="2131822342">
                                                                                                                                                                  <w:marLeft w:val="0"/>
                                                                                                                                                                  <w:marRight w:val="0"/>
                                                                                                                                                                  <w:marTop w:val="0"/>
                                                                                                                                                                  <w:marBottom w:val="0"/>
                                                                                                                                                                  <w:divBdr>
                                                                                                                                                                    <w:top w:val="none" w:sz="0" w:space="0" w:color="auto"/>
                                                                                                                                                                    <w:left w:val="none" w:sz="0" w:space="0" w:color="auto"/>
                                                                                                                                                                    <w:bottom w:val="none" w:sz="0" w:space="0" w:color="auto"/>
                                                                                                                                                                    <w:right w:val="none" w:sz="0" w:space="0" w:color="auto"/>
                                                                                                                                                                  </w:divBdr>
                                                                                                                                                                  <w:divsChild>
                                                                                                                                                                    <w:div w:id="1282615682">
                                                                                                                                                                      <w:marLeft w:val="0"/>
                                                                                                                                                                      <w:marRight w:val="0"/>
                                                                                                                                                                      <w:marTop w:val="0"/>
                                                                                                                                                                      <w:marBottom w:val="0"/>
                                                                                                                                                                      <w:divBdr>
                                                                                                                                                                        <w:top w:val="none" w:sz="0" w:space="0" w:color="auto"/>
                                                                                                                                                                        <w:left w:val="none" w:sz="0" w:space="0" w:color="auto"/>
                                                                                                                                                                        <w:bottom w:val="none" w:sz="0" w:space="0" w:color="auto"/>
                                                                                                                                                                        <w:right w:val="none" w:sz="0" w:space="0" w:color="auto"/>
                                                                                                                                                                      </w:divBdr>
                                                                                                                                                                      <w:divsChild>
                                                                                                                                                                        <w:div w:id="2784633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357200">
                                                                                                                                                                              <w:marLeft w:val="0"/>
                                                                                                                                                                              <w:marRight w:val="0"/>
                                                                                                                                                                              <w:marTop w:val="0"/>
                                                                                                                                                                              <w:marBottom w:val="0"/>
                                                                                                                                                                              <w:divBdr>
                                                                                                                                                                                <w:top w:val="none" w:sz="0" w:space="0" w:color="auto"/>
                                                                                                                                                                                <w:left w:val="none" w:sz="0" w:space="0" w:color="auto"/>
                                                                                                                                                                                <w:bottom w:val="none" w:sz="0" w:space="0" w:color="auto"/>
                                                                                                                                                                                <w:right w:val="none" w:sz="0" w:space="0" w:color="auto"/>
                                                                                                                                                                              </w:divBdr>
                                                                                                                                                                              <w:divsChild>
                                                                                                                                                                                <w:div w:id="1928074542">
                                                                                                                                                                                  <w:marLeft w:val="0"/>
                                                                                                                                                                                  <w:marRight w:val="0"/>
                                                                                                                                                                                  <w:marTop w:val="0"/>
                                                                                                                                                                                  <w:marBottom w:val="0"/>
                                                                                                                                                                                  <w:divBdr>
                                                                                                                                                                                    <w:top w:val="none" w:sz="0" w:space="0" w:color="auto"/>
                                                                                                                                                                                    <w:left w:val="none" w:sz="0" w:space="0" w:color="auto"/>
                                                                                                                                                                                    <w:bottom w:val="none" w:sz="0" w:space="0" w:color="auto"/>
                                                                                                                                                                                    <w:right w:val="none" w:sz="0" w:space="0" w:color="auto"/>
                                                                                                                                                                                  </w:divBdr>
                                                                                                                                                                                  <w:divsChild>
                                                                                                                                                                                    <w:div w:id="21273841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63383510">
                                                                                                                                                                                          <w:marLeft w:val="0"/>
                                                                                                                                                                                          <w:marRight w:val="0"/>
                                                                                                                                                                                          <w:marTop w:val="0"/>
                                                                                                                                                                                          <w:marBottom w:val="0"/>
                                                                                                                                                                                          <w:divBdr>
                                                                                                                                                                                            <w:top w:val="none" w:sz="0" w:space="0" w:color="auto"/>
                                                                                                                                                                                            <w:left w:val="none" w:sz="0" w:space="0" w:color="auto"/>
                                                                                                                                                                                            <w:bottom w:val="none" w:sz="0" w:space="0" w:color="auto"/>
                                                                                                                                                                                            <w:right w:val="none" w:sz="0" w:space="0" w:color="auto"/>
                                                                                                                                                                                          </w:divBdr>
                                                                                                                                                                                          <w:divsChild>
                                                                                                                                                                                            <w:div w:id="17078253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5832419">
                                                                                                                                                                                                  <w:marLeft w:val="0"/>
                                                                                                                                                                                                  <w:marRight w:val="0"/>
                                                                                                                                                                                                  <w:marTop w:val="0"/>
                                                                                                                                                                                                  <w:marBottom w:val="0"/>
                                                                                                                                                                                                  <w:divBdr>
                                                                                                                                                                                                    <w:top w:val="none" w:sz="0" w:space="0" w:color="auto"/>
                                                                                                                                                                                                    <w:left w:val="none" w:sz="0" w:space="0" w:color="auto"/>
                                                                                                                                                                                                    <w:bottom w:val="none" w:sz="0" w:space="0" w:color="auto"/>
                                                                                                                                                                                                    <w:right w:val="none" w:sz="0" w:space="0" w:color="auto"/>
                                                                                                                                                                                                  </w:divBdr>
                                                                                                                                                                                                  <w:divsChild>
                                                                                                                                                                                                    <w:div w:id="78435380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00249010">
                                                                                                                                                                                                          <w:marLeft w:val="0"/>
                                                                                                                                                                                                          <w:marRight w:val="0"/>
                                                                                                                                                                                                          <w:marTop w:val="0"/>
                                                                                                                                                                                                          <w:marBottom w:val="0"/>
                                                                                                                                                                                                          <w:divBdr>
                                                                                                                                                                                                            <w:top w:val="none" w:sz="0" w:space="0" w:color="auto"/>
                                                                                                                                                                                                            <w:left w:val="none" w:sz="0" w:space="0" w:color="auto"/>
                                                                                                                                                                                                            <w:bottom w:val="none" w:sz="0" w:space="0" w:color="auto"/>
                                                                                                                                                                                                            <w:right w:val="none" w:sz="0" w:space="0" w:color="auto"/>
                                                                                                                                                                                                          </w:divBdr>
                                                                                                                                                                                                          <w:divsChild>
                                                                                                                                                                                                            <w:div w:id="4051625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14055120">
                                                                                                                                                                                                                  <w:marLeft w:val="0"/>
                                                                                                                                                                                                                  <w:marRight w:val="0"/>
                                                                                                                                                                                                                  <w:marTop w:val="0"/>
                                                                                                                                                                                                                  <w:marBottom w:val="0"/>
                                                                                                                                                                                                                  <w:divBdr>
                                                                                                                                                                                                                    <w:top w:val="none" w:sz="0" w:space="0" w:color="auto"/>
                                                                                                                                                                                                                    <w:left w:val="none" w:sz="0" w:space="0" w:color="auto"/>
                                                                                                                                                                                                                    <w:bottom w:val="none" w:sz="0" w:space="0" w:color="auto"/>
                                                                                                                                                                                                                    <w:right w:val="none" w:sz="0" w:space="0" w:color="auto"/>
                                                                                                                                                                                                                  </w:divBdr>
                                                                                                                                                                                                                  <w:divsChild>
                                                                                                                                                                                                                    <w:div w:id="41301400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34920338">
                                                                                                                                                                                                                          <w:marLeft w:val="0"/>
                                                                                                                                                                                                                          <w:marRight w:val="0"/>
                                                                                                                                                                                                                          <w:marTop w:val="0"/>
                                                                                                                                                                                                                          <w:marBottom w:val="0"/>
                                                                                                                                                                                                                          <w:divBdr>
                                                                                                                                                                                                                            <w:top w:val="none" w:sz="0" w:space="0" w:color="auto"/>
                                                                                                                                                                                                                            <w:left w:val="none" w:sz="0" w:space="0" w:color="auto"/>
                                                                                                                                                                                                                            <w:bottom w:val="none" w:sz="0" w:space="0" w:color="auto"/>
                                                                                                                                                                                                                            <w:right w:val="none" w:sz="0" w:space="0" w:color="auto"/>
                                                                                                                                                                                                                          </w:divBdr>
                                                                                                                                                                                                                          <w:divsChild>
                                                                                                                                                                                                                            <w:div w:id="122427956">
                                                                                                                                                                                                                              <w:marLeft w:val="0"/>
                                                                                                                                                                                                                              <w:marRight w:val="0"/>
                                                                                                                                                                                                                              <w:marTop w:val="0"/>
                                                                                                                                                                                                                              <w:marBottom w:val="0"/>
                                                                                                                                                                                                                              <w:divBdr>
                                                                                                                                                                                                                                <w:top w:val="none" w:sz="0" w:space="0" w:color="auto"/>
                                                                                                                                                                                                                                <w:left w:val="none" w:sz="0" w:space="0" w:color="auto"/>
                                                                                                                                                                                                                                <w:bottom w:val="none" w:sz="0" w:space="0" w:color="auto"/>
                                                                                                                                                                                                                                <w:right w:val="none" w:sz="0" w:space="0" w:color="auto"/>
                                                                                                                                                                                                                              </w:divBdr>
                                                                                                                                                                                                                              <w:divsChild>
                                                                                                                                                                                                                                <w:div w:id="8930060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5924266">
                                                                                                                                                                                                                                      <w:marLeft w:val="0"/>
                                                                                                                                                                                                                                      <w:marRight w:val="0"/>
                                                                                                                                                                                                                                      <w:marTop w:val="0"/>
                                                                                                                                                                                                                                      <w:marBottom w:val="0"/>
                                                                                                                                                                                                                                      <w:divBdr>
                                                                                                                                                                                                                                        <w:top w:val="none" w:sz="0" w:space="0" w:color="auto"/>
                                                                                                                                                                                                                                        <w:left w:val="none" w:sz="0" w:space="0" w:color="auto"/>
                                                                                                                                                                                                                                        <w:bottom w:val="none" w:sz="0" w:space="0" w:color="auto"/>
                                                                                                                                                                                                                                        <w:right w:val="none" w:sz="0" w:space="0" w:color="auto"/>
                                                                                                                                                                                                                                      </w:divBdr>
                                                                                                                                                                                                                                      <w:divsChild>
                                                                                                                                                                                                                                        <w:div w:id="1158228807">
                                                                                                                                                                                                                                          <w:marLeft w:val="0"/>
                                                                                                                                                                                                                                          <w:marRight w:val="0"/>
                                                                                                                                                                                                                                          <w:marTop w:val="0"/>
                                                                                                                                                                                                                                          <w:marBottom w:val="0"/>
                                                                                                                                                                                                                                          <w:divBdr>
                                                                                                                                                                                                                                            <w:top w:val="none" w:sz="0" w:space="0" w:color="auto"/>
                                                                                                                                                                                                                                            <w:left w:val="none" w:sz="0" w:space="0" w:color="auto"/>
                                                                                                                                                                                                                                            <w:bottom w:val="none" w:sz="0" w:space="0" w:color="auto"/>
                                                                                                                                                                                                                                            <w:right w:val="none" w:sz="0" w:space="0" w:color="auto"/>
                                                                                                                                                                                                                                          </w:divBdr>
                                                                                                                                                                                                                                          <w:divsChild>
                                                                                                                                                                                                                                            <w:div w:id="341512832">
                                                                                                                                                                                                                                              <w:marLeft w:val="0"/>
                                                                                                                                                                                                                                              <w:marRight w:val="0"/>
                                                                                                                                                                                                                                              <w:marTop w:val="0"/>
                                                                                                                                                                                                                                              <w:marBottom w:val="0"/>
                                                                                                                                                                                                                                              <w:divBdr>
                                                                                                                                                                                                                                                <w:top w:val="none" w:sz="0" w:space="0" w:color="auto"/>
                                                                                                                                                                                                                                                <w:left w:val="none" w:sz="0" w:space="0" w:color="auto"/>
                                                                                                                                                                                                                                                <w:bottom w:val="none" w:sz="0" w:space="0" w:color="auto"/>
                                                                                                                                                                                                                                                <w:right w:val="none" w:sz="0" w:space="0" w:color="auto"/>
                                                                                                                                                                                                                                              </w:divBdr>
                                                                                                                                                                                                                                              <w:divsChild>
                                                                                                                                                                                                                                                <w:div w:id="451050895">
                                                                                                                                                                                                                                                  <w:marLeft w:val="0"/>
                                                                                                                                                                                                                                                  <w:marRight w:val="0"/>
                                                                                                                                                                                                                                                  <w:marTop w:val="0"/>
                                                                                                                                                                                                                                                  <w:marBottom w:val="0"/>
                                                                                                                                                                                                                                                  <w:divBdr>
                                                                                                                                                                                                                                                    <w:top w:val="none" w:sz="0" w:space="0" w:color="auto"/>
                                                                                                                                                                                                                                                    <w:left w:val="none" w:sz="0" w:space="0" w:color="auto"/>
                                                                                                                                                                                                                                                    <w:bottom w:val="none" w:sz="0" w:space="0" w:color="auto"/>
                                                                                                                                                                                                                                                    <w:right w:val="none" w:sz="0" w:space="0" w:color="auto"/>
                                                                                                                                                                                                                                                  </w:divBdr>
                                                                                                                                                                                                                                                  <w:divsChild>
                                                                                                                                                                                                                                                    <w:div w:id="15186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9920134">
      <w:bodyDiv w:val="1"/>
      <w:marLeft w:val="0"/>
      <w:marRight w:val="0"/>
      <w:marTop w:val="0"/>
      <w:marBottom w:val="0"/>
      <w:divBdr>
        <w:top w:val="none" w:sz="0" w:space="0" w:color="auto"/>
        <w:left w:val="none" w:sz="0" w:space="0" w:color="auto"/>
        <w:bottom w:val="none" w:sz="0" w:space="0" w:color="auto"/>
        <w:right w:val="none" w:sz="0" w:space="0" w:color="auto"/>
      </w:divBdr>
      <w:divsChild>
        <w:div w:id="2980784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2489214">
              <w:marLeft w:val="0"/>
              <w:marRight w:val="0"/>
              <w:marTop w:val="0"/>
              <w:marBottom w:val="0"/>
              <w:divBdr>
                <w:top w:val="none" w:sz="0" w:space="0" w:color="auto"/>
                <w:left w:val="none" w:sz="0" w:space="0" w:color="auto"/>
                <w:bottom w:val="none" w:sz="0" w:space="0" w:color="auto"/>
                <w:right w:val="none" w:sz="0" w:space="0" w:color="auto"/>
              </w:divBdr>
              <w:divsChild>
                <w:div w:id="12925896">
                  <w:marLeft w:val="0"/>
                  <w:marRight w:val="0"/>
                  <w:marTop w:val="0"/>
                  <w:marBottom w:val="0"/>
                  <w:divBdr>
                    <w:top w:val="none" w:sz="0" w:space="0" w:color="auto"/>
                    <w:left w:val="none" w:sz="0" w:space="0" w:color="auto"/>
                    <w:bottom w:val="none" w:sz="0" w:space="0" w:color="auto"/>
                    <w:right w:val="none" w:sz="0" w:space="0" w:color="auto"/>
                  </w:divBdr>
                  <w:divsChild>
                    <w:div w:id="196931094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88301940">
                          <w:marLeft w:val="0"/>
                          <w:marRight w:val="0"/>
                          <w:marTop w:val="0"/>
                          <w:marBottom w:val="0"/>
                          <w:divBdr>
                            <w:top w:val="none" w:sz="0" w:space="0" w:color="auto"/>
                            <w:left w:val="none" w:sz="0" w:space="0" w:color="auto"/>
                            <w:bottom w:val="none" w:sz="0" w:space="0" w:color="auto"/>
                            <w:right w:val="none" w:sz="0" w:space="0" w:color="auto"/>
                          </w:divBdr>
                          <w:divsChild>
                            <w:div w:id="77791749">
                              <w:marLeft w:val="0"/>
                              <w:marRight w:val="0"/>
                              <w:marTop w:val="0"/>
                              <w:marBottom w:val="0"/>
                              <w:divBdr>
                                <w:top w:val="none" w:sz="0" w:space="0" w:color="auto"/>
                                <w:left w:val="none" w:sz="0" w:space="0" w:color="auto"/>
                                <w:bottom w:val="none" w:sz="0" w:space="0" w:color="auto"/>
                                <w:right w:val="none" w:sz="0" w:space="0" w:color="auto"/>
                              </w:divBdr>
                              <w:divsChild>
                                <w:div w:id="10735093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11042696">
                                      <w:marLeft w:val="0"/>
                                      <w:marRight w:val="0"/>
                                      <w:marTop w:val="0"/>
                                      <w:marBottom w:val="0"/>
                                      <w:divBdr>
                                        <w:top w:val="none" w:sz="0" w:space="0" w:color="auto"/>
                                        <w:left w:val="none" w:sz="0" w:space="0" w:color="auto"/>
                                        <w:bottom w:val="none" w:sz="0" w:space="0" w:color="auto"/>
                                        <w:right w:val="none" w:sz="0" w:space="0" w:color="auto"/>
                                      </w:divBdr>
                                      <w:divsChild>
                                        <w:div w:id="601456577">
                                          <w:marLeft w:val="0"/>
                                          <w:marRight w:val="0"/>
                                          <w:marTop w:val="0"/>
                                          <w:marBottom w:val="0"/>
                                          <w:divBdr>
                                            <w:top w:val="none" w:sz="0" w:space="0" w:color="auto"/>
                                            <w:left w:val="none" w:sz="0" w:space="0" w:color="auto"/>
                                            <w:bottom w:val="none" w:sz="0" w:space="0" w:color="auto"/>
                                            <w:right w:val="none" w:sz="0" w:space="0" w:color="auto"/>
                                          </w:divBdr>
                                          <w:divsChild>
                                            <w:div w:id="16196773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02984047">
                                                  <w:marLeft w:val="0"/>
                                                  <w:marRight w:val="0"/>
                                                  <w:marTop w:val="0"/>
                                                  <w:marBottom w:val="0"/>
                                                  <w:divBdr>
                                                    <w:top w:val="none" w:sz="0" w:space="0" w:color="auto"/>
                                                    <w:left w:val="none" w:sz="0" w:space="0" w:color="auto"/>
                                                    <w:bottom w:val="none" w:sz="0" w:space="0" w:color="auto"/>
                                                    <w:right w:val="none" w:sz="0" w:space="0" w:color="auto"/>
                                                  </w:divBdr>
                                                  <w:divsChild>
                                                    <w:div w:id="194268886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28463779">
                                                          <w:marLeft w:val="0"/>
                                                          <w:marRight w:val="0"/>
                                                          <w:marTop w:val="0"/>
                                                          <w:marBottom w:val="0"/>
                                                          <w:divBdr>
                                                            <w:top w:val="none" w:sz="0" w:space="0" w:color="auto"/>
                                                            <w:left w:val="none" w:sz="0" w:space="0" w:color="auto"/>
                                                            <w:bottom w:val="none" w:sz="0" w:space="0" w:color="auto"/>
                                                            <w:right w:val="none" w:sz="0" w:space="0" w:color="auto"/>
                                                          </w:divBdr>
                                                          <w:divsChild>
                                                            <w:div w:id="2099597499">
                                                              <w:marLeft w:val="0"/>
                                                              <w:marRight w:val="0"/>
                                                              <w:marTop w:val="0"/>
                                                              <w:marBottom w:val="0"/>
                                                              <w:divBdr>
                                                                <w:top w:val="none" w:sz="0" w:space="0" w:color="auto"/>
                                                                <w:left w:val="none" w:sz="0" w:space="0" w:color="auto"/>
                                                                <w:bottom w:val="none" w:sz="0" w:space="0" w:color="auto"/>
                                                                <w:right w:val="none" w:sz="0" w:space="0" w:color="auto"/>
                                                              </w:divBdr>
                                                              <w:divsChild>
                                                                <w:div w:id="1522475974">
                                                                  <w:marLeft w:val="0"/>
                                                                  <w:marRight w:val="0"/>
                                                                  <w:marTop w:val="0"/>
                                                                  <w:marBottom w:val="0"/>
                                                                  <w:divBdr>
                                                                    <w:top w:val="none" w:sz="0" w:space="0" w:color="auto"/>
                                                                    <w:left w:val="none" w:sz="0" w:space="0" w:color="auto"/>
                                                                    <w:bottom w:val="none" w:sz="0" w:space="0" w:color="auto"/>
                                                                    <w:right w:val="none" w:sz="0" w:space="0" w:color="auto"/>
                                                                  </w:divBdr>
                                                                  <w:divsChild>
                                                                    <w:div w:id="93789105">
                                                                      <w:marLeft w:val="0"/>
                                                                      <w:marRight w:val="0"/>
                                                                      <w:marTop w:val="0"/>
                                                                      <w:marBottom w:val="0"/>
                                                                      <w:divBdr>
                                                                        <w:top w:val="none" w:sz="0" w:space="0" w:color="auto"/>
                                                                        <w:left w:val="none" w:sz="0" w:space="0" w:color="auto"/>
                                                                        <w:bottom w:val="none" w:sz="0" w:space="0" w:color="auto"/>
                                                                        <w:right w:val="none" w:sz="0" w:space="0" w:color="auto"/>
                                                                      </w:divBdr>
                                                                      <w:divsChild>
                                                                        <w:div w:id="14165086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100286">
                                                                              <w:marLeft w:val="0"/>
                                                                              <w:marRight w:val="0"/>
                                                                              <w:marTop w:val="0"/>
                                                                              <w:marBottom w:val="0"/>
                                                                              <w:divBdr>
                                                                                <w:top w:val="none" w:sz="0" w:space="0" w:color="auto"/>
                                                                                <w:left w:val="none" w:sz="0" w:space="0" w:color="auto"/>
                                                                                <w:bottom w:val="none" w:sz="0" w:space="0" w:color="auto"/>
                                                                                <w:right w:val="none" w:sz="0" w:space="0" w:color="auto"/>
                                                                              </w:divBdr>
                                                                              <w:divsChild>
                                                                                <w:div w:id="822623720">
                                                                                  <w:marLeft w:val="0"/>
                                                                                  <w:marRight w:val="0"/>
                                                                                  <w:marTop w:val="0"/>
                                                                                  <w:marBottom w:val="0"/>
                                                                                  <w:divBdr>
                                                                                    <w:top w:val="none" w:sz="0" w:space="0" w:color="auto"/>
                                                                                    <w:left w:val="none" w:sz="0" w:space="0" w:color="auto"/>
                                                                                    <w:bottom w:val="none" w:sz="0" w:space="0" w:color="auto"/>
                                                                                    <w:right w:val="none" w:sz="0" w:space="0" w:color="auto"/>
                                                                                  </w:divBdr>
                                                                                  <w:divsChild>
                                                                                    <w:div w:id="8310256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74102871">
                                                                                          <w:marLeft w:val="0"/>
                                                                                          <w:marRight w:val="0"/>
                                                                                          <w:marTop w:val="0"/>
                                                                                          <w:marBottom w:val="0"/>
                                                                                          <w:divBdr>
                                                                                            <w:top w:val="none" w:sz="0" w:space="0" w:color="auto"/>
                                                                                            <w:left w:val="none" w:sz="0" w:space="0" w:color="auto"/>
                                                                                            <w:bottom w:val="none" w:sz="0" w:space="0" w:color="auto"/>
                                                                                            <w:right w:val="none" w:sz="0" w:space="0" w:color="auto"/>
                                                                                          </w:divBdr>
                                                                                          <w:divsChild>
                                                                                            <w:div w:id="255329339">
                                                                                              <w:marLeft w:val="0"/>
                                                                                              <w:marRight w:val="0"/>
                                                                                              <w:marTop w:val="0"/>
                                                                                              <w:marBottom w:val="0"/>
                                                                                              <w:divBdr>
                                                                                                <w:top w:val="none" w:sz="0" w:space="0" w:color="auto"/>
                                                                                                <w:left w:val="none" w:sz="0" w:space="0" w:color="auto"/>
                                                                                                <w:bottom w:val="none" w:sz="0" w:space="0" w:color="auto"/>
                                                                                                <w:right w:val="none" w:sz="0" w:space="0" w:color="auto"/>
                                                                                              </w:divBdr>
                                                                                              <w:divsChild>
                                                                                                <w:div w:id="900822772">
                                                                                                  <w:marLeft w:val="0"/>
                                                                                                  <w:marRight w:val="0"/>
                                                                                                  <w:marTop w:val="0"/>
                                                                                                  <w:marBottom w:val="0"/>
                                                                                                  <w:divBdr>
                                                                                                    <w:top w:val="none" w:sz="0" w:space="0" w:color="auto"/>
                                                                                                    <w:left w:val="none" w:sz="0" w:space="0" w:color="auto"/>
                                                                                                    <w:bottom w:val="none" w:sz="0" w:space="0" w:color="auto"/>
                                                                                                    <w:right w:val="none" w:sz="0" w:space="0" w:color="auto"/>
                                                                                                  </w:divBdr>
                                                                                                  <w:divsChild>
                                                                                                    <w:div w:id="715852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896204">
                                                                                                          <w:marLeft w:val="0"/>
                                                                                                          <w:marRight w:val="0"/>
                                                                                                          <w:marTop w:val="0"/>
                                                                                                          <w:marBottom w:val="0"/>
                                                                                                          <w:divBdr>
                                                                                                            <w:top w:val="none" w:sz="0" w:space="0" w:color="auto"/>
                                                                                                            <w:left w:val="none" w:sz="0" w:space="0" w:color="auto"/>
                                                                                                            <w:bottom w:val="none" w:sz="0" w:space="0" w:color="auto"/>
                                                                                                            <w:right w:val="none" w:sz="0" w:space="0" w:color="auto"/>
                                                                                                          </w:divBdr>
                                                                                                          <w:divsChild>
                                                                                                            <w:div w:id="663976036">
                                                                                                              <w:marLeft w:val="0"/>
                                                                                                              <w:marRight w:val="0"/>
                                                                                                              <w:marTop w:val="0"/>
                                                                                                              <w:marBottom w:val="0"/>
                                                                                                              <w:divBdr>
                                                                                                                <w:top w:val="none" w:sz="0" w:space="0" w:color="auto"/>
                                                                                                                <w:left w:val="none" w:sz="0" w:space="0" w:color="auto"/>
                                                                                                                <w:bottom w:val="none" w:sz="0" w:space="0" w:color="auto"/>
                                                                                                                <w:right w:val="none" w:sz="0" w:space="0" w:color="auto"/>
                                                                                                              </w:divBdr>
                                                                                                              <w:divsChild>
                                                                                                                <w:div w:id="5712378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565599487">
                                                                                                                      <w:marLeft w:val="0"/>
                                                                                                                      <w:marRight w:val="0"/>
                                                                                                                      <w:marTop w:val="0"/>
                                                                                                                      <w:marBottom w:val="0"/>
                                                                                                                      <w:divBdr>
                                                                                                                        <w:top w:val="none" w:sz="0" w:space="0" w:color="auto"/>
                                                                                                                        <w:left w:val="none" w:sz="0" w:space="0" w:color="auto"/>
                                                                                                                        <w:bottom w:val="none" w:sz="0" w:space="0" w:color="auto"/>
                                                                                                                        <w:right w:val="none" w:sz="0" w:space="0" w:color="auto"/>
                                                                                                                      </w:divBdr>
                                                                                                                      <w:divsChild>
                                                                                                                        <w:div w:id="53041229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6936120">
                                                                                                                              <w:marLeft w:val="0"/>
                                                                                                                              <w:marRight w:val="0"/>
                                                                                                                              <w:marTop w:val="0"/>
                                                                                                                              <w:marBottom w:val="0"/>
                                                                                                                              <w:divBdr>
                                                                                                                                <w:top w:val="none" w:sz="0" w:space="0" w:color="auto"/>
                                                                                                                                <w:left w:val="none" w:sz="0" w:space="0" w:color="auto"/>
                                                                                                                                <w:bottom w:val="none" w:sz="0" w:space="0" w:color="auto"/>
                                                                                                                                <w:right w:val="none" w:sz="0" w:space="0" w:color="auto"/>
                                                                                                                              </w:divBdr>
                                                                                                                              <w:divsChild>
                                                                                                                                <w:div w:id="656305587">
                                                                                                                                  <w:marLeft w:val="0"/>
                                                                                                                                  <w:marRight w:val="0"/>
                                                                                                                                  <w:marTop w:val="0"/>
                                                                                                                                  <w:marBottom w:val="0"/>
                                                                                                                                  <w:divBdr>
                                                                                                                                    <w:top w:val="none" w:sz="0" w:space="0" w:color="auto"/>
                                                                                                                                    <w:left w:val="none" w:sz="0" w:space="0" w:color="auto"/>
                                                                                                                                    <w:bottom w:val="none" w:sz="0" w:space="0" w:color="auto"/>
                                                                                                                                    <w:right w:val="none" w:sz="0" w:space="0" w:color="auto"/>
                                                                                                                                  </w:divBdr>
                                                                                                                                  <w:divsChild>
                                                                                                                                    <w:div w:id="15943883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4882563">
                                                                                                                                          <w:marLeft w:val="0"/>
                                                                                                                                          <w:marRight w:val="0"/>
                                                                                                                                          <w:marTop w:val="0"/>
                                                                                                                                          <w:marBottom w:val="0"/>
                                                                                                                                          <w:divBdr>
                                                                                                                                            <w:top w:val="none" w:sz="0" w:space="0" w:color="auto"/>
                                                                                                                                            <w:left w:val="none" w:sz="0" w:space="0" w:color="auto"/>
                                                                                                                                            <w:bottom w:val="none" w:sz="0" w:space="0" w:color="auto"/>
                                                                                                                                            <w:right w:val="none" w:sz="0" w:space="0" w:color="auto"/>
                                                                                                                                          </w:divBdr>
                                                                                                                                          <w:divsChild>
                                                                                                                                            <w:div w:id="1440829938">
                                                                                                                                              <w:marLeft w:val="0"/>
                                                                                                                                              <w:marRight w:val="0"/>
                                                                                                                                              <w:marTop w:val="0"/>
                                                                                                                                              <w:marBottom w:val="0"/>
                                                                                                                                              <w:divBdr>
                                                                                                                                                <w:top w:val="none" w:sz="0" w:space="0" w:color="auto"/>
                                                                                                                                                <w:left w:val="none" w:sz="0" w:space="0" w:color="auto"/>
                                                                                                                                                <w:bottom w:val="none" w:sz="0" w:space="0" w:color="auto"/>
                                                                                                                                                <w:right w:val="none" w:sz="0" w:space="0" w:color="auto"/>
                                                                                                                                              </w:divBdr>
                                                                                                                                              <w:divsChild>
                                                                                                                                                <w:div w:id="156155646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12683966">
                                                                                                                                                      <w:marLeft w:val="0"/>
                                                                                                                                                      <w:marRight w:val="0"/>
                                                                                                                                                      <w:marTop w:val="0"/>
                                                                                                                                                      <w:marBottom w:val="0"/>
                                                                                                                                                      <w:divBdr>
                                                                                                                                                        <w:top w:val="none" w:sz="0" w:space="0" w:color="auto"/>
                                                                                                                                                        <w:left w:val="none" w:sz="0" w:space="0" w:color="auto"/>
                                                                                                                                                        <w:bottom w:val="none" w:sz="0" w:space="0" w:color="auto"/>
                                                                                                                                                        <w:right w:val="none" w:sz="0" w:space="0" w:color="auto"/>
                                                                                                                                                      </w:divBdr>
                                                                                                                                                      <w:divsChild>
                                                                                                                                                        <w:div w:id="6033478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83049082">
                                                                                                                                                              <w:marLeft w:val="0"/>
                                                                                                                                                              <w:marRight w:val="0"/>
                                                                                                                                                              <w:marTop w:val="0"/>
                                                                                                                                                              <w:marBottom w:val="0"/>
                                                                                                                                                              <w:divBdr>
                                                                                                                                                                <w:top w:val="none" w:sz="0" w:space="0" w:color="auto"/>
                                                                                                                                                                <w:left w:val="none" w:sz="0" w:space="0" w:color="auto"/>
                                                                                                                                                                <w:bottom w:val="none" w:sz="0" w:space="0" w:color="auto"/>
                                                                                                                                                                <w:right w:val="none" w:sz="0" w:space="0" w:color="auto"/>
                                                                                                                                                              </w:divBdr>
                                                                                                                                                              <w:divsChild>
                                                                                                                                                                <w:div w:id="1824468890">
                                                                                                                                                                  <w:marLeft w:val="0"/>
                                                                                                                                                                  <w:marRight w:val="0"/>
                                                                                                                                                                  <w:marTop w:val="0"/>
                                                                                                                                                                  <w:marBottom w:val="0"/>
                                                                                                                                                                  <w:divBdr>
                                                                                                                                                                    <w:top w:val="none" w:sz="0" w:space="0" w:color="auto"/>
                                                                                                                                                                    <w:left w:val="none" w:sz="0" w:space="0" w:color="auto"/>
                                                                                                                                                                    <w:bottom w:val="none" w:sz="0" w:space="0" w:color="auto"/>
                                                                                                                                                                    <w:right w:val="none" w:sz="0" w:space="0" w:color="auto"/>
                                                                                                                                                                  </w:divBdr>
                                                                                                                                                                  <w:divsChild>
                                                                                                                                                                    <w:div w:id="248664346">
                                                                                                                                                                      <w:marLeft w:val="0"/>
                                                                                                                                                                      <w:marRight w:val="0"/>
                                                                                                                                                                      <w:marTop w:val="0"/>
                                                                                                                                                                      <w:marBottom w:val="0"/>
                                                                                                                                                                      <w:divBdr>
                                                                                                                                                                        <w:top w:val="none" w:sz="0" w:space="0" w:color="auto"/>
                                                                                                                                                                        <w:left w:val="none" w:sz="0" w:space="0" w:color="auto"/>
                                                                                                                                                                        <w:bottom w:val="none" w:sz="0" w:space="0" w:color="auto"/>
                                                                                                                                                                        <w:right w:val="none" w:sz="0" w:space="0" w:color="auto"/>
                                                                                                                                                                      </w:divBdr>
                                                                                                                                                                      <w:divsChild>
                                                                                                                                                                        <w:div w:id="951672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2298486">
                                                                                                                                                                              <w:marLeft w:val="0"/>
                                                                                                                                                                              <w:marRight w:val="0"/>
                                                                                                                                                                              <w:marTop w:val="0"/>
                                                                                                                                                                              <w:marBottom w:val="0"/>
                                                                                                                                                                              <w:divBdr>
                                                                                                                                                                                <w:top w:val="none" w:sz="0" w:space="0" w:color="auto"/>
                                                                                                                                                                                <w:left w:val="none" w:sz="0" w:space="0" w:color="auto"/>
                                                                                                                                                                                <w:bottom w:val="none" w:sz="0" w:space="0" w:color="auto"/>
                                                                                                                                                                                <w:right w:val="none" w:sz="0" w:space="0" w:color="auto"/>
                                                                                                                                                                              </w:divBdr>
                                                                                                                                                                              <w:divsChild>
                                                                                                                                                                                <w:div w:id="480738077">
                                                                                                                                                                                  <w:marLeft w:val="0"/>
                                                                                                                                                                                  <w:marRight w:val="0"/>
                                                                                                                                                                                  <w:marTop w:val="0"/>
                                                                                                                                                                                  <w:marBottom w:val="0"/>
                                                                                                                                                                                  <w:divBdr>
                                                                                                                                                                                    <w:top w:val="none" w:sz="0" w:space="0" w:color="auto"/>
                                                                                                                                                                                    <w:left w:val="none" w:sz="0" w:space="0" w:color="auto"/>
                                                                                                                                                                                    <w:bottom w:val="none" w:sz="0" w:space="0" w:color="auto"/>
                                                                                                                                                                                    <w:right w:val="none" w:sz="0" w:space="0" w:color="auto"/>
                                                                                                                                                                                  </w:divBdr>
                                                                                                                                                                                  <w:divsChild>
                                                                                                                                                                                    <w:div w:id="18747263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94599763">
                                                                                                                                                                                          <w:marLeft w:val="0"/>
                                                                                                                                                                                          <w:marRight w:val="0"/>
                                                                                                                                                                                          <w:marTop w:val="0"/>
                                                                                                                                                                                          <w:marBottom w:val="0"/>
                                                                                                                                                                                          <w:divBdr>
                                                                                                                                                                                            <w:top w:val="none" w:sz="0" w:space="0" w:color="auto"/>
                                                                                                                                                                                            <w:left w:val="none" w:sz="0" w:space="0" w:color="auto"/>
                                                                                                                                                                                            <w:bottom w:val="none" w:sz="0" w:space="0" w:color="auto"/>
                                                                                                                                                                                            <w:right w:val="none" w:sz="0" w:space="0" w:color="auto"/>
                                                                                                                                                                                          </w:divBdr>
                                                                                                                                                                                          <w:divsChild>
                                                                                                                                                                                            <w:div w:id="69030051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83350546">
                                                                                                                                                                                                  <w:marLeft w:val="0"/>
                                                                                                                                                                                                  <w:marRight w:val="0"/>
                                                                                                                                                                                                  <w:marTop w:val="0"/>
                                                                                                                                                                                                  <w:marBottom w:val="0"/>
                                                                                                                                                                                                  <w:divBdr>
                                                                                                                                                                                                    <w:top w:val="none" w:sz="0" w:space="0" w:color="auto"/>
                                                                                                                                                                                                    <w:left w:val="none" w:sz="0" w:space="0" w:color="auto"/>
                                                                                                                                                                                                    <w:bottom w:val="none" w:sz="0" w:space="0" w:color="auto"/>
                                                                                                                                                                                                    <w:right w:val="none" w:sz="0" w:space="0" w:color="auto"/>
                                                                                                                                                                                                  </w:divBdr>
                                                                                                                                                                                                  <w:divsChild>
                                                                                                                                                                                                    <w:div w:id="5606800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7013814">
                                                                                                                                                                                                          <w:marLeft w:val="0"/>
                                                                                                                                                                                                          <w:marRight w:val="0"/>
                                                                                                                                                                                                          <w:marTop w:val="0"/>
                                                                                                                                                                                                          <w:marBottom w:val="0"/>
                                                                                                                                                                                                          <w:divBdr>
                                                                                                                                                                                                            <w:top w:val="none" w:sz="0" w:space="0" w:color="auto"/>
                                                                                                                                                                                                            <w:left w:val="none" w:sz="0" w:space="0" w:color="auto"/>
                                                                                                                                                                                                            <w:bottom w:val="none" w:sz="0" w:space="0" w:color="auto"/>
                                                                                                                                                                                                            <w:right w:val="none" w:sz="0" w:space="0" w:color="auto"/>
                                                                                                                                                                                                          </w:divBdr>
                                                                                                                                                                                                          <w:divsChild>
                                                                                                                                                                                                            <w:div w:id="494966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48231845">
                                                                                                                                                                                                                  <w:marLeft w:val="0"/>
                                                                                                                                                                                                                  <w:marRight w:val="0"/>
                                                                                                                                                                                                                  <w:marTop w:val="0"/>
                                                                                                                                                                                                                  <w:marBottom w:val="0"/>
                                                                                                                                                                                                                  <w:divBdr>
                                                                                                                                                                                                                    <w:top w:val="none" w:sz="0" w:space="0" w:color="auto"/>
                                                                                                                                                                                                                    <w:left w:val="none" w:sz="0" w:space="0" w:color="auto"/>
                                                                                                                                                                                                                    <w:bottom w:val="none" w:sz="0" w:space="0" w:color="auto"/>
                                                                                                                                                                                                                    <w:right w:val="none" w:sz="0" w:space="0" w:color="auto"/>
                                                                                                                                                                                                                  </w:divBdr>
                                                                                                                                                                                                                  <w:divsChild>
                                                                                                                                                                                                                    <w:div w:id="80250124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77404601">
                                                                                                                                                                                                                          <w:marLeft w:val="0"/>
                                                                                                                                                                                                                          <w:marRight w:val="0"/>
                                                                                                                                                                                                                          <w:marTop w:val="0"/>
                                                                                                                                                                                                                          <w:marBottom w:val="0"/>
                                                                                                                                                                                                                          <w:divBdr>
                                                                                                                                                                                                                            <w:top w:val="none" w:sz="0" w:space="0" w:color="auto"/>
                                                                                                                                                                                                                            <w:left w:val="none" w:sz="0" w:space="0" w:color="auto"/>
                                                                                                                                                                                                                            <w:bottom w:val="none" w:sz="0" w:space="0" w:color="auto"/>
                                                                                                                                                                                                                            <w:right w:val="none" w:sz="0" w:space="0" w:color="auto"/>
                                                                                                                                                                                                                          </w:divBdr>
                                                                                                                                                                                                                          <w:divsChild>
                                                                                                                                                                                                                            <w:div w:id="250741521">
                                                                                                                                                                                                                              <w:marLeft w:val="0"/>
                                                                                                                                                                                                                              <w:marRight w:val="0"/>
                                                                                                                                                                                                                              <w:marTop w:val="0"/>
                                                                                                                                                                                                                              <w:marBottom w:val="0"/>
                                                                                                                                                                                                                              <w:divBdr>
                                                                                                                                                                                                                                <w:top w:val="none" w:sz="0" w:space="0" w:color="auto"/>
                                                                                                                                                                                                                                <w:left w:val="none" w:sz="0" w:space="0" w:color="auto"/>
                                                                                                                                                                                                                                <w:bottom w:val="none" w:sz="0" w:space="0" w:color="auto"/>
                                                                                                                                                                                                                                <w:right w:val="none" w:sz="0" w:space="0" w:color="auto"/>
                                                                                                                                                                                                                              </w:divBdr>
                                                                                                                                                                                                                              <w:divsChild>
                                                                                                                                                                                                                                <w:div w:id="4986171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0840358">
                                                                                                                                                                                                                                      <w:marLeft w:val="0"/>
                                                                                                                                                                                                                                      <w:marRight w:val="0"/>
                                                                                                                                                                                                                                      <w:marTop w:val="0"/>
                                                                                                                                                                                                                                      <w:marBottom w:val="0"/>
                                                                                                                                                                                                                                      <w:divBdr>
                                                                                                                                                                                                                                        <w:top w:val="none" w:sz="0" w:space="0" w:color="auto"/>
                                                                                                                                                                                                                                        <w:left w:val="none" w:sz="0" w:space="0" w:color="auto"/>
                                                                                                                                                                                                                                        <w:bottom w:val="none" w:sz="0" w:space="0" w:color="auto"/>
                                                                                                                                                                                                                                        <w:right w:val="none" w:sz="0" w:space="0" w:color="auto"/>
                                                                                                                                                                                                                                      </w:divBdr>
                                                                                                                                                                                                                                      <w:divsChild>
                                                                                                                                                                                                                                        <w:div w:id="43994785">
                                                                                                                                                                                                                                          <w:marLeft w:val="0"/>
                                                                                                                                                                                                                                          <w:marRight w:val="0"/>
                                                                                                                                                                                                                                          <w:marTop w:val="0"/>
                                                                                                                                                                                                                                          <w:marBottom w:val="0"/>
                                                                                                                                                                                                                                          <w:divBdr>
                                                                                                                                                                                                                                            <w:top w:val="none" w:sz="0" w:space="0" w:color="auto"/>
                                                                                                                                                                                                                                            <w:left w:val="none" w:sz="0" w:space="0" w:color="auto"/>
                                                                                                                                                                                                                                            <w:bottom w:val="none" w:sz="0" w:space="0" w:color="auto"/>
                                                                                                                                                                                                                                            <w:right w:val="none" w:sz="0" w:space="0" w:color="auto"/>
                                                                                                                                                                                                                                          </w:divBdr>
                                                                                                                                                                                                                                          <w:divsChild>
                                                                                                                                                                                                                                            <w:div w:id="1186600211">
                                                                                                                                                                                                                                              <w:marLeft w:val="0"/>
                                                                                                                                                                                                                                              <w:marRight w:val="0"/>
                                                                                                                                                                                                                                              <w:marTop w:val="0"/>
                                                                                                                                                                                                                                              <w:marBottom w:val="0"/>
                                                                                                                                                                                                                                              <w:divBdr>
                                                                                                                                                                                                                                                <w:top w:val="none" w:sz="0" w:space="0" w:color="auto"/>
                                                                                                                                                                                                                                                <w:left w:val="none" w:sz="0" w:space="0" w:color="auto"/>
                                                                                                                                                                                                                                                <w:bottom w:val="none" w:sz="0" w:space="0" w:color="auto"/>
                                                                                                                                                                                                                                                <w:right w:val="none" w:sz="0" w:space="0" w:color="auto"/>
                                                                                                                                                                                                                                              </w:divBdr>
                                                                                                                                                                                                                                              <w:divsChild>
                                                                                                                                                                                                                                                <w:div w:id="1526017179">
                                                                                                                                                                                                                                                  <w:marLeft w:val="0"/>
                                                                                                                                                                                                                                                  <w:marRight w:val="0"/>
                                                                                                                                                                                                                                                  <w:marTop w:val="0"/>
                                                                                                                                                                                                                                                  <w:marBottom w:val="0"/>
                                                                                                                                                                                                                                                  <w:divBdr>
                                                                                                                                                                                                                                                    <w:top w:val="none" w:sz="0" w:space="0" w:color="auto"/>
                                                                                                                                                                                                                                                    <w:left w:val="none" w:sz="0" w:space="0" w:color="auto"/>
                                                                                                                                                                                                                                                    <w:bottom w:val="none" w:sz="0" w:space="0" w:color="auto"/>
                                                                                                                                                                                                                                                    <w:right w:val="none" w:sz="0" w:space="0" w:color="auto"/>
                                                                                                                                                                                                                                                  </w:divBdr>
                                                                                                                                                                                                                                                  <w:divsChild>
                                                                                                                                                                                                                                                    <w:div w:id="1425688079">
                                                                                                                                                                                                                                                      <w:marLeft w:val="0"/>
                                                                                                                                                                                                                                                      <w:marRight w:val="0"/>
                                                                                                                                                                                                                                                      <w:marTop w:val="0"/>
                                                                                                                                                                                                                                                      <w:marBottom w:val="0"/>
                                                                                                                                                                                                                                                      <w:divBdr>
                                                                                                                                                                                                                                                        <w:top w:val="none" w:sz="0" w:space="0" w:color="auto"/>
                                                                                                                                                                                                                                                        <w:left w:val="none" w:sz="0" w:space="0" w:color="auto"/>
                                                                                                                                                                                                                                                        <w:bottom w:val="none" w:sz="0" w:space="0" w:color="auto"/>
                                                                                                                                                                                                                                                        <w:right w:val="none" w:sz="0" w:space="0" w:color="auto"/>
                                                                                                                                                                                                                                                      </w:divBdr>
                                                                                                                                                                                                                                                    </w:div>
                                                                                                                                                                                                                                                    <w:div w:id="1269898594">
                                                                                                                                                                                                                                                      <w:marLeft w:val="0"/>
                                                                                                                                                                                                                                                      <w:marRight w:val="0"/>
                                                                                                                                                                                                                                                      <w:marTop w:val="0"/>
                                                                                                                                                                                                                                                      <w:marBottom w:val="0"/>
                                                                                                                                                                                                                                                      <w:divBdr>
                                                                                                                                                                                                                                                        <w:top w:val="none" w:sz="0" w:space="0" w:color="auto"/>
                                                                                                                                                                                                                                                        <w:left w:val="none" w:sz="0" w:space="0" w:color="auto"/>
                                                                                                                                                                                                                                                        <w:bottom w:val="none" w:sz="0" w:space="0" w:color="auto"/>
                                                                                                                                                                                                                                                        <w:right w:val="none" w:sz="0" w:space="0" w:color="auto"/>
                                                                                                                                                                                                                                                      </w:divBdr>
                                                                                                                                                                                                                                                    </w:div>
                                                                                                                                                                                                                                                    <w:div w:id="987629036">
                                                                                                                                                                                                                                                      <w:marLeft w:val="0"/>
                                                                                                                                                                                                                                                      <w:marRight w:val="0"/>
                                                                                                                                                                                                                                                      <w:marTop w:val="0"/>
                                                                                                                                                                                                                                                      <w:marBottom w:val="0"/>
                                                                                                                                                                                                                                                      <w:divBdr>
                                                                                                                                                                                                                                                        <w:top w:val="none" w:sz="0" w:space="0" w:color="auto"/>
                                                                                                                                                                                                                                                        <w:left w:val="none" w:sz="0" w:space="0" w:color="auto"/>
                                                                                                                                                                                                                                                        <w:bottom w:val="none" w:sz="0" w:space="0" w:color="auto"/>
                                                                                                                                                                                                                                                        <w:right w:val="none" w:sz="0" w:space="0" w:color="auto"/>
                                                                                                                                                                                                                                                      </w:divBdr>
                                                                                                                                                                                                                                                    </w:div>
                                                                                                                                                                                                                                                    <w:div w:id="927956643">
                                                                                                                                                                                                                                                      <w:marLeft w:val="0"/>
                                                                                                                                                                                                                                                      <w:marRight w:val="0"/>
                                                                                                                                                                                                                                                      <w:marTop w:val="0"/>
                                                                                                                                                                                                                                                      <w:marBottom w:val="0"/>
                                                                                                                                                                                                                                                      <w:divBdr>
                                                                                                                                                                                                                                                        <w:top w:val="none" w:sz="0" w:space="0" w:color="auto"/>
                                                                                                                                                                                                                                                        <w:left w:val="none" w:sz="0" w:space="0" w:color="auto"/>
                                                                                                                                                                                                                                                        <w:bottom w:val="none" w:sz="0" w:space="0" w:color="auto"/>
                                                                                                                                                                                                                                                        <w:right w:val="none" w:sz="0" w:space="0" w:color="auto"/>
                                                                                                                                                                                                                                                      </w:divBdr>
                                                                                                                                                                                                                                                    </w:div>
                                                                                                                                                                                                                                                    <w:div w:id="1886403027">
                                                                                                                                                                                                                                                      <w:marLeft w:val="0"/>
                                                                                                                                                                                                                                                      <w:marRight w:val="0"/>
                                                                                                                                                                                                                                                      <w:marTop w:val="0"/>
                                                                                                                                                                                                                                                      <w:marBottom w:val="0"/>
                                                                                                                                                                                                                                                      <w:divBdr>
                                                                                                                                                                                                                                                        <w:top w:val="none" w:sz="0" w:space="0" w:color="auto"/>
                                                                                                                                                                                                                                                        <w:left w:val="none" w:sz="0" w:space="0" w:color="auto"/>
                                                                                                                                                                                                                                                        <w:bottom w:val="none" w:sz="0" w:space="0" w:color="auto"/>
                                                                                                                                                                                                                                                        <w:right w:val="none" w:sz="0" w:space="0" w:color="auto"/>
                                                                                                                                                                                                                                                      </w:divBdr>
                                                                                                                                                                                                                                                    </w:div>
                                                                                                                                                                                                                                                    <w:div w:id="1707488215">
                                                                                                                                                                                                                                                      <w:marLeft w:val="0"/>
                                                                                                                                                                                                                                                      <w:marRight w:val="0"/>
                                                                                                                                                                                                                                                      <w:marTop w:val="0"/>
                                                                                                                                                                                                                                                      <w:marBottom w:val="0"/>
                                                                                                                                                                                                                                                      <w:divBdr>
                                                                                                                                                                                                                                                        <w:top w:val="none" w:sz="0" w:space="0" w:color="auto"/>
                                                                                                                                                                                                                                                        <w:left w:val="none" w:sz="0" w:space="0" w:color="auto"/>
                                                                                                                                                                                                                                                        <w:bottom w:val="none" w:sz="0" w:space="0" w:color="auto"/>
                                                                                                                                                                                                                                                        <w:right w:val="none" w:sz="0" w:space="0" w:color="auto"/>
                                                                                                                                                                                                                                                      </w:divBdr>
                                                                                                                                                                                                                                                    </w:div>
                                                                                                                                                                                                                                                    <w:div w:id="15414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8510572">
      <w:bodyDiv w:val="1"/>
      <w:marLeft w:val="0"/>
      <w:marRight w:val="0"/>
      <w:marTop w:val="0"/>
      <w:marBottom w:val="0"/>
      <w:divBdr>
        <w:top w:val="none" w:sz="0" w:space="0" w:color="auto"/>
        <w:left w:val="none" w:sz="0" w:space="0" w:color="auto"/>
        <w:bottom w:val="none" w:sz="0" w:space="0" w:color="auto"/>
        <w:right w:val="none" w:sz="0" w:space="0" w:color="auto"/>
      </w:divBdr>
    </w:div>
    <w:div w:id="1338264656">
      <w:bodyDiv w:val="1"/>
      <w:marLeft w:val="0"/>
      <w:marRight w:val="0"/>
      <w:marTop w:val="0"/>
      <w:marBottom w:val="0"/>
      <w:divBdr>
        <w:top w:val="none" w:sz="0" w:space="0" w:color="auto"/>
        <w:left w:val="none" w:sz="0" w:space="0" w:color="auto"/>
        <w:bottom w:val="none" w:sz="0" w:space="0" w:color="auto"/>
        <w:right w:val="none" w:sz="0" w:space="0" w:color="auto"/>
      </w:divBdr>
    </w:div>
    <w:div w:id="1387341901">
      <w:bodyDiv w:val="1"/>
      <w:marLeft w:val="0"/>
      <w:marRight w:val="0"/>
      <w:marTop w:val="0"/>
      <w:marBottom w:val="0"/>
      <w:divBdr>
        <w:top w:val="none" w:sz="0" w:space="0" w:color="auto"/>
        <w:left w:val="none" w:sz="0" w:space="0" w:color="auto"/>
        <w:bottom w:val="none" w:sz="0" w:space="0" w:color="auto"/>
        <w:right w:val="none" w:sz="0" w:space="0" w:color="auto"/>
      </w:divBdr>
    </w:div>
    <w:div w:id="1391347129">
      <w:bodyDiv w:val="1"/>
      <w:marLeft w:val="0"/>
      <w:marRight w:val="0"/>
      <w:marTop w:val="0"/>
      <w:marBottom w:val="0"/>
      <w:divBdr>
        <w:top w:val="none" w:sz="0" w:space="0" w:color="auto"/>
        <w:left w:val="none" w:sz="0" w:space="0" w:color="auto"/>
        <w:bottom w:val="none" w:sz="0" w:space="0" w:color="auto"/>
        <w:right w:val="none" w:sz="0" w:space="0" w:color="auto"/>
      </w:divBdr>
    </w:div>
    <w:div w:id="1395272728">
      <w:bodyDiv w:val="1"/>
      <w:marLeft w:val="0"/>
      <w:marRight w:val="0"/>
      <w:marTop w:val="0"/>
      <w:marBottom w:val="0"/>
      <w:divBdr>
        <w:top w:val="none" w:sz="0" w:space="0" w:color="auto"/>
        <w:left w:val="none" w:sz="0" w:space="0" w:color="auto"/>
        <w:bottom w:val="none" w:sz="0" w:space="0" w:color="auto"/>
        <w:right w:val="none" w:sz="0" w:space="0" w:color="auto"/>
      </w:divBdr>
    </w:div>
    <w:div w:id="1400863877">
      <w:bodyDiv w:val="1"/>
      <w:marLeft w:val="0"/>
      <w:marRight w:val="0"/>
      <w:marTop w:val="0"/>
      <w:marBottom w:val="0"/>
      <w:divBdr>
        <w:top w:val="none" w:sz="0" w:space="0" w:color="auto"/>
        <w:left w:val="none" w:sz="0" w:space="0" w:color="auto"/>
        <w:bottom w:val="none" w:sz="0" w:space="0" w:color="auto"/>
        <w:right w:val="none" w:sz="0" w:space="0" w:color="auto"/>
      </w:divBdr>
    </w:div>
    <w:div w:id="1584870396">
      <w:bodyDiv w:val="1"/>
      <w:marLeft w:val="0"/>
      <w:marRight w:val="0"/>
      <w:marTop w:val="0"/>
      <w:marBottom w:val="0"/>
      <w:divBdr>
        <w:top w:val="none" w:sz="0" w:space="0" w:color="auto"/>
        <w:left w:val="none" w:sz="0" w:space="0" w:color="auto"/>
        <w:bottom w:val="none" w:sz="0" w:space="0" w:color="auto"/>
        <w:right w:val="none" w:sz="0" w:space="0" w:color="auto"/>
      </w:divBdr>
    </w:div>
    <w:div w:id="1652513848">
      <w:bodyDiv w:val="1"/>
      <w:marLeft w:val="0"/>
      <w:marRight w:val="0"/>
      <w:marTop w:val="0"/>
      <w:marBottom w:val="0"/>
      <w:divBdr>
        <w:top w:val="none" w:sz="0" w:space="0" w:color="auto"/>
        <w:left w:val="none" w:sz="0" w:space="0" w:color="auto"/>
        <w:bottom w:val="none" w:sz="0" w:space="0" w:color="auto"/>
        <w:right w:val="none" w:sz="0" w:space="0" w:color="auto"/>
      </w:divBdr>
    </w:div>
    <w:div w:id="1698384053">
      <w:bodyDiv w:val="1"/>
      <w:marLeft w:val="0"/>
      <w:marRight w:val="0"/>
      <w:marTop w:val="0"/>
      <w:marBottom w:val="0"/>
      <w:divBdr>
        <w:top w:val="none" w:sz="0" w:space="0" w:color="auto"/>
        <w:left w:val="none" w:sz="0" w:space="0" w:color="auto"/>
        <w:bottom w:val="none" w:sz="0" w:space="0" w:color="auto"/>
        <w:right w:val="none" w:sz="0" w:space="0" w:color="auto"/>
      </w:divBdr>
    </w:div>
    <w:div w:id="1734504408">
      <w:bodyDiv w:val="1"/>
      <w:marLeft w:val="0"/>
      <w:marRight w:val="0"/>
      <w:marTop w:val="0"/>
      <w:marBottom w:val="0"/>
      <w:divBdr>
        <w:top w:val="none" w:sz="0" w:space="0" w:color="auto"/>
        <w:left w:val="none" w:sz="0" w:space="0" w:color="auto"/>
        <w:bottom w:val="none" w:sz="0" w:space="0" w:color="auto"/>
        <w:right w:val="none" w:sz="0" w:space="0" w:color="auto"/>
      </w:divBdr>
    </w:div>
    <w:div w:id="1738091332">
      <w:bodyDiv w:val="1"/>
      <w:marLeft w:val="0"/>
      <w:marRight w:val="0"/>
      <w:marTop w:val="0"/>
      <w:marBottom w:val="0"/>
      <w:divBdr>
        <w:top w:val="none" w:sz="0" w:space="0" w:color="auto"/>
        <w:left w:val="none" w:sz="0" w:space="0" w:color="auto"/>
        <w:bottom w:val="none" w:sz="0" w:space="0" w:color="auto"/>
        <w:right w:val="none" w:sz="0" w:space="0" w:color="auto"/>
      </w:divBdr>
    </w:div>
    <w:div w:id="1775009696">
      <w:bodyDiv w:val="1"/>
      <w:marLeft w:val="0"/>
      <w:marRight w:val="0"/>
      <w:marTop w:val="0"/>
      <w:marBottom w:val="0"/>
      <w:divBdr>
        <w:top w:val="none" w:sz="0" w:space="0" w:color="auto"/>
        <w:left w:val="none" w:sz="0" w:space="0" w:color="auto"/>
        <w:bottom w:val="none" w:sz="0" w:space="0" w:color="auto"/>
        <w:right w:val="none" w:sz="0" w:space="0" w:color="auto"/>
      </w:divBdr>
      <w:divsChild>
        <w:div w:id="21034495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38435114">
              <w:marLeft w:val="0"/>
              <w:marRight w:val="0"/>
              <w:marTop w:val="0"/>
              <w:marBottom w:val="0"/>
              <w:divBdr>
                <w:top w:val="none" w:sz="0" w:space="0" w:color="auto"/>
                <w:left w:val="none" w:sz="0" w:space="0" w:color="auto"/>
                <w:bottom w:val="none" w:sz="0" w:space="0" w:color="auto"/>
                <w:right w:val="none" w:sz="0" w:space="0" w:color="auto"/>
              </w:divBdr>
              <w:divsChild>
                <w:div w:id="1891839058">
                  <w:marLeft w:val="0"/>
                  <w:marRight w:val="0"/>
                  <w:marTop w:val="0"/>
                  <w:marBottom w:val="0"/>
                  <w:divBdr>
                    <w:top w:val="none" w:sz="0" w:space="0" w:color="auto"/>
                    <w:left w:val="none" w:sz="0" w:space="0" w:color="auto"/>
                    <w:bottom w:val="none" w:sz="0" w:space="0" w:color="auto"/>
                    <w:right w:val="none" w:sz="0" w:space="0" w:color="auto"/>
                  </w:divBdr>
                  <w:divsChild>
                    <w:div w:id="17692757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6816775">
                          <w:marLeft w:val="0"/>
                          <w:marRight w:val="0"/>
                          <w:marTop w:val="0"/>
                          <w:marBottom w:val="0"/>
                          <w:divBdr>
                            <w:top w:val="none" w:sz="0" w:space="0" w:color="auto"/>
                            <w:left w:val="none" w:sz="0" w:space="0" w:color="auto"/>
                            <w:bottom w:val="none" w:sz="0" w:space="0" w:color="auto"/>
                            <w:right w:val="none" w:sz="0" w:space="0" w:color="auto"/>
                          </w:divBdr>
                          <w:divsChild>
                            <w:div w:id="404690098">
                              <w:marLeft w:val="0"/>
                              <w:marRight w:val="0"/>
                              <w:marTop w:val="0"/>
                              <w:marBottom w:val="0"/>
                              <w:divBdr>
                                <w:top w:val="none" w:sz="0" w:space="0" w:color="auto"/>
                                <w:left w:val="none" w:sz="0" w:space="0" w:color="auto"/>
                                <w:bottom w:val="none" w:sz="0" w:space="0" w:color="auto"/>
                                <w:right w:val="none" w:sz="0" w:space="0" w:color="auto"/>
                              </w:divBdr>
                              <w:divsChild>
                                <w:div w:id="17649554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0045718">
                                      <w:marLeft w:val="0"/>
                                      <w:marRight w:val="0"/>
                                      <w:marTop w:val="0"/>
                                      <w:marBottom w:val="0"/>
                                      <w:divBdr>
                                        <w:top w:val="none" w:sz="0" w:space="0" w:color="auto"/>
                                        <w:left w:val="none" w:sz="0" w:space="0" w:color="auto"/>
                                        <w:bottom w:val="none" w:sz="0" w:space="0" w:color="auto"/>
                                        <w:right w:val="none" w:sz="0" w:space="0" w:color="auto"/>
                                      </w:divBdr>
                                      <w:divsChild>
                                        <w:div w:id="1454132253">
                                          <w:marLeft w:val="0"/>
                                          <w:marRight w:val="0"/>
                                          <w:marTop w:val="0"/>
                                          <w:marBottom w:val="0"/>
                                          <w:divBdr>
                                            <w:top w:val="none" w:sz="0" w:space="0" w:color="auto"/>
                                            <w:left w:val="none" w:sz="0" w:space="0" w:color="auto"/>
                                            <w:bottom w:val="none" w:sz="0" w:space="0" w:color="auto"/>
                                            <w:right w:val="none" w:sz="0" w:space="0" w:color="auto"/>
                                          </w:divBdr>
                                          <w:divsChild>
                                            <w:div w:id="13488080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97087378">
                                                  <w:marLeft w:val="0"/>
                                                  <w:marRight w:val="0"/>
                                                  <w:marTop w:val="0"/>
                                                  <w:marBottom w:val="0"/>
                                                  <w:divBdr>
                                                    <w:top w:val="none" w:sz="0" w:space="0" w:color="auto"/>
                                                    <w:left w:val="none" w:sz="0" w:space="0" w:color="auto"/>
                                                    <w:bottom w:val="none" w:sz="0" w:space="0" w:color="auto"/>
                                                    <w:right w:val="none" w:sz="0" w:space="0" w:color="auto"/>
                                                  </w:divBdr>
                                                  <w:divsChild>
                                                    <w:div w:id="23698091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58650813">
                                                          <w:marLeft w:val="0"/>
                                                          <w:marRight w:val="0"/>
                                                          <w:marTop w:val="0"/>
                                                          <w:marBottom w:val="0"/>
                                                          <w:divBdr>
                                                            <w:top w:val="none" w:sz="0" w:space="0" w:color="auto"/>
                                                            <w:left w:val="none" w:sz="0" w:space="0" w:color="auto"/>
                                                            <w:bottom w:val="none" w:sz="0" w:space="0" w:color="auto"/>
                                                            <w:right w:val="none" w:sz="0" w:space="0" w:color="auto"/>
                                                          </w:divBdr>
                                                          <w:divsChild>
                                                            <w:div w:id="111900788">
                                                              <w:marLeft w:val="0"/>
                                                              <w:marRight w:val="0"/>
                                                              <w:marTop w:val="0"/>
                                                              <w:marBottom w:val="0"/>
                                                              <w:divBdr>
                                                                <w:top w:val="none" w:sz="0" w:space="0" w:color="auto"/>
                                                                <w:left w:val="none" w:sz="0" w:space="0" w:color="auto"/>
                                                                <w:bottom w:val="none" w:sz="0" w:space="0" w:color="auto"/>
                                                                <w:right w:val="none" w:sz="0" w:space="0" w:color="auto"/>
                                                              </w:divBdr>
                                                              <w:divsChild>
                                                                <w:div w:id="1572886357">
                                                                  <w:marLeft w:val="0"/>
                                                                  <w:marRight w:val="0"/>
                                                                  <w:marTop w:val="0"/>
                                                                  <w:marBottom w:val="0"/>
                                                                  <w:divBdr>
                                                                    <w:top w:val="none" w:sz="0" w:space="0" w:color="auto"/>
                                                                    <w:left w:val="none" w:sz="0" w:space="0" w:color="auto"/>
                                                                    <w:bottom w:val="none" w:sz="0" w:space="0" w:color="auto"/>
                                                                    <w:right w:val="none" w:sz="0" w:space="0" w:color="auto"/>
                                                                  </w:divBdr>
                                                                  <w:divsChild>
                                                                    <w:div w:id="996038127">
                                                                      <w:marLeft w:val="0"/>
                                                                      <w:marRight w:val="0"/>
                                                                      <w:marTop w:val="0"/>
                                                                      <w:marBottom w:val="0"/>
                                                                      <w:divBdr>
                                                                        <w:top w:val="none" w:sz="0" w:space="0" w:color="auto"/>
                                                                        <w:left w:val="none" w:sz="0" w:space="0" w:color="auto"/>
                                                                        <w:bottom w:val="none" w:sz="0" w:space="0" w:color="auto"/>
                                                                        <w:right w:val="none" w:sz="0" w:space="0" w:color="auto"/>
                                                                      </w:divBdr>
                                                                      <w:divsChild>
                                                                        <w:div w:id="2074236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4146588">
                                                                              <w:marLeft w:val="0"/>
                                                                              <w:marRight w:val="0"/>
                                                                              <w:marTop w:val="0"/>
                                                                              <w:marBottom w:val="0"/>
                                                                              <w:divBdr>
                                                                                <w:top w:val="none" w:sz="0" w:space="0" w:color="auto"/>
                                                                                <w:left w:val="none" w:sz="0" w:space="0" w:color="auto"/>
                                                                                <w:bottom w:val="none" w:sz="0" w:space="0" w:color="auto"/>
                                                                                <w:right w:val="none" w:sz="0" w:space="0" w:color="auto"/>
                                                                              </w:divBdr>
                                                                              <w:divsChild>
                                                                                <w:div w:id="1063141352">
                                                                                  <w:marLeft w:val="0"/>
                                                                                  <w:marRight w:val="0"/>
                                                                                  <w:marTop w:val="0"/>
                                                                                  <w:marBottom w:val="0"/>
                                                                                  <w:divBdr>
                                                                                    <w:top w:val="none" w:sz="0" w:space="0" w:color="auto"/>
                                                                                    <w:left w:val="none" w:sz="0" w:space="0" w:color="auto"/>
                                                                                    <w:bottom w:val="none" w:sz="0" w:space="0" w:color="auto"/>
                                                                                    <w:right w:val="none" w:sz="0" w:space="0" w:color="auto"/>
                                                                                  </w:divBdr>
                                                                                  <w:divsChild>
                                                                                    <w:div w:id="15403623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65915742">
                                                                                          <w:marLeft w:val="0"/>
                                                                                          <w:marRight w:val="0"/>
                                                                                          <w:marTop w:val="0"/>
                                                                                          <w:marBottom w:val="0"/>
                                                                                          <w:divBdr>
                                                                                            <w:top w:val="none" w:sz="0" w:space="0" w:color="auto"/>
                                                                                            <w:left w:val="none" w:sz="0" w:space="0" w:color="auto"/>
                                                                                            <w:bottom w:val="none" w:sz="0" w:space="0" w:color="auto"/>
                                                                                            <w:right w:val="none" w:sz="0" w:space="0" w:color="auto"/>
                                                                                          </w:divBdr>
                                                                                          <w:divsChild>
                                                                                            <w:div w:id="260066134">
                                                                                              <w:marLeft w:val="0"/>
                                                                                              <w:marRight w:val="0"/>
                                                                                              <w:marTop w:val="0"/>
                                                                                              <w:marBottom w:val="0"/>
                                                                                              <w:divBdr>
                                                                                                <w:top w:val="none" w:sz="0" w:space="0" w:color="auto"/>
                                                                                                <w:left w:val="none" w:sz="0" w:space="0" w:color="auto"/>
                                                                                                <w:bottom w:val="none" w:sz="0" w:space="0" w:color="auto"/>
                                                                                                <w:right w:val="none" w:sz="0" w:space="0" w:color="auto"/>
                                                                                              </w:divBdr>
                                                                                              <w:divsChild>
                                                                                                <w:div w:id="1042436836">
                                                                                                  <w:marLeft w:val="0"/>
                                                                                                  <w:marRight w:val="0"/>
                                                                                                  <w:marTop w:val="0"/>
                                                                                                  <w:marBottom w:val="0"/>
                                                                                                  <w:divBdr>
                                                                                                    <w:top w:val="none" w:sz="0" w:space="0" w:color="auto"/>
                                                                                                    <w:left w:val="none" w:sz="0" w:space="0" w:color="auto"/>
                                                                                                    <w:bottom w:val="none" w:sz="0" w:space="0" w:color="auto"/>
                                                                                                    <w:right w:val="none" w:sz="0" w:space="0" w:color="auto"/>
                                                                                                  </w:divBdr>
                                                                                                  <w:divsChild>
                                                                                                    <w:div w:id="234752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8496335">
                                                                                                          <w:marLeft w:val="0"/>
                                                                                                          <w:marRight w:val="0"/>
                                                                                                          <w:marTop w:val="0"/>
                                                                                                          <w:marBottom w:val="0"/>
                                                                                                          <w:divBdr>
                                                                                                            <w:top w:val="none" w:sz="0" w:space="0" w:color="auto"/>
                                                                                                            <w:left w:val="none" w:sz="0" w:space="0" w:color="auto"/>
                                                                                                            <w:bottom w:val="none" w:sz="0" w:space="0" w:color="auto"/>
                                                                                                            <w:right w:val="none" w:sz="0" w:space="0" w:color="auto"/>
                                                                                                          </w:divBdr>
                                                                                                          <w:divsChild>
                                                                                                            <w:div w:id="894437112">
                                                                                                              <w:marLeft w:val="0"/>
                                                                                                              <w:marRight w:val="0"/>
                                                                                                              <w:marTop w:val="0"/>
                                                                                                              <w:marBottom w:val="0"/>
                                                                                                              <w:divBdr>
                                                                                                                <w:top w:val="none" w:sz="0" w:space="0" w:color="auto"/>
                                                                                                                <w:left w:val="none" w:sz="0" w:space="0" w:color="auto"/>
                                                                                                                <w:bottom w:val="none" w:sz="0" w:space="0" w:color="auto"/>
                                                                                                                <w:right w:val="none" w:sz="0" w:space="0" w:color="auto"/>
                                                                                                              </w:divBdr>
                                                                                                              <w:divsChild>
                                                                                                                <w:div w:id="31260789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96928243">
                                                                                                                      <w:marLeft w:val="0"/>
                                                                                                                      <w:marRight w:val="0"/>
                                                                                                                      <w:marTop w:val="0"/>
                                                                                                                      <w:marBottom w:val="0"/>
                                                                                                                      <w:divBdr>
                                                                                                                        <w:top w:val="none" w:sz="0" w:space="0" w:color="auto"/>
                                                                                                                        <w:left w:val="none" w:sz="0" w:space="0" w:color="auto"/>
                                                                                                                        <w:bottom w:val="none" w:sz="0" w:space="0" w:color="auto"/>
                                                                                                                        <w:right w:val="none" w:sz="0" w:space="0" w:color="auto"/>
                                                                                                                      </w:divBdr>
                                                                                                                      <w:divsChild>
                                                                                                                        <w:div w:id="210915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21715843">
                                                                                                                              <w:marLeft w:val="0"/>
                                                                                                                              <w:marRight w:val="0"/>
                                                                                                                              <w:marTop w:val="0"/>
                                                                                                                              <w:marBottom w:val="0"/>
                                                                                                                              <w:divBdr>
                                                                                                                                <w:top w:val="none" w:sz="0" w:space="0" w:color="auto"/>
                                                                                                                                <w:left w:val="none" w:sz="0" w:space="0" w:color="auto"/>
                                                                                                                                <w:bottom w:val="none" w:sz="0" w:space="0" w:color="auto"/>
                                                                                                                                <w:right w:val="none" w:sz="0" w:space="0" w:color="auto"/>
                                                                                                                              </w:divBdr>
                                                                                                                              <w:divsChild>
                                                                                                                                <w:div w:id="894585796">
                                                                                                                                  <w:marLeft w:val="0"/>
                                                                                                                                  <w:marRight w:val="0"/>
                                                                                                                                  <w:marTop w:val="0"/>
                                                                                                                                  <w:marBottom w:val="0"/>
                                                                                                                                  <w:divBdr>
                                                                                                                                    <w:top w:val="none" w:sz="0" w:space="0" w:color="auto"/>
                                                                                                                                    <w:left w:val="none" w:sz="0" w:space="0" w:color="auto"/>
                                                                                                                                    <w:bottom w:val="none" w:sz="0" w:space="0" w:color="auto"/>
                                                                                                                                    <w:right w:val="none" w:sz="0" w:space="0" w:color="auto"/>
                                                                                                                                  </w:divBdr>
                                                                                                                                  <w:divsChild>
                                                                                                                                    <w:div w:id="14907524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08462320">
                                                                                                                                          <w:marLeft w:val="0"/>
                                                                                                                                          <w:marRight w:val="0"/>
                                                                                                                                          <w:marTop w:val="0"/>
                                                                                                                                          <w:marBottom w:val="0"/>
                                                                                                                                          <w:divBdr>
                                                                                                                                            <w:top w:val="none" w:sz="0" w:space="0" w:color="auto"/>
                                                                                                                                            <w:left w:val="none" w:sz="0" w:space="0" w:color="auto"/>
                                                                                                                                            <w:bottom w:val="none" w:sz="0" w:space="0" w:color="auto"/>
                                                                                                                                            <w:right w:val="none" w:sz="0" w:space="0" w:color="auto"/>
                                                                                                                                          </w:divBdr>
                                                                                                                                          <w:divsChild>
                                                                                                                                            <w:div w:id="395593261">
                                                                                                                                              <w:marLeft w:val="0"/>
                                                                                                                                              <w:marRight w:val="0"/>
                                                                                                                                              <w:marTop w:val="0"/>
                                                                                                                                              <w:marBottom w:val="0"/>
                                                                                                                                              <w:divBdr>
                                                                                                                                                <w:top w:val="none" w:sz="0" w:space="0" w:color="auto"/>
                                                                                                                                                <w:left w:val="none" w:sz="0" w:space="0" w:color="auto"/>
                                                                                                                                                <w:bottom w:val="none" w:sz="0" w:space="0" w:color="auto"/>
                                                                                                                                                <w:right w:val="none" w:sz="0" w:space="0" w:color="auto"/>
                                                                                                                                              </w:divBdr>
                                                                                                                                              <w:divsChild>
                                                                                                                                                <w:div w:id="14453408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27554296">
                                                                                                                                                      <w:marLeft w:val="0"/>
                                                                                                                                                      <w:marRight w:val="0"/>
                                                                                                                                                      <w:marTop w:val="0"/>
                                                                                                                                                      <w:marBottom w:val="0"/>
                                                                                                                                                      <w:divBdr>
                                                                                                                                                        <w:top w:val="none" w:sz="0" w:space="0" w:color="auto"/>
                                                                                                                                                        <w:left w:val="none" w:sz="0" w:space="0" w:color="auto"/>
                                                                                                                                                        <w:bottom w:val="none" w:sz="0" w:space="0" w:color="auto"/>
                                                                                                                                                        <w:right w:val="none" w:sz="0" w:space="0" w:color="auto"/>
                                                                                                                                                      </w:divBdr>
                                                                                                                                                      <w:divsChild>
                                                                                                                                                        <w:div w:id="20219291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78023042">
                                                                                                                                                              <w:marLeft w:val="0"/>
                                                                                                                                                              <w:marRight w:val="0"/>
                                                                                                                                                              <w:marTop w:val="0"/>
                                                                                                                                                              <w:marBottom w:val="0"/>
                                                                                                                                                              <w:divBdr>
                                                                                                                                                                <w:top w:val="none" w:sz="0" w:space="0" w:color="auto"/>
                                                                                                                                                                <w:left w:val="none" w:sz="0" w:space="0" w:color="auto"/>
                                                                                                                                                                <w:bottom w:val="none" w:sz="0" w:space="0" w:color="auto"/>
                                                                                                                                                                <w:right w:val="none" w:sz="0" w:space="0" w:color="auto"/>
                                                                                                                                                              </w:divBdr>
                                                                                                                                                              <w:divsChild>
                                                                                                                                                                <w:div w:id="1034958511">
                                                                                                                                                                  <w:marLeft w:val="0"/>
                                                                                                                                                                  <w:marRight w:val="0"/>
                                                                                                                                                                  <w:marTop w:val="0"/>
                                                                                                                                                                  <w:marBottom w:val="0"/>
                                                                                                                                                                  <w:divBdr>
                                                                                                                                                                    <w:top w:val="none" w:sz="0" w:space="0" w:color="auto"/>
                                                                                                                                                                    <w:left w:val="none" w:sz="0" w:space="0" w:color="auto"/>
                                                                                                                                                                    <w:bottom w:val="none" w:sz="0" w:space="0" w:color="auto"/>
                                                                                                                                                                    <w:right w:val="none" w:sz="0" w:space="0" w:color="auto"/>
                                                                                                                                                                  </w:divBdr>
                                                                                                                                                                  <w:divsChild>
                                                                                                                                                                    <w:div w:id="1958028896">
                                                                                                                                                                      <w:marLeft w:val="0"/>
                                                                                                                                                                      <w:marRight w:val="0"/>
                                                                                                                                                                      <w:marTop w:val="0"/>
                                                                                                                                                                      <w:marBottom w:val="0"/>
                                                                                                                                                                      <w:divBdr>
                                                                                                                                                                        <w:top w:val="none" w:sz="0" w:space="0" w:color="auto"/>
                                                                                                                                                                        <w:left w:val="none" w:sz="0" w:space="0" w:color="auto"/>
                                                                                                                                                                        <w:bottom w:val="none" w:sz="0" w:space="0" w:color="auto"/>
                                                                                                                                                                        <w:right w:val="none" w:sz="0" w:space="0" w:color="auto"/>
                                                                                                                                                                      </w:divBdr>
                                                                                                                                                                      <w:divsChild>
                                                                                                                                                                        <w:div w:id="14626981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9513772">
                                                                                                                                                                              <w:marLeft w:val="0"/>
                                                                                                                                                                              <w:marRight w:val="0"/>
                                                                                                                                                                              <w:marTop w:val="0"/>
                                                                                                                                                                              <w:marBottom w:val="0"/>
                                                                                                                                                                              <w:divBdr>
                                                                                                                                                                                <w:top w:val="none" w:sz="0" w:space="0" w:color="auto"/>
                                                                                                                                                                                <w:left w:val="none" w:sz="0" w:space="0" w:color="auto"/>
                                                                                                                                                                                <w:bottom w:val="none" w:sz="0" w:space="0" w:color="auto"/>
                                                                                                                                                                                <w:right w:val="none" w:sz="0" w:space="0" w:color="auto"/>
                                                                                                                                                                              </w:divBdr>
                                                                                                                                                                              <w:divsChild>
                                                                                                                                                                                <w:div w:id="1318148382">
                                                                                                                                                                                  <w:marLeft w:val="0"/>
                                                                                                                                                                                  <w:marRight w:val="0"/>
                                                                                                                                                                                  <w:marTop w:val="0"/>
                                                                                                                                                                                  <w:marBottom w:val="0"/>
                                                                                                                                                                                  <w:divBdr>
                                                                                                                                                                                    <w:top w:val="none" w:sz="0" w:space="0" w:color="auto"/>
                                                                                                                                                                                    <w:left w:val="none" w:sz="0" w:space="0" w:color="auto"/>
                                                                                                                                                                                    <w:bottom w:val="none" w:sz="0" w:space="0" w:color="auto"/>
                                                                                                                                                                                    <w:right w:val="none" w:sz="0" w:space="0" w:color="auto"/>
                                                                                                                                                                                  </w:divBdr>
                                                                                                                                                                                  <w:divsChild>
                                                                                                                                                                                    <w:div w:id="269492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20541724">
                                                                                                                                                                                          <w:marLeft w:val="0"/>
                                                                                                                                                                                          <w:marRight w:val="0"/>
                                                                                                                                                                                          <w:marTop w:val="0"/>
                                                                                                                                                                                          <w:marBottom w:val="0"/>
                                                                                                                                                                                          <w:divBdr>
                                                                                                                                                                                            <w:top w:val="none" w:sz="0" w:space="0" w:color="auto"/>
                                                                                                                                                                                            <w:left w:val="none" w:sz="0" w:space="0" w:color="auto"/>
                                                                                                                                                                                            <w:bottom w:val="none" w:sz="0" w:space="0" w:color="auto"/>
                                                                                                                                                                                            <w:right w:val="none" w:sz="0" w:space="0" w:color="auto"/>
                                                                                                                                                                                          </w:divBdr>
                                                                                                                                                                                          <w:divsChild>
                                                                                                                                                                                            <w:div w:id="12303083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71336616">
                                                                                                                                                                                                  <w:marLeft w:val="0"/>
                                                                                                                                                                                                  <w:marRight w:val="0"/>
                                                                                                                                                                                                  <w:marTop w:val="0"/>
                                                                                                                                                                                                  <w:marBottom w:val="0"/>
                                                                                                                                                                                                  <w:divBdr>
                                                                                                                                                                                                    <w:top w:val="none" w:sz="0" w:space="0" w:color="auto"/>
                                                                                                                                                                                                    <w:left w:val="none" w:sz="0" w:space="0" w:color="auto"/>
                                                                                                                                                                                                    <w:bottom w:val="none" w:sz="0" w:space="0" w:color="auto"/>
                                                                                                                                                                                                    <w:right w:val="none" w:sz="0" w:space="0" w:color="auto"/>
                                                                                                                                                                                                  </w:divBdr>
                                                                                                                                                                                                  <w:divsChild>
                                                                                                                                                                                                    <w:div w:id="61899172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24817307">
                                                                                                                                                                                                          <w:marLeft w:val="0"/>
                                                                                                                                                                                                          <w:marRight w:val="0"/>
                                                                                                                                                                                                          <w:marTop w:val="0"/>
                                                                                                                                                                                                          <w:marBottom w:val="0"/>
                                                                                                                                                                                                          <w:divBdr>
                                                                                                                                                                                                            <w:top w:val="none" w:sz="0" w:space="0" w:color="auto"/>
                                                                                                                                                                                                            <w:left w:val="none" w:sz="0" w:space="0" w:color="auto"/>
                                                                                                                                                                                                            <w:bottom w:val="none" w:sz="0" w:space="0" w:color="auto"/>
                                                                                                                                                                                                            <w:right w:val="none" w:sz="0" w:space="0" w:color="auto"/>
                                                                                                                                                                                                          </w:divBdr>
                                                                                                                                                                                                          <w:divsChild>
                                                                                                                                                                                                            <w:div w:id="176818783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1155662">
                                                                                                                                                                                                                  <w:marLeft w:val="0"/>
                                                                                                                                                                                                                  <w:marRight w:val="0"/>
                                                                                                                                                                                                                  <w:marTop w:val="0"/>
                                                                                                                                                                                                                  <w:marBottom w:val="0"/>
                                                                                                                                                                                                                  <w:divBdr>
                                                                                                                                                                                                                    <w:top w:val="none" w:sz="0" w:space="0" w:color="auto"/>
                                                                                                                                                                                                                    <w:left w:val="none" w:sz="0" w:space="0" w:color="auto"/>
                                                                                                                                                                                                                    <w:bottom w:val="none" w:sz="0" w:space="0" w:color="auto"/>
                                                                                                                                                                                                                    <w:right w:val="none" w:sz="0" w:space="0" w:color="auto"/>
                                                                                                                                                                                                                  </w:divBdr>
                                                                                                                                                                                                                  <w:divsChild>
                                                                                                                                                                                                                    <w:div w:id="16179804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09881536">
                                                                                                                                                                                                                          <w:marLeft w:val="0"/>
                                                                                                                                                                                                                          <w:marRight w:val="0"/>
                                                                                                                                                                                                                          <w:marTop w:val="0"/>
                                                                                                                                                                                                                          <w:marBottom w:val="0"/>
                                                                                                                                                                                                                          <w:divBdr>
                                                                                                                                                                                                                            <w:top w:val="none" w:sz="0" w:space="0" w:color="auto"/>
                                                                                                                                                                                                                            <w:left w:val="none" w:sz="0" w:space="0" w:color="auto"/>
                                                                                                                                                                                                                            <w:bottom w:val="none" w:sz="0" w:space="0" w:color="auto"/>
                                                                                                                                                                                                                            <w:right w:val="none" w:sz="0" w:space="0" w:color="auto"/>
                                                                                                                                                                                                                          </w:divBdr>
                                                                                                                                                                                                                          <w:divsChild>
                                                                                                                                                                                                                            <w:div w:id="126971475">
                                                                                                                                                                                                                              <w:marLeft w:val="0"/>
                                                                                                                                                                                                                              <w:marRight w:val="0"/>
                                                                                                                                                                                                                              <w:marTop w:val="0"/>
                                                                                                                                                                                                                              <w:marBottom w:val="0"/>
                                                                                                                                                                                                                              <w:divBdr>
                                                                                                                                                                                                                                <w:top w:val="none" w:sz="0" w:space="0" w:color="auto"/>
                                                                                                                                                                                                                                <w:left w:val="none" w:sz="0" w:space="0" w:color="auto"/>
                                                                                                                                                                                                                                <w:bottom w:val="none" w:sz="0" w:space="0" w:color="auto"/>
                                                                                                                                                                                                                                <w:right w:val="none" w:sz="0" w:space="0" w:color="auto"/>
                                                                                                                                                                                                                              </w:divBdr>
                                                                                                                                                                                                                              <w:divsChild>
                                                                                                                                                                                                                                <w:div w:id="13529977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8701457">
                                                                                                                                                                                                                                      <w:marLeft w:val="0"/>
                                                                                                                                                                                                                                      <w:marRight w:val="0"/>
                                                                                                                                                                                                                                      <w:marTop w:val="0"/>
                                                                                                                                                                                                                                      <w:marBottom w:val="0"/>
                                                                                                                                                                                                                                      <w:divBdr>
                                                                                                                                                                                                                                        <w:top w:val="none" w:sz="0" w:space="0" w:color="auto"/>
                                                                                                                                                                                                                                        <w:left w:val="none" w:sz="0" w:space="0" w:color="auto"/>
                                                                                                                                                                                                                                        <w:bottom w:val="none" w:sz="0" w:space="0" w:color="auto"/>
                                                                                                                                                                                                                                        <w:right w:val="none" w:sz="0" w:space="0" w:color="auto"/>
                                                                                                                                                                                                                                      </w:divBdr>
                                                                                                                                                                                                                                      <w:divsChild>
                                                                                                                                                                                                                                        <w:div w:id="1151598667">
                                                                                                                                                                                                                                          <w:marLeft w:val="0"/>
                                                                                                                                                                                                                                          <w:marRight w:val="0"/>
                                                                                                                                                                                                                                          <w:marTop w:val="0"/>
                                                                                                                                                                                                                                          <w:marBottom w:val="0"/>
                                                                                                                                                                                                                                          <w:divBdr>
                                                                                                                                                                                                                                            <w:top w:val="none" w:sz="0" w:space="0" w:color="auto"/>
                                                                                                                                                                                                                                            <w:left w:val="none" w:sz="0" w:space="0" w:color="auto"/>
                                                                                                                                                                                                                                            <w:bottom w:val="none" w:sz="0" w:space="0" w:color="auto"/>
                                                                                                                                                                                                                                            <w:right w:val="none" w:sz="0" w:space="0" w:color="auto"/>
                                                                                                                                                                                                                                          </w:divBdr>
                                                                                                                                                                                                                                          <w:divsChild>
                                                                                                                                                                                                                                            <w:div w:id="1431390271">
                                                                                                                                                                                                                                              <w:marLeft w:val="0"/>
                                                                                                                                                                                                                                              <w:marRight w:val="0"/>
                                                                                                                                                                                                                                              <w:marTop w:val="0"/>
                                                                                                                                                                                                                                              <w:marBottom w:val="0"/>
                                                                                                                                                                                                                                              <w:divBdr>
                                                                                                                                                                                                                                                <w:top w:val="none" w:sz="0" w:space="0" w:color="auto"/>
                                                                                                                                                                                                                                                <w:left w:val="none" w:sz="0" w:space="0" w:color="auto"/>
                                                                                                                                                                                                                                                <w:bottom w:val="none" w:sz="0" w:space="0" w:color="auto"/>
                                                                                                                                                                                                                                                <w:right w:val="none" w:sz="0" w:space="0" w:color="auto"/>
                                                                                                                                                                                                                                              </w:divBdr>
                                                                                                                                                                                                                                              <w:divsChild>
                                                                                                                                                                                                                                                <w:div w:id="1903447691">
                                                                                                                                                                                                                                                  <w:marLeft w:val="0"/>
                                                                                                                                                                                                                                                  <w:marRight w:val="0"/>
                                                                                                                                                                                                                                                  <w:marTop w:val="0"/>
                                                                                                                                                                                                                                                  <w:marBottom w:val="0"/>
                                                                                                                                                                                                                                                  <w:divBdr>
                                                                                                                                                                                                                                                    <w:top w:val="none" w:sz="0" w:space="0" w:color="auto"/>
                                                                                                                                                                                                                                                    <w:left w:val="none" w:sz="0" w:space="0" w:color="auto"/>
                                                                                                                                                                                                                                                    <w:bottom w:val="none" w:sz="0" w:space="0" w:color="auto"/>
                                                                                                                                                                                                                                                    <w:right w:val="none" w:sz="0" w:space="0" w:color="auto"/>
                                                                                                                                                                                                                                                  </w:divBdr>
                                                                                                                                                                                                                                                  <w:divsChild>
                                                                                                                                                                                                                                                    <w:div w:id="31669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855143">
      <w:bodyDiv w:val="1"/>
      <w:marLeft w:val="0"/>
      <w:marRight w:val="0"/>
      <w:marTop w:val="0"/>
      <w:marBottom w:val="0"/>
      <w:divBdr>
        <w:top w:val="none" w:sz="0" w:space="0" w:color="auto"/>
        <w:left w:val="none" w:sz="0" w:space="0" w:color="auto"/>
        <w:bottom w:val="none" w:sz="0" w:space="0" w:color="auto"/>
        <w:right w:val="none" w:sz="0" w:space="0" w:color="auto"/>
      </w:divBdr>
      <w:divsChild>
        <w:div w:id="1704017283">
          <w:marLeft w:val="0"/>
          <w:marRight w:val="0"/>
          <w:marTop w:val="0"/>
          <w:marBottom w:val="0"/>
          <w:divBdr>
            <w:top w:val="none" w:sz="0" w:space="0" w:color="auto"/>
            <w:left w:val="none" w:sz="0" w:space="0" w:color="auto"/>
            <w:bottom w:val="none" w:sz="0" w:space="0" w:color="auto"/>
            <w:right w:val="none" w:sz="0" w:space="0" w:color="auto"/>
          </w:divBdr>
        </w:div>
      </w:divsChild>
    </w:div>
    <w:div w:id="1799183498">
      <w:bodyDiv w:val="1"/>
      <w:marLeft w:val="0"/>
      <w:marRight w:val="0"/>
      <w:marTop w:val="0"/>
      <w:marBottom w:val="0"/>
      <w:divBdr>
        <w:top w:val="none" w:sz="0" w:space="0" w:color="auto"/>
        <w:left w:val="none" w:sz="0" w:space="0" w:color="auto"/>
        <w:bottom w:val="none" w:sz="0" w:space="0" w:color="auto"/>
        <w:right w:val="none" w:sz="0" w:space="0" w:color="auto"/>
      </w:divBdr>
    </w:div>
    <w:div w:id="1817838187">
      <w:bodyDiv w:val="1"/>
      <w:marLeft w:val="0"/>
      <w:marRight w:val="0"/>
      <w:marTop w:val="0"/>
      <w:marBottom w:val="0"/>
      <w:divBdr>
        <w:top w:val="none" w:sz="0" w:space="0" w:color="auto"/>
        <w:left w:val="none" w:sz="0" w:space="0" w:color="auto"/>
        <w:bottom w:val="none" w:sz="0" w:space="0" w:color="auto"/>
        <w:right w:val="none" w:sz="0" w:space="0" w:color="auto"/>
      </w:divBdr>
    </w:div>
    <w:div w:id="1872642405">
      <w:bodyDiv w:val="1"/>
      <w:marLeft w:val="0"/>
      <w:marRight w:val="0"/>
      <w:marTop w:val="0"/>
      <w:marBottom w:val="0"/>
      <w:divBdr>
        <w:top w:val="none" w:sz="0" w:space="0" w:color="auto"/>
        <w:left w:val="none" w:sz="0" w:space="0" w:color="auto"/>
        <w:bottom w:val="none" w:sz="0" w:space="0" w:color="auto"/>
        <w:right w:val="none" w:sz="0" w:space="0" w:color="auto"/>
      </w:divBdr>
    </w:div>
    <w:div w:id="1889487795">
      <w:bodyDiv w:val="1"/>
      <w:marLeft w:val="0"/>
      <w:marRight w:val="0"/>
      <w:marTop w:val="0"/>
      <w:marBottom w:val="0"/>
      <w:divBdr>
        <w:top w:val="none" w:sz="0" w:space="0" w:color="auto"/>
        <w:left w:val="none" w:sz="0" w:space="0" w:color="auto"/>
        <w:bottom w:val="none" w:sz="0" w:space="0" w:color="auto"/>
        <w:right w:val="none" w:sz="0" w:space="0" w:color="auto"/>
      </w:divBdr>
    </w:div>
    <w:div w:id="1908950335">
      <w:bodyDiv w:val="1"/>
      <w:marLeft w:val="0"/>
      <w:marRight w:val="0"/>
      <w:marTop w:val="0"/>
      <w:marBottom w:val="0"/>
      <w:divBdr>
        <w:top w:val="none" w:sz="0" w:space="0" w:color="auto"/>
        <w:left w:val="none" w:sz="0" w:space="0" w:color="auto"/>
        <w:bottom w:val="none" w:sz="0" w:space="0" w:color="auto"/>
        <w:right w:val="none" w:sz="0" w:space="0" w:color="auto"/>
      </w:divBdr>
    </w:div>
    <w:div w:id="2129199458">
      <w:bodyDiv w:val="1"/>
      <w:marLeft w:val="0"/>
      <w:marRight w:val="0"/>
      <w:marTop w:val="0"/>
      <w:marBottom w:val="0"/>
      <w:divBdr>
        <w:top w:val="none" w:sz="0" w:space="0" w:color="auto"/>
        <w:left w:val="none" w:sz="0" w:space="0" w:color="auto"/>
        <w:bottom w:val="none" w:sz="0" w:space="0" w:color="auto"/>
        <w:right w:val="none" w:sz="0" w:space="0" w:color="auto"/>
      </w:divBdr>
    </w:div>
    <w:div w:id="2142847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0000"/>
          </a:lnSpc>
          <a:spcBef>
            <a:spcPts val="40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91033C4-10B4-FE49-BC8C-FC350A355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508</Words>
  <Characters>2902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 See Kiong</dc:creator>
  <cp:lastModifiedBy>Bryan Hooi</cp:lastModifiedBy>
  <cp:revision>5</cp:revision>
  <cp:lastPrinted>2023-02-05T21:29:00Z</cp:lastPrinted>
  <dcterms:created xsi:type="dcterms:W3CDTF">2023-02-23T17:10:00Z</dcterms:created>
  <dcterms:modified xsi:type="dcterms:W3CDTF">2023-02-23T17:15:00Z</dcterms:modified>
</cp:coreProperties>
</file>