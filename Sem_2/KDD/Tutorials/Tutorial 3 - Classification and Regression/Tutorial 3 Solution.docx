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255000B" w14:textId="1D29DF6F" w:rsidR="003371A1" w:rsidRPr="00974565" w:rsidRDefault="00974565" w:rsidP="003371A1">
      <w:pPr>
        <w:widowControl w:val="0"/>
        <w:autoSpaceDE w:val="0"/>
        <w:autoSpaceDN w:val="0"/>
        <w:adjustRightInd w:val="0"/>
        <w:jc w:val="center"/>
        <w:rPr>
          <w:rFonts w:asciiTheme="minorHAnsi" w:hAnsiTheme="minorHAnsi" w:cs="Arial"/>
          <w:b/>
          <w:bCs/>
          <w:color w:val="000000"/>
          <w:sz w:val="48"/>
          <w:szCs w:val="48"/>
        </w:rPr>
      </w:pPr>
      <w:r w:rsidRPr="00974565">
        <w:rPr>
          <w:rFonts w:asciiTheme="minorHAnsi" w:hAnsiTheme="minorHAnsi" w:cs="Arial"/>
          <w:b/>
          <w:bCs/>
          <w:color w:val="000000"/>
          <w:sz w:val="48"/>
          <w:szCs w:val="48"/>
        </w:rPr>
        <w:t>CS5228 Tutorial</w:t>
      </w:r>
      <w:r w:rsidR="008A57F2">
        <w:rPr>
          <w:rFonts w:asciiTheme="minorHAnsi" w:hAnsiTheme="minorHAnsi" w:cs="Arial"/>
          <w:b/>
          <w:bCs/>
          <w:color w:val="000000"/>
          <w:sz w:val="48"/>
          <w:szCs w:val="48"/>
        </w:rPr>
        <w:t xml:space="preserve"> 3</w:t>
      </w:r>
      <w:r w:rsidR="003B7768">
        <w:rPr>
          <w:rFonts w:asciiTheme="minorHAnsi" w:hAnsiTheme="minorHAnsi" w:cs="Arial"/>
          <w:b/>
          <w:bCs/>
          <w:color w:val="000000"/>
          <w:sz w:val="48"/>
          <w:szCs w:val="48"/>
        </w:rPr>
        <w:t xml:space="preserve"> </w:t>
      </w:r>
      <w:r w:rsidR="008A57F2">
        <w:rPr>
          <w:rFonts w:asciiTheme="minorHAnsi" w:hAnsiTheme="minorHAnsi" w:cs="Arial"/>
          <w:b/>
          <w:bCs/>
          <w:color w:val="000000"/>
          <w:sz w:val="48"/>
          <w:szCs w:val="48"/>
        </w:rPr>
        <w:t>–</w:t>
      </w:r>
      <w:r w:rsidR="003B7768">
        <w:rPr>
          <w:rFonts w:asciiTheme="minorHAnsi" w:hAnsiTheme="minorHAnsi" w:cs="Arial"/>
          <w:b/>
          <w:bCs/>
          <w:color w:val="000000"/>
          <w:sz w:val="48"/>
          <w:szCs w:val="48"/>
        </w:rPr>
        <w:t xml:space="preserve"> </w:t>
      </w:r>
      <w:r w:rsidR="008A57F2">
        <w:rPr>
          <w:rFonts w:asciiTheme="minorHAnsi" w:hAnsiTheme="minorHAnsi" w:cs="Arial"/>
          <w:b/>
          <w:bCs/>
          <w:color w:val="000000"/>
          <w:sz w:val="48"/>
          <w:szCs w:val="48"/>
        </w:rPr>
        <w:t>Classification &amp; Regression</w:t>
      </w:r>
    </w:p>
    <w:p w14:paraId="25B88F19" w14:textId="77777777" w:rsidR="003371A1" w:rsidRPr="008E3646" w:rsidRDefault="003371A1" w:rsidP="00025FDD">
      <w:pPr>
        <w:widowControl w:val="0"/>
        <w:autoSpaceDE w:val="0"/>
        <w:autoSpaceDN w:val="0"/>
        <w:adjustRightInd w:val="0"/>
        <w:rPr>
          <w:rFonts w:asciiTheme="minorHAnsi" w:hAnsiTheme="minorHAnsi" w:cs="Arial"/>
          <w:color w:val="000000"/>
          <w:sz w:val="36"/>
          <w:szCs w:val="36"/>
        </w:rPr>
      </w:pPr>
    </w:p>
    <w:p w14:paraId="176FC2F4" w14:textId="77777777" w:rsidR="003371A1" w:rsidRPr="008E3646" w:rsidRDefault="003371A1" w:rsidP="003371A1">
      <w:pPr>
        <w:widowControl w:val="0"/>
        <w:pBdr>
          <w:bottom w:val="single" w:sz="6" w:space="1" w:color="auto"/>
        </w:pBdr>
        <w:autoSpaceDE w:val="0"/>
        <w:autoSpaceDN w:val="0"/>
        <w:adjustRightInd w:val="0"/>
        <w:jc w:val="right"/>
        <w:rPr>
          <w:rFonts w:asciiTheme="minorHAnsi" w:hAnsiTheme="minorHAnsi" w:cs="Arial"/>
          <w:color w:val="000000"/>
          <w:sz w:val="20"/>
          <w:szCs w:val="20"/>
        </w:rPr>
      </w:pPr>
      <w:r w:rsidRPr="008E3646">
        <w:rPr>
          <w:rFonts w:asciiTheme="minorHAnsi" w:eastAsia="MS Mincho" w:hAnsiTheme="minorHAnsi" w:cs="MS Mincho"/>
          <w:color w:val="000000"/>
          <w:sz w:val="20"/>
          <w:szCs w:val="20"/>
        </w:rPr>
        <w:t> </w:t>
      </w:r>
    </w:p>
    <w:p w14:paraId="226B8031" w14:textId="5E0455E2" w:rsidR="00444E1F" w:rsidRDefault="00444E1F" w:rsidP="00974565">
      <w:pPr>
        <w:rPr>
          <w:rFonts w:asciiTheme="minorHAnsi" w:hAnsiTheme="minorHAnsi" w:cs="Arial"/>
          <w:color w:val="000000"/>
        </w:rPr>
      </w:pPr>
    </w:p>
    <w:p w14:paraId="675FB556" w14:textId="7F98B7A7" w:rsidR="00974565" w:rsidRPr="007A4E4A" w:rsidRDefault="00974565" w:rsidP="00974565">
      <w:pPr>
        <w:rPr>
          <w:rFonts w:asciiTheme="minorHAnsi" w:hAnsiTheme="minorHAnsi"/>
          <w:b/>
          <w:sz w:val="30"/>
          <w:szCs w:val="30"/>
          <w:u w:val="single"/>
        </w:rPr>
      </w:pPr>
      <w:r w:rsidRPr="007A4E4A">
        <w:rPr>
          <w:rFonts w:asciiTheme="minorHAnsi" w:hAnsiTheme="minorHAnsi"/>
          <w:b/>
          <w:sz w:val="30"/>
          <w:szCs w:val="30"/>
          <w:u w:val="single"/>
        </w:rPr>
        <w:t xml:space="preserve">Q1: </w:t>
      </w:r>
      <w:r w:rsidR="008A57F2">
        <w:rPr>
          <w:rFonts w:asciiTheme="minorHAnsi" w:hAnsiTheme="minorHAnsi"/>
          <w:b/>
          <w:sz w:val="30"/>
          <w:szCs w:val="30"/>
          <w:u w:val="single"/>
        </w:rPr>
        <w:t>Classification Metrics</w:t>
      </w:r>
    </w:p>
    <w:p w14:paraId="590631FC" w14:textId="4B1F7C7E" w:rsidR="00974565" w:rsidRDefault="00974565" w:rsidP="00974565">
      <w:pPr>
        <w:rPr>
          <w:rFonts w:asciiTheme="minorHAnsi" w:hAnsiTheme="minorHAnsi"/>
          <w:b/>
          <w:sz w:val="22"/>
          <w:szCs w:val="22"/>
          <w:u w:val="single"/>
        </w:rPr>
      </w:pPr>
    </w:p>
    <w:p w14:paraId="71FE929B" w14:textId="15FB7B27" w:rsidR="00247B33" w:rsidRPr="0057512B" w:rsidRDefault="008A57F2" w:rsidP="00974565">
      <w:pPr>
        <w:rPr>
          <w:rFonts w:ascii="Helvetica Neue" w:eastAsia="Arial Unicode MS" w:hAnsi="Helvetica Neue" w:cs="Helvetica"/>
          <w:color w:val="000000"/>
          <w:bdr w:val="nil"/>
          <w:lang w:val="en-US"/>
        </w:rPr>
      </w:pPr>
      <w:r w:rsidRPr="0057512B">
        <w:rPr>
          <w:rFonts w:ascii="Helvetica Neue" w:eastAsia="Arial Unicode MS" w:hAnsi="Helvetica Neue" w:cs="Helvetica"/>
          <w:color w:val="000000"/>
          <w:bdr w:val="nil"/>
          <w:lang w:val="en-US"/>
        </w:rPr>
        <w:t>Assume that you have trained a binary classifier that aims to predict if a bank customer will default on his/her credit. Your test data contained 4,000 samples and your final model yields the following confusion matrix:</w:t>
      </w:r>
    </w:p>
    <w:p w14:paraId="6BB03C11" w14:textId="77777777" w:rsidR="00247B33" w:rsidRPr="0057512B" w:rsidRDefault="00247B33" w:rsidP="00974565">
      <w:pPr>
        <w:rPr>
          <w:rFonts w:ascii="Helvetica Neue" w:eastAsia="Arial Unicode MS" w:hAnsi="Helvetica Neue" w:cs="Helvetica"/>
          <w:color w:val="000000"/>
          <w:bdr w:val="nil"/>
          <w:lang w:val="en-US"/>
        </w:rPr>
      </w:pPr>
    </w:p>
    <w:p w14:paraId="6010B062" w14:textId="62FD3B27" w:rsidR="00974565" w:rsidRPr="0057512B" w:rsidRDefault="00247B33" w:rsidP="00974565">
      <w:pPr>
        <w:rPr>
          <w:rFonts w:ascii="Helvetica Neue" w:hAnsi="Helvetica Neue"/>
        </w:rPr>
      </w:pPr>
      <w:r w:rsidRPr="0057512B">
        <w:rPr>
          <w:rFonts w:ascii="Helvetica Neue" w:hAnsi="Helvetica Neue"/>
        </w:rPr>
        <w:drawing>
          <wp:inline distT="0" distB="0" distL="0" distR="0" wp14:anchorId="66D54D72" wp14:editId="73DAAEFC">
            <wp:extent cx="4720000" cy="2032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0000" cy="2032000"/>
                    </a:xfrm>
                    <a:prstGeom prst="rect">
                      <a:avLst/>
                    </a:prstGeom>
                  </pic:spPr>
                </pic:pic>
              </a:graphicData>
            </a:graphic>
          </wp:inline>
        </w:drawing>
      </w:r>
      <w:r w:rsidRPr="0057512B">
        <w:rPr>
          <w:rFonts w:ascii="Helvetica Neue" w:hAnsi="Helvetica Neue"/>
        </w:rPr>
        <w:t xml:space="preserve"> </w:t>
      </w:r>
    </w:p>
    <w:p w14:paraId="27D3456D" w14:textId="77777777" w:rsidR="00247B33" w:rsidRPr="0057512B" w:rsidRDefault="00247B33" w:rsidP="00974565">
      <w:pPr>
        <w:rPr>
          <w:rFonts w:ascii="Helvetica Neue" w:hAnsi="Helvetica Neue"/>
        </w:rPr>
      </w:pPr>
    </w:p>
    <w:p w14:paraId="0831F9FE" w14:textId="1AEB2230" w:rsidR="00974565" w:rsidRPr="0057512B" w:rsidRDefault="00974565" w:rsidP="00974565">
      <w:pPr>
        <w:rPr>
          <w:rFonts w:ascii="Helvetica Neue" w:hAnsi="Helvetica Neue"/>
          <w:b/>
          <w:sz w:val="22"/>
          <w:szCs w:val="22"/>
          <w:u w:val="single"/>
        </w:rPr>
      </w:pPr>
    </w:p>
    <w:p w14:paraId="0CDF4C10" w14:textId="1AFB1AED" w:rsidR="00247B33" w:rsidRPr="0057512B" w:rsidRDefault="00247B33" w:rsidP="00247B33">
      <w:pPr>
        <w:pStyle w:val="ListParagraph"/>
        <w:numPr>
          <w:ilvl w:val="0"/>
          <w:numId w:val="33"/>
        </w:numPr>
        <w:rPr>
          <w:rFonts w:ascii="Helvetica Neue" w:eastAsia="Times New Roman" w:hAnsi="Helvetica Neue"/>
          <w:color w:val="00B050"/>
          <w:sz w:val="22"/>
          <w:szCs w:val="22"/>
        </w:rPr>
      </w:pPr>
      <w:r w:rsidRPr="0057512B">
        <w:rPr>
          <w:rFonts w:ascii="Helvetica Neue" w:hAnsi="Helvetica Neue" w:cs="Helvetica"/>
          <w:color w:val="000000"/>
          <w:bdr w:val="nil"/>
        </w:rPr>
        <w:t xml:space="preserve">Calculate the Specificity, Sensitivity, Recall, Precision, and F1 </w:t>
      </w:r>
      <w:r w:rsidRPr="0057512B">
        <w:rPr>
          <w:rFonts w:ascii="Helvetica Neue" w:hAnsi="Helvetica Neue" w:cs="Helvetica"/>
          <w:color w:val="000000"/>
          <w:bdr w:val="nil"/>
        </w:rPr>
        <w:t>score.</w:t>
      </w:r>
      <w:r w:rsidR="00974565" w:rsidRPr="0057512B">
        <w:rPr>
          <w:rFonts w:ascii="Helvetica Neue" w:eastAsia="Times New Roman" w:hAnsi="Helvetica Neue"/>
          <w:sz w:val="22"/>
          <w:szCs w:val="22"/>
        </w:rPr>
        <w:br/>
      </w:r>
    </w:p>
    <w:p w14:paraId="6D75B7D5" w14:textId="77777777" w:rsidR="00247B33" w:rsidRPr="0057512B" w:rsidRDefault="00247B33" w:rsidP="00247B33">
      <w:pPr>
        <w:ind w:left="360" w:firstLine="360"/>
        <w:rPr>
          <w:rFonts w:ascii="Helvetica Neue" w:hAnsi="Helvetica Neue"/>
          <w:color w:val="00B050"/>
          <w:sz w:val="22"/>
          <w:szCs w:val="22"/>
        </w:rPr>
      </w:pPr>
      <w:r w:rsidRPr="0057512B">
        <w:rPr>
          <w:rFonts w:ascii="Helvetica Neue" w:hAnsi="Helvetica Neue"/>
          <w:color w:val="00B050"/>
          <w:sz w:val="22"/>
          <w:szCs w:val="22"/>
        </w:rPr>
        <w:t>• Specificity = 0.84</w:t>
      </w:r>
    </w:p>
    <w:p w14:paraId="1702A794" w14:textId="77777777" w:rsidR="00247B33" w:rsidRPr="0057512B" w:rsidRDefault="00247B33" w:rsidP="00247B33">
      <w:pPr>
        <w:ind w:left="360" w:firstLine="360"/>
        <w:rPr>
          <w:rFonts w:ascii="Helvetica Neue" w:hAnsi="Helvetica Neue"/>
          <w:color w:val="00B050"/>
          <w:sz w:val="22"/>
          <w:szCs w:val="22"/>
        </w:rPr>
      </w:pPr>
      <w:r w:rsidRPr="0057512B">
        <w:rPr>
          <w:rFonts w:ascii="Helvetica Neue" w:hAnsi="Helvetica Neue"/>
          <w:color w:val="00B050"/>
          <w:sz w:val="22"/>
          <w:szCs w:val="22"/>
        </w:rPr>
        <w:t xml:space="preserve">• Sensitivity/Recall = 0.96 </w:t>
      </w:r>
    </w:p>
    <w:p w14:paraId="581A6528" w14:textId="2FF64D5D" w:rsidR="00247B33" w:rsidRPr="0057512B" w:rsidRDefault="00247B33" w:rsidP="00247B33">
      <w:pPr>
        <w:ind w:left="360" w:firstLine="360"/>
        <w:rPr>
          <w:rFonts w:ascii="Helvetica Neue" w:hAnsi="Helvetica Neue"/>
          <w:color w:val="00B050"/>
          <w:sz w:val="22"/>
          <w:szCs w:val="22"/>
        </w:rPr>
      </w:pPr>
      <w:r w:rsidRPr="0057512B">
        <w:rPr>
          <w:rFonts w:ascii="Helvetica Neue" w:hAnsi="Helvetica Neue"/>
          <w:color w:val="00B050"/>
          <w:sz w:val="22"/>
          <w:szCs w:val="22"/>
        </w:rPr>
        <w:t>• Precision = 0.3</w:t>
      </w:r>
    </w:p>
    <w:p w14:paraId="1C210C63" w14:textId="07A79643" w:rsidR="00974565" w:rsidRPr="0057512B" w:rsidRDefault="00247B33" w:rsidP="00247B33">
      <w:pPr>
        <w:ind w:left="360" w:firstLine="360"/>
        <w:rPr>
          <w:rFonts w:ascii="Helvetica Neue" w:hAnsi="Helvetica Neue"/>
          <w:sz w:val="22"/>
          <w:szCs w:val="22"/>
        </w:rPr>
      </w:pPr>
      <w:r w:rsidRPr="0057512B">
        <w:rPr>
          <w:rFonts w:ascii="Helvetica Neue" w:hAnsi="Helvetica Neue"/>
          <w:color w:val="00B050"/>
          <w:sz w:val="22"/>
          <w:szCs w:val="22"/>
        </w:rPr>
        <w:t>• F1=0.46</w:t>
      </w:r>
      <w:r w:rsidR="00974565" w:rsidRPr="0057512B">
        <w:rPr>
          <w:rFonts w:ascii="Helvetica Neue" w:hAnsi="Helvetica Neue"/>
          <w:color w:val="00B050"/>
          <w:sz w:val="22"/>
          <w:szCs w:val="22"/>
        </w:rPr>
        <w:br/>
      </w:r>
    </w:p>
    <w:p w14:paraId="2739E197" w14:textId="2E44BDE1" w:rsidR="00247B33" w:rsidRPr="0057512B" w:rsidRDefault="00247B33" w:rsidP="00247B33">
      <w:pPr>
        <w:pStyle w:val="ListParagraph"/>
        <w:numPr>
          <w:ilvl w:val="0"/>
          <w:numId w:val="33"/>
        </w:numPr>
        <w:rPr>
          <w:rFonts w:ascii="Helvetica Neue" w:eastAsia="Times New Roman" w:hAnsi="Helvetica Neue"/>
          <w:color w:val="00B050"/>
          <w:sz w:val="22"/>
          <w:szCs w:val="22"/>
        </w:rPr>
      </w:pPr>
      <w:r w:rsidRPr="0057512B">
        <w:rPr>
          <w:rFonts w:ascii="Helvetica Neue" w:hAnsi="Helvetica Neue" w:cs="Helvetica"/>
          <w:color w:val="000000"/>
          <w:bdr w:val="nil"/>
        </w:rPr>
        <w:t>For each metric, provide a verbal interpretation of the resulting value in the context of predicting a customer’s likelihood to default on his or her credit! Discuss if we can be happy with the result, or what result might cause problems in practice!</w:t>
      </w:r>
      <w:r w:rsidR="00974565" w:rsidRPr="0057512B">
        <w:rPr>
          <w:rFonts w:ascii="Helvetica Neue" w:eastAsia="Times New Roman" w:hAnsi="Helvetica Neue"/>
          <w:sz w:val="22"/>
          <w:szCs w:val="22"/>
        </w:rPr>
        <w:br/>
      </w:r>
    </w:p>
    <w:p w14:paraId="7290299B" w14:textId="752912A9" w:rsidR="00247B33" w:rsidRPr="0057512B" w:rsidRDefault="00247B33" w:rsidP="00247B33">
      <w:pPr>
        <w:ind w:left="720"/>
        <w:rPr>
          <w:rFonts w:ascii="Helvetica Neue" w:hAnsi="Helvetica Neue"/>
          <w:color w:val="00B050"/>
          <w:sz w:val="22"/>
          <w:szCs w:val="22"/>
        </w:rPr>
      </w:pPr>
      <w:r w:rsidRPr="0057512B">
        <w:rPr>
          <w:rFonts w:ascii="Helvetica Neue" w:hAnsi="Helvetica Neue"/>
          <w:color w:val="00B050"/>
          <w:sz w:val="22"/>
          <w:szCs w:val="22"/>
        </w:rPr>
        <w:t>• Specificity: If a customer will not default, the classifier will very likely predict it correctly (with 84% probability).</w:t>
      </w:r>
    </w:p>
    <w:p w14:paraId="1F9911A7" w14:textId="77777777" w:rsidR="00247B33" w:rsidRPr="0057512B" w:rsidRDefault="00247B33" w:rsidP="00247B33">
      <w:pPr>
        <w:ind w:left="720"/>
        <w:rPr>
          <w:rFonts w:ascii="Helvetica Neue" w:hAnsi="Helvetica Neue"/>
          <w:color w:val="00B050"/>
          <w:sz w:val="22"/>
          <w:szCs w:val="22"/>
        </w:rPr>
      </w:pPr>
      <w:r w:rsidRPr="0057512B">
        <w:rPr>
          <w:rFonts w:ascii="Helvetica Neue" w:hAnsi="Helvetica Neue"/>
          <w:color w:val="00B050"/>
          <w:sz w:val="22"/>
          <w:szCs w:val="22"/>
        </w:rPr>
        <w:t>• Sensitivity/Recall: If a customer will default, the classifier will very likely predict it correctly (with 96% probability).</w:t>
      </w:r>
    </w:p>
    <w:p w14:paraId="4E46EE56" w14:textId="77777777" w:rsidR="00247B33" w:rsidRPr="0057512B" w:rsidRDefault="00247B33" w:rsidP="00247B33">
      <w:pPr>
        <w:ind w:left="720"/>
        <w:rPr>
          <w:rFonts w:ascii="Helvetica Neue" w:hAnsi="Helvetica Neue"/>
          <w:color w:val="00B050"/>
          <w:sz w:val="22"/>
          <w:szCs w:val="22"/>
        </w:rPr>
      </w:pPr>
      <w:r w:rsidRPr="0057512B">
        <w:rPr>
          <w:rFonts w:ascii="Helvetica Neue" w:hAnsi="Helvetica Neue"/>
          <w:color w:val="00B050"/>
          <w:sz w:val="22"/>
          <w:szCs w:val="22"/>
        </w:rPr>
        <w:t>• Precision: If the classifier predicts that a customer will default, it will be only correct 30% of the time</w:t>
      </w:r>
    </w:p>
    <w:p w14:paraId="12323BB3" w14:textId="34C1AEEE" w:rsidR="00247B33" w:rsidRDefault="00247B33" w:rsidP="00247B33">
      <w:pPr>
        <w:ind w:left="720"/>
        <w:rPr>
          <w:rFonts w:ascii="Helvetica Neue" w:hAnsi="Helvetica Neue"/>
          <w:color w:val="00B050"/>
          <w:sz w:val="22"/>
          <w:szCs w:val="22"/>
        </w:rPr>
      </w:pPr>
      <w:r w:rsidRPr="0057512B">
        <w:rPr>
          <w:rFonts w:ascii="Helvetica Neue" w:hAnsi="Helvetica Neue"/>
          <w:color w:val="00B050"/>
          <w:sz w:val="22"/>
          <w:szCs w:val="22"/>
        </w:rPr>
        <w:t>• F1: A balanced consideration of both Recall and Precision.</w:t>
      </w:r>
    </w:p>
    <w:p w14:paraId="0560A553" w14:textId="77777777" w:rsidR="00497736" w:rsidRPr="0057512B" w:rsidRDefault="00497736" w:rsidP="00247B33">
      <w:pPr>
        <w:ind w:left="720"/>
        <w:rPr>
          <w:rFonts w:ascii="Helvetica Neue" w:hAnsi="Helvetica Neue"/>
          <w:color w:val="00B050"/>
          <w:sz w:val="22"/>
          <w:szCs w:val="22"/>
        </w:rPr>
      </w:pPr>
    </w:p>
    <w:p w14:paraId="5E37B79E" w14:textId="2777DEA1" w:rsidR="00247B33" w:rsidRPr="00675A97" w:rsidRDefault="00247B33" w:rsidP="00675A97">
      <w:pPr>
        <w:ind w:left="720"/>
        <w:rPr>
          <w:rFonts w:asciiTheme="minorHAnsi" w:hAnsiTheme="minorHAnsi"/>
          <w:sz w:val="22"/>
          <w:szCs w:val="22"/>
          <w:lang w:val="en-US"/>
        </w:rPr>
      </w:pPr>
      <w:r w:rsidRPr="0057512B">
        <w:rPr>
          <w:rFonts w:ascii="Helvetica Neue" w:hAnsi="Helvetica Neue"/>
          <w:color w:val="00B050"/>
          <w:sz w:val="22"/>
          <w:szCs w:val="22"/>
        </w:rPr>
        <w:t>The rather high values for Accuracy and Specificity can be a bit misleading since the dataset is a bit imbalanced given that most customers do not default on the credit. However, the main problem is the low Precision value. It essentially means that the classifier will predict default ”too often”, i.e., in many cases where the customer would not default. If the bank decides to approve or deny credit based on this result, many customers will unjustifiably not qualify for a credit.</w:t>
      </w:r>
      <w:r w:rsidRPr="0057512B">
        <w:rPr>
          <w:rFonts w:ascii="Helvetica Neue" w:hAnsi="Helvetica Neue"/>
          <w:sz w:val="22"/>
          <w:szCs w:val="22"/>
        </w:rPr>
        <w:t xml:space="preserve"> </w:t>
      </w:r>
      <w:r w:rsidR="00974565" w:rsidRPr="0057512B">
        <w:rPr>
          <w:rFonts w:ascii="Helvetica Neue" w:hAnsi="Helvetica Neue"/>
          <w:sz w:val="22"/>
          <w:szCs w:val="22"/>
        </w:rPr>
        <w:br/>
      </w:r>
    </w:p>
    <w:p w14:paraId="084B57E3" w14:textId="58734AC2" w:rsidR="00247B33" w:rsidRPr="00E700A4" w:rsidRDefault="00E700A4" w:rsidP="00E700A4">
      <w:pPr>
        <w:pStyle w:val="ListParagraph"/>
        <w:numPr>
          <w:ilvl w:val="0"/>
          <w:numId w:val="33"/>
        </w:numPr>
        <w:rPr>
          <w:rFonts w:ascii="Helvetica Neue" w:hAnsi="Helvetica Neue" w:cs="Helvetica"/>
          <w:color w:val="000000"/>
          <w:bdr w:val="nil"/>
        </w:rPr>
      </w:pPr>
      <w:r w:rsidRPr="00E700A4">
        <w:rPr>
          <w:rFonts w:ascii="Helvetica Neue" w:hAnsi="Helvetica Neue" w:cs="Helvetica"/>
          <w:color w:val="000000"/>
          <w:bdr w:val="nil"/>
        </w:rPr>
        <w:t>In</w:t>
      </w:r>
      <w:r w:rsidR="00247B33" w:rsidRPr="00E700A4">
        <w:rPr>
          <w:rFonts w:ascii="Helvetica Neue" w:hAnsi="Helvetica Neue" w:cs="Helvetica"/>
          <w:color w:val="000000"/>
          <w:bdr w:val="nil"/>
        </w:rPr>
        <w:t xml:space="preserve"> imbalanced datasets</w:t>
      </w:r>
      <w:r w:rsidRPr="00E700A4">
        <w:rPr>
          <w:rFonts w:ascii="Helvetica Neue" w:hAnsi="Helvetica Neue" w:cs="Helvetica"/>
          <w:color w:val="000000"/>
          <w:bdr w:val="nil"/>
        </w:rPr>
        <w:t>,</w:t>
      </w:r>
      <w:r w:rsidR="00247B33" w:rsidRPr="00E700A4">
        <w:rPr>
          <w:rFonts w:ascii="Helvetica Neue" w:hAnsi="Helvetica Neue" w:cs="Helvetica"/>
          <w:color w:val="000000"/>
          <w:bdr w:val="nil"/>
        </w:rPr>
        <w:t xml:space="preserve"> a </w:t>
      </w:r>
      <w:r w:rsidR="00247B33" w:rsidRPr="00E700A4">
        <w:rPr>
          <w:rFonts w:ascii="Helvetica Neue" w:hAnsi="Helvetica Neue" w:cs="Helvetica"/>
          <w:i/>
          <w:color w:val="000000"/>
          <w:bdr w:val="nil"/>
        </w:rPr>
        <w:t>majority</w:t>
      </w:r>
      <w:r w:rsidR="00247B33" w:rsidRPr="00E700A4">
        <w:rPr>
          <w:rFonts w:ascii="Helvetica Neue" w:hAnsi="Helvetica Neue" w:cs="Helvetica"/>
          <w:color w:val="000000"/>
          <w:bdr w:val="nil"/>
        </w:rPr>
        <w:t xml:space="preserve"> class contains most of the samples whereas a </w:t>
      </w:r>
      <w:r w:rsidR="00247B33" w:rsidRPr="00E700A4">
        <w:rPr>
          <w:rFonts w:ascii="Helvetica Neue" w:hAnsi="Helvetica Neue" w:cs="Helvetica"/>
          <w:i/>
          <w:color w:val="000000"/>
          <w:bdr w:val="nil"/>
        </w:rPr>
        <w:t>minority</w:t>
      </w:r>
      <w:r w:rsidR="00247B33" w:rsidRPr="00E700A4">
        <w:rPr>
          <w:rFonts w:ascii="Helvetica Neue" w:hAnsi="Helvetica Neue" w:cs="Helvetica"/>
          <w:color w:val="000000"/>
          <w:bdr w:val="nil"/>
        </w:rPr>
        <w:t xml:space="preserve"> class contains only a fraction of samples (assuming a binary classification task).</w:t>
      </w:r>
      <w:r w:rsidR="00932594" w:rsidRPr="00E700A4">
        <w:rPr>
          <w:rFonts w:ascii="Helvetica Neue" w:hAnsi="Helvetica Neue" w:cs="Helvetica"/>
          <w:color w:val="000000"/>
          <w:bdr w:val="nil"/>
        </w:rPr>
        <w:t xml:space="preserve"> </w:t>
      </w:r>
      <w:r w:rsidR="00247B33" w:rsidRPr="00E700A4">
        <w:rPr>
          <w:rFonts w:ascii="Helvetica Neue" w:hAnsi="Helvetica Neue" w:cs="Helvetica"/>
          <w:color w:val="000000"/>
          <w:bdr w:val="nil"/>
        </w:rPr>
        <w:t>List example applications where you would expect a very imbalanced dataset.</w:t>
      </w:r>
    </w:p>
    <w:p w14:paraId="22C19D6E" w14:textId="417875FB" w:rsidR="00247B33" w:rsidRPr="0057512B" w:rsidRDefault="00247B33" w:rsidP="00247B33">
      <w:pPr>
        <w:rPr>
          <w:rFonts w:ascii="Helvetica Neue" w:eastAsia="Arial Unicode MS" w:hAnsi="Helvetica Neue" w:cs="Helvetica"/>
          <w:color w:val="000000"/>
          <w:bdr w:val="nil"/>
        </w:rPr>
      </w:pPr>
    </w:p>
    <w:p w14:paraId="75CF17BD" w14:textId="77777777" w:rsidR="00247B33" w:rsidRPr="0057512B" w:rsidRDefault="00247B33" w:rsidP="00247B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Neue" w:eastAsia="Arial Unicode MS" w:hAnsi="Helvetica Neue" w:cs="Helvetica"/>
          <w:color w:val="00B050"/>
          <w:bdr w:val="nil"/>
          <w:lang w:val="en-US"/>
        </w:rPr>
      </w:pPr>
      <w:r w:rsidRPr="0057512B">
        <w:rPr>
          <w:rFonts w:ascii="Helvetica Neue" w:eastAsia="Arial Unicode MS" w:hAnsi="Helvetica Neue" w:cs="Helvetica"/>
          <w:color w:val="00B050"/>
          <w:bdr w:val="nil"/>
          <w:lang w:val="en-US"/>
        </w:rPr>
        <w:t>• Credit card fraud</w:t>
      </w:r>
    </w:p>
    <w:p w14:paraId="25336897" w14:textId="2A55A081" w:rsidR="00247B33" w:rsidRPr="0057512B" w:rsidRDefault="00247B33" w:rsidP="00A029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Neue" w:eastAsia="Arial Unicode MS" w:hAnsi="Helvetica Neue" w:cs="Helvetica"/>
          <w:color w:val="00B050"/>
          <w:bdr w:val="nil"/>
          <w:lang w:val="en-US"/>
        </w:rPr>
      </w:pPr>
      <w:r w:rsidRPr="0057512B">
        <w:rPr>
          <w:rFonts w:ascii="Helvetica Neue" w:eastAsia="Arial Unicode MS" w:hAnsi="Helvetica Neue" w:cs="Helvetica"/>
          <w:color w:val="00B050"/>
          <w:bdr w:val="nil"/>
          <w:lang w:val="en-US"/>
        </w:rPr>
        <w:t>• Intrusion detection</w:t>
      </w:r>
    </w:p>
    <w:p w14:paraId="4552F57A" w14:textId="059AE522" w:rsidR="00247B33" w:rsidRPr="0057512B" w:rsidRDefault="00247B33" w:rsidP="00247B33">
      <w:pPr>
        <w:ind w:left="560"/>
        <w:rPr>
          <w:rFonts w:ascii="Helvetica Neue" w:eastAsia="Arial Unicode MS" w:hAnsi="Helvetica Neue" w:cs="Helvetica"/>
          <w:color w:val="00B050"/>
          <w:bdr w:val="nil"/>
        </w:rPr>
      </w:pPr>
      <w:r w:rsidRPr="0057512B">
        <w:rPr>
          <w:rFonts w:ascii="Helvetica Neue" w:eastAsia="Arial Unicode MS" w:hAnsi="Helvetica Neue" w:cs="Helvetica"/>
          <w:color w:val="00B050"/>
          <w:bdr w:val="nil"/>
          <w:lang w:val="en-US"/>
        </w:rPr>
        <w:t xml:space="preserve">• </w:t>
      </w:r>
      <w:r w:rsidR="00A029EF">
        <w:rPr>
          <w:rFonts w:ascii="Helvetica Neue" w:eastAsia="Arial Unicode MS" w:hAnsi="Helvetica Neue" w:cs="Helvetica"/>
          <w:color w:val="00B050"/>
          <w:bdr w:val="nil"/>
          <w:lang w:val="en-US"/>
        </w:rPr>
        <w:t>Earthquake detection system</w:t>
      </w:r>
    </w:p>
    <w:p w14:paraId="7FCA78D9" w14:textId="158B2A00" w:rsidR="00247B33" w:rsidRPr="0057512B" w:rsidRDefault="00247B33" w:rsidP="00247B33">
      <w:pPr>
        <w:rPr>
          <w:rFonts w:ascii="Helvetica Neue" w:hAnsi="Helvetica Neue"/>
          <w:b/>
          <w:sz w:val="30"/>
          <w:szCs w:val="30"/>
          <w:u w:val="single"/>
        </w:rPr>
      </w:pPr>
    </w:p>
    <w:p w14:paraId="16D6FD92" w14:textId="26CD57F2" w:rsidR="00247B33" w:rsidRPr="0057512B" w:rsidRDefault="00247B33" w:rsidP="00E700A4">
      <w:pPr>
        <w:pStyle w:val="ListParagraph"/>
        <w:numPr>
          <w:ilvl w:val="0"/>
          <w:numId w:val="33"/>
        </w:numPr>
        <w:rPr>
          <w:rFonts w:ascii="Helvetica Neue" w:hAnsi="Helvetica Neue"/>
          <w:sz w:val="30"/>
          <w:szCs w:val="30"/>
        </w:rPr>
      </w:pPr>
      <w:r w:rsidRPr="0057512B">
        <w:rPr>
          <w:rFonts w:ascii="Helvetica Neue" w:hAnsi="Helvetica Neue" w:cs="Helvetica"/>
          <w:color w:val="000000"/>
          <w:bdr w:val="nil"/>
        </w:rPr>
        <w:t xml:space="preserve">While not covered in the lecture, what do you think can be done to </w:t>
      </w:r>
      <w:r w:rsidR="00F10CAF">
        <w:rPr>
          <w:rFonts w:ascii="Helvetica Neue" w:hAnsi="Helvetica Neue" w:cs="Helvetica"/>
          <w:color w:val="000000"/>
          <w:bdr w:val="nil"/>
        </w:rPr>
        <w:t xml:space="preserve">correct imbalance </w:t>
      </w:r>
      <w:r w:rsidRPr="0057512B">
        <w:rPr>
          <w:rFonts w:ascii="Helvetica Neue" w:hAnsi="Helvetica Neue" w:cs="Helvetica"/>
          <w:color w:val="000000"/>
          <w:bdr w:val="nil"/>
        </w:rPr>
        <w:t>(beyond picking t</w:t>
      </w:r>
      <w:r w:rsidR="00E700A4">
        <w:rPr>
          <w:rFonts w:ascii="Helvetica Neue" w:hAnsi="Helvetica Neue" w:cs="Helvetica"/>
          <w:color w:val="000000"/>
          <w:bdr w:val="nil"/>
        </w:rPr>
        <w:t>he</w:t>
      </w:r>
      <w:r w:rsidRPr="0057512B">
        <w:rPr>
          <w:rFonts w:ascii="Helvetica Neue" w:hAnsi="Helvetica Neue" w:cs="Helvetica"/>
          <w:color w:val="000000"/>
          <w:bdr w:val="nil"/>
        </w:rPr>
        <w:t xml:space="preserve"> right metric)?</w:t>
      </w:r>
    </w:p>
    <w:p w14:paraId="568000AE" w14:textId="77777777" w:rsidR="00247B33" w:rsidRPr="0057512B" w:rsidRDefault="00247B33" w:rsidP="00247B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Arial Unicode MS" w:hAnsi="Helvetica Neue" w:cs="Helvetica"/>
          <w:color w:val="000000"/>
          <w:bdr w:val="nil"/>
          <w:lang w:val="en-US"/>
        </w:rPr>
      </w:pPr>
    </w:p>
    <w:p w14:paraId="07A6F30C" w14:textId="67B58740" w:rsidR="00247B33" w:rsidRPr="0057512B" w:rsidRDefault="00247B33" w:rsidP="00247B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Neue" w:eastAsia="Arial Unicode MS" w:hAnsi="Helvetica Neue" w:cs="Helvetica"/>
          <w:color w:val="00B050"/>
          <w:bdr w:val="nil"/>
          <w:lang w:val="en-US"/>
        </w:rPr>
      </w:pPr>
      <w:r w:rsidRPr="0057512B">
        <w:rPr>
          <w:rFonts w:ascii="Helvetica Neue" w:eastAsia="Arial Unicode MS" w:hAnsi="Helvetica Neue" w:cs="Helvetica"/>
          <w:color w:val="00B050"/>
          <w:bdr w:val="nil"/>
          <w:lang w:val="en-US"/>
        </w:rPr>
        <w:t xml:space="preserve">• Collect more </w:t>
      </w:r>
      <w:r w:rsidR="00A029EF">
        <w:rPr>
          <w:rFonts w:ascii="Helvetica Neue" w:eastAsia="Arial Unicode MS" w:hAnsi="Helvetica Neue" w:cs="Helvetica"/>
          <w:color w:val="00B050"/>
          <w:bdr w:val="nil"/>
          <w:lang w:val="en-US"/>
        </w:rPr>
        <w:t xml:space="preserve">minority class </w:t>
      </w:r>
      <w:r w:rsidRPr="0057512B">
        <w:rPr>
          <w:rFonts w:ascii="Helvetica Neue" w:eastAsia="Arial Unicode MS" w:hAnsi="Helvetica Neue" w:cs="Helvetica"/>
          <w:color w:val="00B050"/>
          <w:bdr w:val="nil"/>
          <w:lang w:val="en-US"/>
        </w:rPr>
        <w:t>data, if possible and/or practical</w:t>
      </w:r>
    </w:p>
    <w:p w14:paraId="244BD9B4" w14:textId="77777777" w:rsidR="00247B33" w:rsidRPr="0057512B" w:rsidRDefault="00247B33" w:rsidP="00247B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Neue" w:eastAsia="Arial Unicode MS" w:hAnsi="Helvetica Neue" w:cs="Helvetica"/>
          <w:color w:val="00B050"/>
          <w:bdr w:val="nil"/>
          <w:lang w:val="en-US"/>
        </w:rPr>
      </w:pPr>
      <w:r w:rsidRPr="0057512B">
        <w:rPr>
          <w:rFonts w:ascii="Helvetica Neue" w:eastAsia="Arial Unicode MS" w:hAnsi="Helvetica Neue" w:cs="Helvetica"/>
          <w:color w:val="00B050"/>
          <w:bdr w:val="nil"/>
          <w:lang w:val="en-US"/>
        </w:rPr>
        <w:t xml:space="preserve">• Generation of synthetic data, if possible and/or practical </w:t>
      </w:r>
    </w:p>
    <w:p w14:paraId="2AC6D30D" w14:textId="21285B86" w:rsidR="00247B33" w:rsidRPr="0057512B" w:rsidRDefault="00247B33" w:rsidP="00247B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Neue" w:eastAsia="Arial Unicode MS" w:hAnsi="Helvetica Neue" w:cs="Helvetica"/>
          <w:color w:val="00B050"/>
          <w:bdr w:val="nil"/>
          <w:lang w:val="en-US"/>
        </w:rPr>
      </w:pPr>
      <w:r w:rsidRPr="0057512B">
        <w:rPr>
          <w:rFonts w:ascii="Helvetica Neue" w:eastAsia="Arial Unicode MS" w:hAnsi="Helvetica Neue" w:cs="Helvetica"/>
          <w:color w:val="00B050"/>
          <w:bdr w:val="nil"/>
          <w:lang w:val="en-US"/>
        </w:rPr>
        <w:t xml:space="preserve">• </w:t>
      </w:r>
      <w:proofErr w:type="spellStart"/>
      <w:r w:rsidRPr="0057512B">
        <w:rPr>
          <w:rFonts w:ascii="Helvetica Neue" w:eastAsia="Arial Unicode MS" w:hAnsi="Helvetica Neue" w:cs="Helvetica"/>
          <w:color w:val="00B050"/>
          <w:bdr w:val="nil"/>
          <w:lang w:val="en-US"/>
        </w:rPr>
        <w:t>Undersampling</w:t>
      </w:r>
      <w:proofErr w:type="spellEnd"/>
      <w:r w:rsidRPr="0057512B">
        <w:rPr>
          <w:rFonts w:ascii="Helvetica Neue" w:eastAsia="Arial Unicode MS" w:hAnsi="Helvetica Neue" w:cs="Helvetica"/>
          <w:color w:val="00B050"/>
          <w:bdr w:val="nil"/>
          <w:lang w:val="en-US"/>
        </w:rPr>
        <w:t xml:space="preserve"> of majority class</w:t>
      </w:r>
    </w:p>
    <w:p w14:paraId="275446AE" w14:textId="2255036C" w:rsidR="00247B33" w:rsidRPr="0057512B" w:rsidRDefault="00247B33" w:rsidP="00A029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Neue" w:hAnsi="Helvetica Neue"/>
          <w:sz w:val="30"/>
          <w:szCs w:val="30"/>
        </w:rPr>
      </w:pPr>
      <w:r w:rsidRPr="0057512B">
        <w:rPr>
          <w:rFonts w:ascii="Helvetica Neue" w:eastAsia="Arial Unicode MS" w:hAnsi="Helvetica Neue" w:cs="Helvetica"/>
          <w:color w:val="00B050"/>
          <w:bdr w:val="nil"/>
          <w:lang w:val="en-US"/>
        </w:rPr>
        <w:t>• Oversampling of minority class</w:t>
      </w:r>
    </w:p>
    <w:p w14:paraId="1B4DBF3D" w14:textId="65DF2192" w:rsidR="00247B33" w:rsidRDefault="00247B33" w:rsidP="007A4E4A">
      <w:pPr>
        <w:rPr>
          <w:rFonts w:asciiTheme="minorHAnsi" w:hAnsiTheme="minorHAnsi"/>
          <w:b/>
          <w:sz w:val="30"/>
          <w:szCs w:val="30"/>
          <w:u w:val="single"/>
        </w:rPr>
      </w:pPr>
    </w:p>
    <w:p w14:paraId="5775D33E" w14:textId="0ED7A7FF" w:rsidR="00247B33" w:rsidRDefault="00497736" w:rsidP="00497736">
      <w:pPr>
        <w:pBdr>
          <w:top w:val="nil"/>
          <w:left w:val="nil"/>
          <w:bottom w:val="nil"/>
          <w:right w:val="nil"/>
          <w:between w:val="nil"/>
          <w:bar w:val="nil"/>
        </w:pBdr>
        <w:rPr>
          <w:rFonts w:asciiTheme="minorHAnsi" w:hAnsiTheme="minorHAnsi"/>
          <w:b/>
          <w:sz w:val="30"/>
          <w:szCs w:val="30"/>
          <w:u w:val="single"/>
        </w:rPr>
      </w:pPr>
      <w:r>
        <w:rPr>
          <w:rFonts w:asciiTheme="minorHAnsi" w:hAnsiTheme="minorHAnsi"/>
          <w:b/>
          <w:sz w:val="30"/>
          <w:szCs w:val="30"/>
          <w:u w:val="single"/>
        </w:rPr>
        <w:br w:type="page"/>
      </w:r>
    </w:p>
    <w:p w14:paraId="60CBA931" w14:textId="5BC0DAF2" w:rsidR="007A4E4A" w:rsidRDefault="007A4E4A" w:rsidP="007A4E4A">
      <w:pPr>
        <w:rPr>
          <w:rFonts w:asciiTheme="minorHAnsi" w:hAnsiTheme="minorHAnsi"/>
          <w:b/>
          <w:sz w:val="30"/>
          <w:szCs w:val="30"/>
          <w:u w:val="single"/>
        </w:rPr>
      </w:pPr>
      <w:r w:rsidRPr="007A4E4A">
        <w:rPr>
          <w:rFonts w:asciiTheme="minorHAnsi" w:hAnsiTheme="minorHAnsi"/>
          <w:b/>
          <w:sz w:val="30"/>
          <w:szCs w:val="30"/>
          <w:u w:val="single"/>
        </w:rPr>
        <w:lastRenderedPageBreak/>
        <w:t>Q</w:t>
      </w:r>
      <w:r w:rsidR="00497736">
        <w:rPr>
          <w:rFonts w:asciiTheme="minorHAnsi" w:hAnsiTheme="minorHAnsi"/>
          <w:b/>
          <w:sz w:val="30"/>
          <w:szCs w:val="30"/>
          <w:u w:val="single"/>
        </w:rPr>
        <w:t>2</w:t>
      </w:r>
      <w:r w:rsidR="00067792">
        <w:rPr>
          <w:rFonts w:asciiTheme="minorHAnsi" w:hAnsiTheme="minorHAnsi"/>
          <w:b/>
          <w:sz w:val="30"/>
          <w:szCs w:val="30"/>
          <w:u w:val="single"/>
        </w:rPr>
        <w:t>: Assessing Classification Errors</w:t>
      </w:r>
    </w:p>
    <w:p w14:paraId="0075136C" w14:textId="567FE08C" w:rsidR="00D30543" w:rsidRPr="0057512B" w:rsidRDefault="00067792" w:rsidP="000677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Arial Unicode MS" w:hAnsi="Helvetica Neue" w:cs="Helvetica"/>
          <w:color w:val="000000"/>
          <w:bdr w:val="nil"/>
          <w:lang w:val="en-US"/>
        </w:rPr>
      </w:pPr>
      <w:r w:rsidRPr="0057512B">
        <w:rPr>
          <w:rFonts w:ascii="Helvetica Neue" w:eastAsia="Arial Unicode MS" w:hAnsi="Helvetica Neue" w:cs="Helvetica"/>
          <w:color w:val="000000"/>
          <w:bdr w:val="nil"/>
          <w:lang w:val="en-US"/>
        </w:rPr>
        <w:t>In binary classification, we can make 2 types of errors:</w:t>
      </w:r>
    </w:p>
    <w:p w14:paraId="051E49D7" w14:textId="184D5E4E" w:rsidR="00067792" w:rsidRPr="0057512B" w:rsidRDefault="00067792" w:rsidP="00D30543">
      <w:pPr>
        <w:pStyle w:val="ListParagraph"/>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w:color w:val="000000"/>
          <w:bdr w:val="nil"/>
        </w:rPr>
      </w:pPr>
      <w:r w:rsidRPr="0057512B">
        <w:rPr>
          <w:rFonts w:ascii="Helvetica Neue" w:hAnsi="Helvetica Neue" w:cs="Helvetica"/>
          <w:b/>
          <w:color w:val="000000"/>
          <w:bdr w:val="nil"/>
        </w:rPr>
        <w:t>False Positives</w:t>
      </w:r>
      <w:r w:rsidRPr="0057512B">
        <w:rPr>
          <w:rFonts w:ascii="Helvetica Neue" w:hAnsi="Helvetica Neue" w:cs="Helvetica"/>
          <w:color w:val="000000"/>
          <w:bdr w:val="nil"/>
        </w:rPr>
        <w:t xml:space="preserve"> (FP), also called Type I Error</w:t>
      </w:r>
    </w:p>
    <w:p w14:paraId="1DD55056" w14:textId="78E30A52" w:rsidR="00D30543" w:rsidRPr="002F3EB7" w:rsidRDefault="00067792" w:rsidP="00067792">
      <w:pPr>
        <w:pStyle w:val="ListParagraph"/>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w:color w:val="000000"/>
          <w:bdr w:val="nil"/>
        </w:rPr>
      </w:pPr>
      <w:r w:rsidRPr="0057512B">
        <w:rPr>
          <w:rFonts w:ascii="Helvetica Neue" w:hAnsi="Helvetica Neue" w:cs="Helvetica"/>
          <w:b/>
          <w:color w:val="000000"/>
          <w:bdr w:val="nil"/>
        </w:rPr>
        <w:t>False Negatives</w:t>
      </w:r>
      <w:r w:rsidRPr="0057512B">
        <w:rPr>
          <w:rFonts w:ascii="Helvetica Neue" w:hAnsi="Helvetica Neue" w:cs="Helvetica"/>
          <w:color w:val="000000"/>
          <w:bdr w:val="nil"/>
        </w:rPr>
        <w:t xml:space="preserve"> (FN), also called Type II Error</w:t>
      </w:r>
    </w:p>
    <w:p w14:paraId="2DEB9E5A" w14:textId="390FD1B1" w:rsidR="00067792" w:rsidRDefault="00067792" w:rsidP="000677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Arial Unicode MS" w:hAnsi="Helvetica Neue" w:cs="Helvetica"/>
          <w:color w:val="000000"/>
          <w:bdr w:val="nil"/>
          <w:lang w:val="en-US"/>
        </w:rPr>
      </w:pPr>
      <w:r w:rsidRPr="0057512B">
        <w:rPr>
          <w:rFonts w:ascii="Helvetica Neue" w:eastAsia="Arial Unicode MS" w:hAnsi="Helvetica Neue" w:cs="Helvetica"/>
          <w:color w:val="000000"/>
          <w:bdr w:val="nil"/>
          <w:lang w:val="en-US"/>
        </w:rPr>
        <w:t>I</w:t>
      </w:r>
      <w:r w:rsidRPr="0057512B">
        <w:rPr>
          <w:rFonts w:ascii="Helvetica Neue" w:eastAsia="Arial Unicode MS" w:hAnsi="Helvetica Neue" w:cs="Helvetica"/>
          <w:color w:val="000000"/>
          <w:bdr w:val="nil"/>
          <w:lang w:val="en-US"/>
        </w:rPr>
        <w:t>n many cases these two types of errors are not equally problematic.</w:t>
      </w:r>
    </w:p>
    <w:p w14:paraId="2EEC4E57" w14:textId="77777777" w:rsidR="002F3EB7" w:rsidRPr="0057512B" w:rsidRDefault="002F3EB7" w:rsidP="000677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Arial Unicode MS" w:hAnsi="Helvetica Neue" w:cs="Helvetica"/>
          <w:color w:val="000000"/>
          <w:bdr w:val="nil"/>
          <w:lang w:val="en-US"/>
        </w:rPr>
      </w:pPr>
    </w:p>
    <w:p w14:paraId="1EE3AB56" w14:textId="1D9BD625" w:rsidR="00067792" w:rsidRPr="0057512B" w:rsidRDefault="00067792" w:rsidP="00067792">
      <w:pPr>
        <w:pStyle w:val="ListParagraph"/>
        <w:numPr>
          <w:ilvl w:val="0"/>
          <w:numId w:val="35"/>
        </w:numPr>
        <w:rPr>
          <w:rFonts w:ascii="Helvetica Neue" w:hAnsi="Helvetica Neue" w:cs="Helvetica"/>
          <w:color w:val="000000"/>
          <w:bdr w:val="nil"/>
        </w:rPr>
      </w:pPr>
      <w:r w:rsidRPr="0057512B">
        <w:rPr>
          <w:rFonts w:ascii="Helvetica Neue" w:hAnsi="Helvetica Neue" w:cs="Helvetica"/>
          <w:color w:val="000000"/>
          <w:bdr w:val="nil"/>
        </w:rPr>
        <w:t xml:space="preserve">List </w:t>
      </w:r>
      <w:r w:rsidRPr="0057512B">
        <w:rPr>
          <w:rFonts w:ascii="Helvetica Neue" w:hAnsi="Helvetica Neue" w:cs="Helvetica"/>
          <w:color w:val="000000"/>
          <w:bdr w:val="nil"/>
        </w:rPr>
        <w:t>1</w:t>
      </w:r>
      <w:r w:rsidRPr="0057512B">
        <w:rPr>
          <w:rFonts w:ascii="Helvetica Neue" w:hAnsi="Helvetica Neue" w:cs="Helvetica"/>
          <w:color w:val="000000"/>
          <w:bdr w:val="nil"/>
        </w:rPr>
        <w:t xml:space="preserve"> example application where False Positives are more problematic than False Negatives, and vice versa. Provide a brief explanation!</w:t>
      </w:r>
    </w:p>
    <w:p w14:paraId="4A5CADEF" w14:textId="608989F5" w:rsidR="00067792" w:rsidRPr="0057512B" w:rsidRDefault="00067792" w:rsidP="00497736">
      <w:pPr>
        <w:rPr>
          <w:rFonts w:ascii="Helvetica Neue" w:hAnsi="Helvetica Neue"/>
          <w:b/>
          <w:u w:val="single"/>
        </w:rPr>
      </w:pPr>
    </w:p>
    <w:p w14:paraId="3BA9E419" w14:textId="1F423FC1" w:rsidR="00067792" w:rsidRPr="0057512B" w:rsidRDefault="00D30543" w:rsidP="004977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Helvetica Neue" w:eastAsia="Arial Unicode MS" w:hAnsi="Helvetica Neue" w:cs="Helvetica"/>
          <w:color w:val="00B050"/>
          <w:bdr w:val="nil"/>
          <w:lang w:val="en-US"/>
        </w:rPr>
      </w:pPr>
      <w:r w:rsidRPr="00497736">
        <w:rPr>
          <w:rFonts w:ascii="Helvetica Neue" w:eastAsia="Arial Unicode MS" w:hAnsi="Helvetica Neue" w:cs="Helvetica"/>
          <w:b/>
          <w:color w:val="00B050"/>
          <w:bdr w:val="nil"/>
          <w:lang w:val="en-US"/>
        </w:rPr>
        <w:t>Spam detector</w:t>
      </w:r>
      <w:r w:rsidRPr="0057512B">
        <w:rPr>
          <w:rFonts w:ascii="Helvetica Neue" w:eastAsia="Arial Unicode MS" w:hAnsi="Helvetica Neue" w:cs="Helvetica"/>
          <w:color w:val="00B050"/>
          <w:bdr w:val="nil"/>
          <w:lang w:val="en-US"/>
        </w:rPr>
        <w:t>: false positives lead to real emails being detected as spam, which can lead to users missing important emails. False negatives just lead to an additional spam message that gets through to the user.</w:t>
      </w:r>
    </w:p>
    <w:p w14:paraId="177E5792" w14:textId="4FB99F9D" w:rsidR="00067792" w:rsidRPr="0057512B" w:rsidRDefault="00D30543" w:rsidP="004977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Helvetica Neue" w:eastAsia="Arial Unicode MS" w:hAnsi="Helvetica Neue" w:cs="Helvetica"/>
          <w:b/>
          <w:color w:val="00B050"/>
          <w:bdr w:val="nil"/>
          <w:lang w:val="en-US"/>
        </w:rPr>
      </w:pPr>
      <w:r w:rsidRPr="00497736">
        <w:rPr>
          <w:rFonts w:ascii="Helvetica Neue" w:eastAsia="Arial Unicode MS" w:hAnsi="Helvetica Neue" w:cs="Helvetica"/>
          <w:b/>
          <w:color w:val="00B050"/>
          <w:bdr w:val="nil"/>
          <w:lang w:val="en-US"/>
        </w:rPr>
        <w:t>Flagging defective products for manual review</w:t>
      </w:r>
      <w:r w:rsidRPr="0057512B">
        <w:rPr>
          <w:rFonts w:ascii="Helvetica Neue" w:eastAsia="Arial Unicode MS" w:hAnsi="Helvetica Neue" w:cs="Helvetica"/>
          <w:color w:val="00B050"/>
          <w:bdr w:val="nil"/>
          <w:lang w:val="en-US"/>
        </w:rPr>
        <w:t>: false negatives can lead to defective products being shipped out, while false positives just increase the amount of manual review that needs to be done.</w:t>
      </w:r>
    </w:p>
    <w:p w14:paraId="0049772E" w14:textId="338306B6" w:rsidR="00974565" w:rsidRPr="0057512B" w:rsidRDefault="00974565" w:rsidP="007A4E4A">
      <w:pPr>
        <w:rPr>
          <w:rFonts w:ascii="Helvetica Neue" w:hAnsi="Helvetica Neue"/>
        </w:rPr>
      </w:pPr>
    </w:p>
    <w:p w14:paraId="6C60DB06" w14:textId="06DB6BF5" w:rsidR="0057512B" w:rsidRPr="0057512B" w:rsidRDefault="00D30543" w:rsidP="0057512B">
      <w:pPr>
        <w:pStyle w:val="ListParagraph"/>
        <w:numPr>
          <w:ilvl w:val="0"/>
          <w:numId w:val="35"/>
        </w:numPr>
        <w:rPr>
          <w:rFonts w:ascii="Helvetica Neue" w:eastAsia="Times New Roman" w:hAnsi="Helvetica Neue"/>
          <w:color w:val="00B050"/>
        </w:rPr>
      </w:pPr>
      <w:r w:rsidRPr="0057512B">
        <w:rPr>
          <w:rFonts w:ascii="Helvetica Neue" w:hAnsi="Helvetica Neue" w:cs="Helvetica"/>
          <w:color w:val="000000" w:themeColor="text1"/>
          <w:bdr w:val="nil"/>
        </w:rPr>
        <w:t>Say you trained a binary sentiment classifier that classifies social media posts (e.g., tweets) into ”negative” and ”positive”. Your datasets for training and testing were balanced and sufficiently large. Let’s assume that the F1 score of your classifier is 0.85. How would you assess if this is a good result?</w:t>
      </w:r>
    </w:p>
    <w:p w14:paraId="11199463" w14:textId="42011FC5" w:rsidR="0057512B" w:rsidRPr="0057512B" w:rsidRDefault="007A4E4A" w:rsidP="0057512B">
      <w:pPr>
        <w:ind w:left="720"/>
        <w:rPr>
          <w:rFonts w:ascii="Helvetica Neue" w:hAnsi="Helvetica Neue"/>
          <w:color w:val="00B050"/>
        </w:rPr>
      </w:pPr>
      <w:r w:rsidRPr="0057512B">
        <w:rPr>
          <w:rFonts w:ascii="Helvetica Neue" w:hAnsi="Helvetica Neue"/>
          <w:color w:val="00B050"/>
        </w:rPr>
        <w:br/>
      </w:r>
      <w:r w:rsidR="0057512B" w:rsidRPr="0057512B">
        <w:rPr>
          <w:rFonts w:ascii="Helvetica Neue" w:hAnsi="Helvetica Neue"/>
          <w:color w:val="00B050"/>
        </w:rPr>
        <w:t>• A ”random guesser” would get an F1 score of around 0.5, so the classifier is certainly much better than that</w:t>
      </w:r>
    </w:p>
    <w:p w14:paraId="1D5E5948" w14:textId="5E1F477A" w:rsidR="0057512B" w:rsidRPr="0057512B" w:rsidRDefault="0057512B" w:rsidP="0057512B">
      <w:pPr>
        <w:ind w:left="720"/>
        <w:rPr>
          <w:rFonts w:ascii="Helvetica Neue" w:hAnsi="Helvetica Neue"/>
          <w:color w:val="00B050"/>
        </w:rPr>
      </w:pPr>
      <w:r w:rsidRPr="0057512B">
        <w:rPr>
          <w:rFonts w:ascii="Helvetica Neue" w:hAnsi="Helvetica Neue"/>
          <w:color w:val="00B050"/>
        </w:rPr>
        <w:t xml:space="preserve">• Compare the classifier with the “next-best alternative”: e.g. </w:t>
      </w:r>
      <w:r w:rsidR="00497736">
        <w:rPr>
          <w:rFonts w:ascii="Helvetica Neue" w:hAnsi="Helvetica Neue"/>
          <w:color w:val="00B050"/>
        </w:rPr>
        <w:t xml:space="preserve">the existing </w:t>
      </w:r>
      <w:r w:rsidRPr="0057512B">
        <w:rPr>
          <w:rFonts w:ascii="Helvetica Neue" w:hAnsi="Helvetica Neue"/>
          <w:color w:val="00B050"/>
        </w:rPr>
        <w:t>solution the classifier is aiming to replace</w:t>
      </w:r>
    </w:p>
    <w:p w14:paraId="36CB2B91" w14:textId="71060416" w:rsidR="007A4E4A" w:rsidRPr="0057512B" w:rsidRDefault="0057512B" w:rsidP="0057512B">
      <w:pPr>
        <w:ind w:left="720"/>
        <w:rPr>
          <w:rFonts w:ascii="Helvetica Neue" w:hAnsi="Helvetica Neue"/>
        </w:rPr>
      </w:pPr>
      <w:r w:rsidRPr="0057512B">
        <w:rPr>
          <w:rFonts w:ascii="Helvetica Neue" w:hAnsi="Helvetica Neue"/>
          <w:color w:val="00B050"/>
        </w:rPr>
        <w:t>• While an F1 score 1.0 is the theoretical upper bound, in practice the goal is often below that. This is particularly true for such subjective use cases like sentiment analysis where different people might give different sentiments to the same tweet. For example, if people agreed on tweets’ sentiments in 90% of the cases, then the classifier is rather close to this number.</w:t>
      </w:r>
      <w:r w:rsidR="007A4E4A" w:rsidRPr="0057512B">
        <w:rPr>
          <w:rFonts w:ascii="Helvetica Neue" w:hAnsi="Helvetica Neue"/>
          <w:color w:val="00B050"/>
        </w:rPr>
        <w:br/>
      </w:r>
    </w:p>
    <w:p w14:paraId="264BDD70" w14:textId="7E82591B" w:rsidR="0057512B" w:rsidRPr="0057512B" w:rsidRDefault="0057512B" w:rsidP="0057512B">
      <w:pPr>
        <w:pStyle w:val="ListParagraph"/>
        <w:numPr>
          <w:ilvl w:val="0"/>
          <w:numId w:val="35"/>
        </w:numPr>
        <w:rPr>
          <w:rFonts w:ascii="Helvetica Neue" w:eastAsia="Times New Roman" w:hAnsi="Helvetica Neue"/>
          <w:color w:val="00B050"/>
        </w:rPr>
      </w:pPr>
      <w:r w:rsidRPr="0057512B">
        <w:rPr>
          <w:rFonts w:ascii="Helvetica Neue" w:hAnsi="Helvetica Neue" w:cs="Helvetica"/>
          <w:color w:val="000000"/>
          <w:bdr w:val="nil"/>
        </w:rPr>
        <w:t>Say you trained a classifier that identifies whether an image contains a Car, Boat, or Plane, and the F1-score is very high, say, 0.99. Your datasets for training and testing were balanced and sufficiently large. What might be a reason why the classifier would suddenly perform poorly in practice?</w:t>
      </w:r>
      <w:r w:rsidR="007A4E4A" w:rsidRPr="0057512B">
        <w:rPr>
          <w:rFonts w:ascii="Helvetica Neue" w:eastAsia="Times New Roman" w:hAnsi="Helvetica Neue"/>
        </w:rPr>
        <w:br/>
      </w:r>
      <w:r w:rsidR="007A4E4A" w:rsidRPr="0057512B">
        <w:rPr>
          <w:rFonts w:ascii="Helvetica Neue" w:eastAsia="Times New Roman" w:hAnsi="Helvetica Neue"/>
        </w:rPr>
        <w:br/>
      </w:r>
      <w:r w:rsidRPr="0057512B">
        <w:rPr>
          <w:rFonts w:ascii="Helvetica Neue" w:eastAsia="Times New Roman" w:hAnsi="Helvetica Neue"/>
          <w:color w:val="00B050"/>
        </w:rPr>
        <w:t xml:space="preserve">• </w:t>
      </w:r>
      <w:r w:rsidR="00DC3B8D">
        <w:rPr>
          <w:rFonts w:ascii="Helvetica Neue" w:eastAsia="Times New Roman" w:hAnsi="Helvetica Neue"/>
          <w:color w:val="00B050"/>
        </w:rPr>
        <w:t>The</w:t>
      </w:r>
      <w:r w:rsidRPr="0057512B">
        <w:rPr>
          <w:rFonts w:ascii="Helvetica Neue" w:eastAsia="Times New Roman" w:hAnsi="Helvetica Neue"/>
          <w:color w:val="00B050"/>
        </w:rPr>
        <w:t xml:space="preserve"> dataset </w:t>
      </w:r>
      <w:r w:rsidR="00DC3B8D">
        <w:rPr>
          <w:rFonts w:ascii="Helvetica Neue" w:eastAsia="Times New Roman" w:hAnsi="Helvetica Neue"/>
          <w:color w:val="00B050"/>
        </w:rPr>
        <w:t xml:space="preserve">may not be </w:t>
      </w:r>
      <w:r w:rsidRPr="0057512B">
        <w:rPr>
          <w:rFonts w:ascii="Helvetica Neue" w:eastAsia="Times New Roman" w:hAnsi="Helvetica Neue"/>
          <w:color w:val="00B050"/>
        </w:rPr>
        <w:t>representative</w:t>
      </w:r>
      <w:r w:rsidR="00DC3B8D">
        <w:rPr>
          <w:rFonts w:ascii="Helvetica Neue" w:eastAsia="Times New Roman" w:hAnsi="Helvetica Neue"/>
          <w:color w:val="00B050"/>
        </w:rPr>
        <w:t xml:space="preserve"> enough of the situations faced in practice.</w:t>
      </w:r>
      <w:r w:rsidRPr="0057512B">
        <w:rPr>
          <w:rFonts w:ascii="Helvetica Neue" w:eastAsia="Times New Roman" w:hAnsi="Helvetica Neue"/>
          <w:color w:val="00B050"/>
        </w:rPr>
        <w:t>.</w:t>
      </w:r>
    </w:p>
    <w:p w14:paraId="617559D5" w14:textId="49053DFE" w:rsidR="0057512B" w:rsidRDefault="0057512B" w:rsidP="00DC3B8D">
      <w:pPr>
        <w:ind w:left="720"/>
        <w:rPr>
          <w:rFonts w:asciiTheme="minorHAnsi" w:hAnsiTheme="minorHAnsi"/>
          <w:color w:val="00B050"/>
          <w:sz w:val="22"/>
          <w:szCs w:val="22"/>
        </w:rPr>
      </w:pPr>
      <w:r w:rsidRPr="0057512B">
        <w:rPr>
          <w:rFonts w:ascii="Helvetica Neue" w:hAnsi="Helvetica Neue"/>
          <w:color w:val="00B050"/>
        </w:rPr>
        <w:t xml:space="preserve">• </w:t>
      </w:r>
      <w:r w:rsidR="0013767A">
        <w:rPr>
          <w:rFonts w:ascii="Helvetica Neue" w:hAnsi="Helvetica Neue"/>
          <w:color w:val="00B050"/>
        </w:rPr>
        <w:t>Example: a</w:t>
      </w:r>
      <w:r w:rsidRPr="0057512B">
        <w:rPr>
          <w:rFonts w:ascii="Helvetica Neue" w:hAnsi="Helvetica Neue"/>
          <w:color w:val="00B050"/>
        </w:rPr>
        <w:t xml:space="preserve"> ”bad” dataset </w:t>
      </w:r>
      <w:r w:rsidR="00DC3B8D">
        <w:rPr>
          <w:rFonts w:ascii="Helvetica Neue" w:hAnsi="Helvetica Neue"/>
          <w:color w:val="00B050"/>
        </w:rPr>
        <w:t xml:space="preserve">for vehicle classification could </w:t>
      </w:r>
      <w:r w:rsidRPr="0057512B">
        <w:rPr>
          <w:rFonts w:ascii="Helvetica Neue" w:hAnsi="Helvetica Neue"/>
          <w:color w:val="00B050"/>
        </w:rPr>
        <w:t>contain only images with planes in the sky, boats on the open sea, and cars on roads. In this case, the classifier might identify planes because of the blue/grey background (sky)</w:t>
      </w:r>
      <w:r w:rsidR="00DC3B8D">
        <w:rPr>
          <w:rFonts w:ascii="Helvetica Neue" w:hAnsi="Helvetica Neue"/>
          <w:color w:val="00B050"/>
        </w:rPr>
        <w:t>, and make mistakes in practice when different backgrounds are present.</w:t>
      </w:r>
      <w:r w:rsidR="00DC3B8D" w:rsidRPr="0057512B">
        <w:rPr>
          <w:rFonts w:ascii="Helvetica Neue" w:hAnsi="Helvetica Neue"/>
          <w:color w:val="00B050"/>
        </w:rPr>
        <w:t xml:space="preserve"> </w:t>
      </w:r>
      <w:r w:rsidR="007A4E4A" w:rsidRPr="0057512B">
        <w:rPr>
          <w:rFonts w:ascii="Helvetica Neue" w:hAnsi="Helvetica Neue"/>
          <w:color w:val="00B050"/>
        </w:rPr>
        <w:br/>
      </w:r>
    </w:p>
    <w:p w14:paraId="7298C968" w14:textId="77777777" w:rsidR="00F62F40" w:rsidRDefault="00F62F40">
      <w:pPr>
        <w:pBdr>
          <w:top w:val="nil"/>
          <w:left w:val="nil"/>
          <w:bottom w:val="nil"/>
          <w:right w:val="nil"/>
          <w:between w:val="nil"/>
          <w:bar w:val="nil"/>
        </w:pBdr>
        <w:rPr>
          <w:rFonts w:asciiTheme="minorHAnsi" w:hAnsiTheme="minorHAnsi"/>
          <w:color w:val="00B050"/>
          <w:sz w:val="22"/>
          <w:szCs w:val="22"/>
        </w:rPr>
      </w:pPr>
      <w:r>
        <w:rPr>
          <w:rFonts w:asciiTheme="minorHAnsi" w:hAnsiTheme="minorHAnsi"/>
          <w:color w:val="00B050"/>
          <w:sz w:val="22"/>
          <w:szCs w:val="22"/>
        </w:rPr>
        <w:br w:type="page"/>
      </w:r>
    </w:p>
    <w:p w14:paraId="31F55458" w14:textId="50F29E84" w:rsidR="00F62F40" w:rsidRDefault="0032040C" w:rsidP="00F62F40">
      <w:pPr>
        <w:rPr>
          <w:rFonts w:asciiTheme="minorHAnsi" w:hAnsiTheme="minorHAnsi"/>
          <w:b/>
          <w:sz w:val="30"/>
          <w:szCs w:val="30"/>
          <w:u w:val="single"/>
        </w:rPr>
      </w:pPr>
      <w:r>
        <w:rPr>
          <w:rFonts w:asciiTheme="minorHAnsi" w:hAnsiTheme="minorHAnsi"/>
          <w:color w:val="00B050"/>
          <w:sz w:val="22"/>
          <w:szCs w:val="22"/>
        </w:rPr>
        <w:lastRenderedPageBreak/>
        <w:br/>
      </w:r>
      <w:r w:rsidR="00F62F40" w:rsidRPr="007A4E4A">
        <w:rPr>
          <w:rFonts w:asciiTheme="minorHAnsi" w:hAnsiTheme="minorHAnsi"/>
          <w:b/>
          <w:sz w:val="30"/>
          <w:szCs w:val="30"/>
          <w:u w:val="single"/>
        </w:rPr>
        <w:t>Q</w:t>
      </w:r>
      <w:r w:rsidR="00497736">
        <w:rPr>
          <w:rFonts w:asciiTheme="minorHAnsi" w:hAnsiTheme="minorHAnsi"/>
          <w:b/>
          <w:sz w:val="30"/>
          <w:szCs w:val="30"/>
          <w:u w:val="single"/>
        </w:rPr>
        <w:t>3</w:t>
      </w:r>
      <w:r w:rsidR="00F62F40">
        <w:rPr>
          <w:rFonts w:asciiTheme="minorHAnsi" w:hAnsiTheme="minorHAnsi"/>
          <w:b/>
          <w:sz w:val="30"/>
          <w:szCs w:val="30"/>
          <w:u w:val="single"/>
        </w:rPr>
        <w:t xml:space="preserve">: </w:t>
      </w:r>
      <w:r w:rsidR="00F62F40">
        <w:rPr>
          <w:rFonts w:asciiTheme="minorHAnsi" w:hAnsiTheme="minorHAnsi"/>
          <w:b/>
          <w:sz w:val="30"/>
          <w:szCs w:val="30"/>
          <w:u w:val="single"/>
        </w:rPr>
        <w:t>Data Distribution and Decision Trees</w:t>
      </w:r>
    </w:p>
    <w:p w14:paraId="7C434C7C" w14:textId="3CDA3EA9" w:rsidR="00F62F40" w:rsidRDefault="00F62F40" w:rsidP="00F62F40">
      <w:pPr>
        <w:rPr>
          <w:rFonts w:asciiTheme="minorHAnsi" w:hAnsiTheme="minorHAnsi"/>
          <w:b/>
          <w:sz w:val="30"/>
          <w:szCs w:val="30"/>
          <w:u w:val="single"/>
        </w:rPr>
      </w:pPr>
    </w:p>
    <w:p w14:paraId="1BA2BEED" w14:textId="3A4BF56B" w:rsidR="00F62F40" w:rsidRPr="005C438B" w:rsidRDefault="00F62F40" w:rsidP="00F62F40">
      <w:pPr>
        <w:rPr>
          <w:rFonts w:ascii="Helvetica Neue" w:eastAsia="Arial Unicode MS" w:hAnsi="Helvetica Neue" w:cs="Helvetica"/>
          <w:color w:val="000000"/>
          <w:bdr w:val="nil"/>
          <w:lang w:val="en-US"/>
        </w:rPr>
      </w:pPr>
      <w:r w:rsidRPr="005C438B">
        <w:rPr>
          <w:rFonts w:ascii="Helvetica Neue" w:eastAsia="Arial Unicode MS" w:hAnsi="Helvetica Neue" w:cs="Helvetica"/>
          <w:color w:val="000000"/>
          <w:bdr w:val="nil"/>
          <w:lang w:val="en-US"/>
        </w:rPr>
        <w:t xml:space="preserve">The figure below shows </w:t>
      </w:r>
      <w:r w:rsidRPr="005C438B">
        <w:rPr>
          <w:rFonts w:ascii="Helvetica Neue" w:eastAsia="Arial Unicode MS" w:hAnsi="Helvetica Neue" w:cs="Helvetica"/>
          <w:color w:val="000000"/>
          <w:bdr w:val="nil"/>
          <w:lang w:val="en-US"/>
        </w:rPr>
        <w:t>3</w:t>
      </w:r>
      <w:r w:rsidRPr="005C438B">
        <w:rPr>
          <w:rFonts w:ascii="Helvetica Neue" w:eastAsia="Arial Unicode MS" w:hAnsi="Helvetica Neue" w:cs="Helvetica"/>
          <w:color w:val="000000"/>
          <w:bdr w:val="nil"/>
          <w:lang w:val="en-US"/>
        </w:rPr>
        <w:t xml:space="preserve"> distributions of the values for a single feature. The color and shape of the dots reflect the class label. Since we only have two colors/sizes, the example application is a binary classification task.</w:t>
      </w:r>
    </w:p>
    <w:p w14:paraId="0F12D5C7" w14:textId="609FE6D8" w:rsidR="005C438B" w:rsidRPr="005C438B" w:rsidRDefault="005C438B" w:rsidP="00F62F40">
      <w:pPr>
        <w:rPr>
          <w:rFonts w:ascii="Helvetica Neue" w:eastAsia="Arial Unicode MS" w:hAnsi="Helvetica Neue" w:cs="Helvetica"/>
          <w:color w:val="000000"/>
          <w:bdr w:val="nil"/>
          <w:lang w:val="en-US"/>
        </w:rPr>
      </w:pPr>
    </w:p>
    <w:p w14:paraId="7167C51B" w14:textId="01501C60" w:rsidR="005C438B" w:rsidRPr="005C438B" w:rsidRDefault="005C438B" w:rsidP="00F62F40">
      <w:pPr>
        <w:rPr>
          <w:rFonts w:ascii="Helvetica Neue" w:eastAsia="Arial Unicode MS" w:hAnsi="Helvetica Neue" w:cs="Helvetica"/>
          <w:color w:val="000000"/>
          <w:bdr w:val="nil"/>
          <w:lang w:val="en-US"/>
        </w:rPr>
      </w:pPr>
      <w:r w:rsidRPr="005C438B">
        <w:rPr>
          <w:rFonts w:ascii="Helvetica Neue" w:eastAsia="Arial Unicode MS" w:hAnsi="Helvetica Neue" w:cs="Helvetica"/>
          <w:color w:val="000000"/>
          <w:bdr w:val="nil"/>
          <w:lang w:val="en-US"/>
        </w:rPr>
        <w:t xml:space="preserve">In A, we observe </w:t>
      </w:r>
      <w:r>
        <w:rPr>
          <w:rFonts w:ascii="Helvetica Neue" w:eastAsia="Arial Unicode MS" w:hAnsi="Helvetica Neue" w:cs="Helvetica"/>
          <w:color w:val="000000"/>
          <w:bdr w:val="nil"/>
          <w:lang w:val="en-US"/>
        </w:rPr>
        <w:t xml:space="preserve">what can be called </w:t>
      </w:r>
      <w:r w:rsidRPr="005C438B">
        <w:rPr>
          <w:rFonts w:ascii="Helvetica Neue" w:eastAsia="Arial Unicode MS" w:hAnsi="Helvetica Neue" w:cs="Helvetica"/>
          <w:color w:val="000000"/>
          <w:bdr w:val="nil"/>
          <w:lang w:val="en-US"/>
        </w:rPr>
        <w:t>a “mislabeled point” at x=60, and an “outlier” at x=95. In B, the mislabeled point is removed, while in C, the outlier is removed.</w:t>
      </w:r>
    </w:p>
    <w:p w14:paraId="7F286132" w14:textId="4B25C555" w:rsidR="00F62F40" w:rsidRPr="005C438B" w:rsidRDefault="00F62F40" w:rsidP="00F62F40">
      <w:pPr>
        <w:rPr>
          <w:rFonts w:ascii="Helvetica Neue" w:hAnsi="Helvetica Neue"/>
          <w:b/>
          <w:u w:val="single"/>
        </w:rPr>
      </w:pPr>
    </w:p>
    <w:p w14:paraId="031025A0" w14:textId="317769F5" w:rsidR="00F62F40" w:rsidRPr="005C438B" w:rsidRDefault="00F62F40" w:rsidP="00F62F40">
      <w:pPr>
        <w:rPr>
          <w:rFonts w:ascii="Helvetica Neue" w:hAnsi="Helvetica Neue"/>
          <w:b/>
          <w:u w:val="single"/>
        </w:rPr>
      </w:pPr>
    </w:p>
    <w:p w14:paraId="1D34D4B3" w14:textId="50919473" w:rsidR="00B971BB" w:rsidRDefault="00F62F40" w:rsidP="005C438B">
      <w:pPr>
        <w:numPr>
          <w:ilvl w:val="0"/>
          <w:numId w:val="32"/>
        </w:numPr>
        <w:pBdr>
          <w:top w:val="nil"/>
          <w:left w:val="nil"/>
          <w:bottom w:val="nil"/>
          <w:right w:val="nil"/>
          <w:between w:val="nil"/>
          <w:bar w:val="nil"/>
        </w:pBdr>
        <w:rPr>
          <w:rFonts w:ascii="Helvetica Neue" w:hAnsi="Helvetica Neue"/>
        </w:rPr>
      </w:pPr>
      <w:r w:rsidRPr="005C438B">
        <w:rPr>
          <w:rFonts w:ascii="Helvetica Neue" w:hAnsi="Helvetica Neue"/>
        </w:rPr>
        <w:drawing>
          <wp:inline distT="0" distB="0" distL="0" distR="0" wp14:anchorId="7D9A8A49" wp14:editId="2A4B4487">
            <wp:extent cx="4542972" cy="178321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2972" cy="1783214"/>
                    </a:xfrm>
                    <a:prstGeom prst="rect">
                      <a:avLst/>
                    </a:prstGeom>
                  </pic:spPr>
                </pic:pic>
              </a:graphicData>
            </a:graphic>
          </wp:inline>
        </w:drawing>
      </w:r>
    </w:p>
    <w:p w14:paraId="7BF8E3F4" w14:textId="77777777" w:rsidR="002F3EB7" w:rsidRPr="005C438B" w:rsidRDefault="002F3EB7" w:rsidP="005C438B">
      <w:pPr>
        <w:numPr>
          <w:ilvl w:val="0"/>
          <w:numId w:val="32"/>
        </w:numPr>
        <w:pBdr>
          <w:top w:val="nil"/>
          <w:left w:val="nil"/>
          <w:bottom w:val="nil"/>
          <w:right w:val="nil"/>
          <w:between w:val="nil"/>
          <w:bar w:val="nil"/>
        </w:pBdr>
        <w:rPr>
          <w:rFonts w:ascii="Helvetica Neue" w:hAnsi="Helvetica Neue"/>
        </w:rPr>
      </w:pPr>
    </w:p>
    <w:p w14:paraId="380E808E" w14:textId="3D1DB92B" w:rsidR="005C438B" w:rsidRPr="005C438B" w:rsidRDefault="005C438B" w:rsidP="005C438B">
      <w:pPr>
        <w:pStyle w:val="ListParagraph"/>
        <w:numPr>
          <w:ilvl w:val="0"/>
          <w:numId w:val="39"/>
        </w:numPr>
        <w:pBdr>
          <w:top w:val="nil"/>
          <w:left w:val="nil"/>
          <w:bottom w:val="nil"/>
          <w:right w:val="nil"/>
          <w:between w:val="nil"/>
          <w:bar w:val="nil"/>
        </w:pBdr>
        <w:rPr>
          <w:rFonts w:ascii="Helvetica Neue" w:hAnsi="Helvetica Neue"/>
        </w:rPr>
      </w:pPr>
      <w:r w:rsidRPr="005C438B">
        <w:rPr>
          <w:rFonts w:ascii="Helvetica Neue" w:hAnsi="Helvetica Neue"/>
        </w:rPr>
        <w:t>How many splits would the decision tree fitting algorithm perform in each of these cases?</w:t>
      </w:r>
    </w:p>
    <w:p w14:paraId="450799DD" w14:textId="4FA67A04" w:rsidR="005C438B" w:rsidRPr="005C438B" w:rsidRDefault="005C438B" w:rsidP="005C438B">
      <w:pPr>
        <w:pBdr>
          <w:top w:val="nil"/>
          <w:left w:val="nil"/>
          <w:bottom w:val="nil"/>
          <w:right w:val="nil"/>
          <w:between w:val="nil"/>
          <w:bar w:val="nil"/>
        </w:pBdr>
        <w:rPr>
          <w:rFonts w:ascii="Helvetica Neue" w:hAnsi="Helvetica Neue"/>
        </w:rPr>
      </w:pPr>
    </w:p>
    <w:p w14:paraId="40A3D746" w14:textId="669DACDD" w:rsidR="005C438B" w:rsidRPr="005C438B" w:rsidRDefault="005C438B" w:rsidP="005C438B">
      <w:pPr>
        <w:pBdr>
          <w:top w:val="nil"/>
          <w:left w:val="nil"/>
          <w:bottom w:val="nil"/>
          <w:right w:val="nil"/>
          <w:between w:val="nil"/>
          <w:bar w:val="nil"/>
        </w:pBdr>
        <w:ind w:left="720"/>
        <w:rPr>
          <w:rFonts w:ascii="Helvetica Neue" w:hAnsi="Helvetica Neue"/>
          <w:color w:val="00B050"/>
        </w:rPr>
      </w:pPr>
      <w:r w:rsidRPr="005C438B">
        <w:rPr>
          <w:rFonts w:ascii="Helvetica Neue" w:hAnsi="Helvetica Neue"/>
          <w:color w:val="00B050"/>
        </w:rPr>
        <w:t>1 split for B and C (at around x=42)</w:t>
      </w:r>
    </w:p>
    <w:p w14:paraId="230A615D" w14:textId="68BFD855" w:rsidR="005C438B" w:rsidRPr="005C438B" w:rsidRDefault="005C438B" w:rsidP="005C438B">
      <w:pPr>
        <w:pBdr>
          <w:top w:val="nil"/>
          <w:left w:val="nil"/>
          <w:bottom w:val="nil"/>
          <w:right w:val="nil"/>
          <w:between w:val="nil"/>
          <w:bar w:val="nil"/>
        </w:pBdr>
        <w:ind w:left="720"/>
        <w:rPr>
          <w:rFonts w:ascii="Helvetica Neue" w:hAnsi="Helvetica Neue"/>
          <w:color w:val="00B050"/>
        </w:rPr>
      </w:pPr>
      <w:r w:rsidRPr="005C438B">
        <w:rPr>
          <w:rFonts w:ascii="Helvetica Neue" w:hAnsi="Helvetica Neue"/>
          <w:color w:val="00B050"/>
        </w:rPr>
        <w:t>3 splits for A (at around x=42, x=58, x=80)</w:t>
      </w:r>
    </w:p>
    <w:p w14:paraId="71BF2C75" w14:textId="77777777" w:rsidR="005C438B" w:rsidRPr="005C438B" w:rsidRDefault="005C438B" w:rsidP="005C438B">
      <w:pPr>
        <w:pBdr>
          <w:top w:val="nil"/>
          <w:left w:val="nil"/>
          <w:bottom w:val="nil"/>
          <w:right w:val="nil"/>
          <w:between w:val="nil"/>
          <w:bar w:val="nil"/>
        </w:pBdr>
        <w:rPr>
          <w:rFonts w:ascii="Helvetica Neue" w:hAnsi="Helvetica Neue"/>
        </w:rPr>
      </w:pPr>
    </w:p>
    <w:p w14:paraId="248FD651" w14:textId="3FFBC8AF" w:rsidR="005C438B" w:rsidRPr="005C438B" w:rsidRDefault="005C438B" w:rsidP="005C438B">
      <w:pPr>
        <w:pStyle w:val="ListParagraph"/>
        <w:numPr>
          <w:ilvl w:val="0"/>
          <w:numId w:val="39"/>
        </w:numPr>
        <w:pBdr>
          <w:top w:val="nil"/>
          <w:left w:val="nil"/>
          <w:bottom w:val="nil"/>
          <w:right w:val="nil"/>
          <w:between w:val="nil"/>
          <w:bar w:val="nil"/>
        </w:pBdr>
        <w:rPr>
          <w:rFonts w:ascii="Helvetica Neue" w:hAnsi="Helvetica Neue"/>
        </w:rPr>
      </w:pPr>
      <w:r w:rsidRPr="005C438B">
        <w:rPr>
          <w:rFonts w:ascii="Helvetica Neue" w:hAnsi="Helvetica Neue"/>
        </w:rPr>
        <w:t xml:space="preserve">Given your </w:t>
      </w:r>
      <w:r w:rsidR="00897388">
        <w:rPr>
          <w:rFonts w:ascii="Helvetica Neue" w:hAnsi="Helvetica Neue"/>
        </w:rPr>
        <w:t xml:space="preserve">previous </w:t>
      </w:r>
      <w:r w:rsidRPr="005C438B">
        <w:rPr>
          <w:rFonts w:ascii="Helvetica Neue" w:hAnsi="Helvetica Neue"/>
        </w:rPr>
        <w:t>answer, summarize how “mislabeled points” and “outliers” affect the learned decision tree in this case.</w:t>
      </w:r>
    </w:p>
    <w:p w14:paraId="3A0C053E" w14:textId="22D828BF" w:rsidR="005C438B" w:rsidRPr="005C438B" w:rsidRDefault="005C438B" w:rsidP="005C438B">
      <w:pPr>
        <w:pBdr>
          <w:top w:val="nil"/>
          <w:left w:val="nil"/>
          <w:bottom w:val="nil"/>
          <w:right w:val="nil"/>
          <w:between w:val="nil"/>
          <w:bar w:val="nil"/>
        </w:pBdr>
        <w:rPr>
          <w:rFonts w:ascii="Helvetica Neue" w:hAnsi="Helvetica Neue"/>
        </w:rPr>
      </w:pPr>
    </w:p>
    <w:p w14:paraId="659636B4" w14:textId="09E7D0F7" w:rsidR="005C438B" w:rsidRPr="005C438B" w:rsidRDefault="005C438B" w:rsidP="005C438B">
      <w:pPr>
        <w:pBdr>
          <w:top w:val="nil"/>
          <w:left w:val="nil"/>
          <w:bottom w:val="nil"/>
          <w:right w:val="nil"/>
          <w:between w:val="nil"/>
          <w:bar w:val="nil"/>
        </w:pBdr>
        <w:ind w:left="720"/>
        <w:rPr>
          <w:rFonts w:ascii="Helvetica Neue" w:hAnsi="Helvetica Neue"/>
          <w:color w:val="00B050"/>
        </w:rPr>
      </w:pPr>
      <w:r w:rsidRPr="005C438B">
        <w:rPr>
          <w:rFonts w:ascii="Helvetica Neue" w:hAnsi="Helvetica Neue"/>
          <w:color w:val="00B050"/>
        </w:rPr>
        <w:t>Mislabelled points corrupt the decision tree, forcing them to learn extra splits which makes their predictions more noisy and inaccurate.</w:t>
      </w:r>
    </w:p>
    <w:p w14:paraId="1D484C01" w14:textId="2AD1E669" w:rsidR="005C438B" w:rsidRPr="005C438B" w:rsidRDefault="005C438B" w:rsidP="005C438B">
      <w:pPr>
        <w:pBdr>
          <w:top w:val="nil"/>
          <w:left w:val="nil"/>
          <w:bottom w:val="nil"/>
          <w:right w:val="nil"/>
          <w:between w:val="nil"/>
          <w:bar w:val="nil"/>
        </w:pBdr>
        <w:ind w:left="720"/>
        <w:rPr>
          <w:rFonts w:ascii="Helvetica Neue" w:hAnsi="Helvetica Neue"/>
          <w:color w:val="00B050"/>
        </w:rPr>
      </w:pPr>
      <w:r w:rsidRPr="005C438B">
        <w:rPr>
          <w:rFonts w:ascii="Helvetica Neue" w:hAnsi="Helvetica Neue"/>
          <w:color w:val="00B050"/>
        </w:rPr>
        <w:t xml:space="preserve">Outliers may not always cause issues: if as in this case the outliers conform to the class label of the nearest class, they do not cause any change in the learned decision tree. </w:t>
      </w:r>
    </w:p>
    <w:p w14:paraId="599FE161" w14:textId="77777777" w:rsidR="005C438B" w:rsidRDefault="005C438B" w:rsidP="005C438B">
      <w:pPr>
        <w:pBdr>
          <w:top w:val="nil"/>
          <w:left w:val="nil"/>
          <w:bottom w:val="nil"/>
          <w:right w:val="nil"/>
          <w:between w:val="nil"/>
          <w:bar w:val="nil"/>
        </w:pBdr>
        <w:rPr>
          <w:rFonts w:asciiTheme="minorHAnsi" w:hAnsiTheme="minorHAnsi"/>
          <w:sz w:val="22"/>
          <w:szCs w:val="22"/>
        </w:rPr>
      </w:pPr>
    </w:p>
    <w:p w14:paraId="44171011" w14:textId="649E5F28" w:rsidR="00497736" w:rsidRDefault="00497736">
      <w:pPr>
        <w:pBdr>
          <w:top w:val="nil"/>
          <w:left w:val="nil"/>
          <w:bottom w:val="nil"/>
          <w:right w:val="nil"/>
          <w:between w:val="nil"/>
          <w:bar w:val="nil"/>
        </w:pBdr>
        <w:rPr>
          <w:rFonts w:asciiTheme="minorHAnsi" w:hAnsiTheme="minorHAnsi"/>
          <w:sz w:val="22"/>
          <w:szCs w:val="22"/>
        </w:rPr>
      </w:pPr>
      <w:r>
        <w:rPr>
          <w:rFonts w:asciiTheme="minorHAnsi" w:hAnsiTheme="minorHAnsi"/>
          <w:sz w:val="22"/>
          <w:szCs w:val="22"/>
        </w:rPr>
        <w:br w:type="page"/>
      </w:r>
    </w:p>
    <w:p w14:paraId="1DF6F1FB" w14:textId="5F3A8F75" w:rsidR="00897388" w:rsidRDefault="00897388" w:rsidP="005C438B">
      <w:pPr>
        <w:pBdr>
          <w:top w:val="nil"/>
          <w:left w:val="nil"/>
          <w:bottom w:val="nil"/>
          <w:right w:val="nil"/>
          <w:between w:val="nil"/>
          <w:bar w:val="nil"/>
        </w:pBdr>
        <w:rPr>
          <w:rFonts w:asciiTheme="minorHAnsi" w:hAnsiTheme="minorHAnsi"/>
          <w:b/>
          <w:sz w:val="30"/>
          <w:szCs w:val="30"/>
          <w:u w:val="single"/>
        </w:rPr>
      </w:pPr>
      <w:r w:rsidRPr="007A4E4A">
        <w:rPr>
          <w:rFonts w:asciiTheme="minorHAnsi" w:hAnsiTheme="minorHAnsi"/>
          <w:b/>
          <w:sz w:val="30"/>
          <w:szCs w:val="30"/>
          <w:u w:val="single"/>
        </w:rPr>
        <w:lastRenderedPageBreak/>
        <w:t>Q</w:t>
      </w:r>
      <w:r w:rsidR="00497736">
        <w:rPr>
          <w:rFonts w:asciiTheme="minorHAnsi" w:hAnsiTheme="minorHAnsi"/>
          <w:b/>
          <w:sz w:val="30"/>
          <w:szCs w:val="30"/>
          <w:u w:val="single"/>
        </w:rPr>
        <w:t>4</w:t>
      </w:r>
      <w:r>
        <w:rPr>
          <w:rFonts w:asciiTheme="minorHAnsi" w:hAnsiTheme="minorHAnsi"/>
          <w:b/>
          <w:sz w:val="30"/>
          <w:szCs w:val="30"/>
          <w:u w:val="single"/>
        </w:rPr>
        <w:t xml:space="preserve">: </w:t>
      </w:r>
      <w:r>
        <w:rPr>
          <w:rFonts w:asciiTheme="minorHAnsi" w:hAnsiTheme="minorHAnsi"/>
          <w:b/>
          <w:sz w:val="30"/>
          <w:szCs w:val="30"/>
          <w:u w:val="single"/>
        </w:rPr>
        <w:t xml:space="preserve">Interpreting </w:t>
      </w:r>
      <w:r>
        <w:rPr>
          <w:rFonts w:asciiTheme="minorHAnsi" w:hAnsiTheme="minorHAnsi"/>
          <w:b/>
          <w:sz w:val="30"/>
          <w:szCs w:val="30"/>
          <w:u w:val="single"/>
        </w:rPr>
        <w:t>Decision Trees</w:t>
      </w:r>
    </w:p>
    <w:p w14:paraId="66A4B335" w14:textId="66750EF1" w:rsidR="00897388" w:rsidRDefault="00897388" w:rsidP="005C438B">
      <w:pPr>
        <w:pBdr>
          <w:top w:val="nil"/>
          <w:left w:val="nil"/>
          <w:bottom w:val="nil"/>
          <w:right w:val="nil"/>
          <w:between w:val="nil"/>
          <w:bar w:val="nil"/>
        </w:pBdr>
        <w:rPr>
          <w:rFonts w:asciiTheme="minorHAnsi" w:hAnsiTheme="minorHAnsi"/>
          <w:sz w:val="22"/>
          <w:szCs w:val="22"/>
        </w:rPr>
      </w:pPr>
    </w:p>
    <w:p w14:paraId="33CB2704" w14:textId="6EFCA4D5" w:rsidR="00897388" w:rsidRDefault="00897388" w:rsidP="005C438B">
      <w:pPr>
        <w:pBdr>
          <w:top w:val="nil"/>
          <w:left w:val="nil"/>
          <w:bottom w:val="nil"/>
          <w:right w:val="nil"/>
          <w:between w:val="nil"/>
          <w:bar w:val="nil"/>
        </w:pBdr>
        <w:rPr>
          <w:rFonts w:ascii="Helvetica Neue" w:eastAsia="Arial Unicode MS" w:hAnsi="Helvetica Neue" w:cs="Helvetica"/>
          <w:color w:val="000000"/>
          <w:bdr w:val="nil"/>
          <w:lang w:val="en-US"/>
        </w:rPr>
      </w:pPr>
      <w:r w:rsidRPr="00497736">
        <w:rPr>
          <w:rFonts w:ascii="Helvetica Neue" w:eastAsia="Arial Unicode MS" w:hAnsi="Helvetica Neue" w:cs="Helvetica"/>
          <w:color w:val="000000"/>
          <w:bdr w:val="nil"/>
          <w:lang w:val="en-US"/>
        </w:rPr>
        <w:t xml:space="preserve">The Decision Tree shown below has been trained over the </w:t>
      </w:r>
      <w:r w:rsidR="00497736" w:rsidRPr="00497736">
        <w:rPr>
          <w:rFonts w:ascii="Consolas" w:eastAsia="Arial Unicode MS" w:hAnsi="Consolas" w:cs="Consolas"/>
          <w:color w:val="000000"/>
          <w:bdr w:val="nil"/>
          <w:lang w:val="en-US"/>
        </w:rPr>
        <w:t>i</w:t>
      </w:r>
      <w:r w:rsidRPr="00497736">
        <w:rPr>
          <w:rFonts w:ascii="Consolas" w:eastAsia="Arial Unicode MS" w:hAnsi="Consolas" w:cs="Consolas"/>
          <w:color w:val="000000"/>
          <w:bdr w:val="nil"/>
          <w:lang w:val="en-US"/>
        </w:rPr>
        <w:t>ris</w:t>
      </w:r>
      <w:r w:rsidRPr="00497736">
        <w:rPr>
          <w:rFonts w:ascii="Helvetica Neue" w:eastAsia="Arial Unicode MS" w:hAnsi="Helvetica Neue" w:cs="Helvetica"/>
          <w:color w:val="000000"/>
          <w:bdr w:val="nil"/>
          <w:lang w:val="en-US"/>
        </w:rPr>
        <w:t xml:space="preserve"> Dataset with a maximum depth of 2. </w:t>
      </w:r>
      <w:r w:rsidRPr="00497736">
        <w:rPr>
          <w:rFonts w:ascii="Helvetica Neue" w:eastAsia="Arial Unicode MS" w:hAnsi="Helvetica Neue" w:cs="Helvetica"/>
          <w:color w:val="000000"/>
          <w:bdr w:val="nil"/>
          <w:lang w:val="en-US"/>
        </w:rPr>
        <w:t>E</w:t>
      </w:r>
      <w:r w:rsidRPr="00497736">
        <w:rPr>
          <w:rFonts w:ascii="Helvetica Neue" w:eastAsia="Arial Unicode MS" w:hAnsi="Helvetica Neue" w:cs="Helvetica"/>
          <w:color w:val="000000"/>
          <w:bdr w:val="nil"/>
          <w:lang w:val="en-US"/>
        </w:rPr>
        <w:t>ach data sample has 4 numerical features, and labeled with 1 out of 3 classes.</w:t>
      </w:r>
      <w:r w:rsidRPr="00497736">
        <w:rPr>
          <w:rFonts w:ascii="Helvetica Neue" w:eastAsia="Arial Unicode MS" w:hAnsi="Helvetica Neue" w:cs="Helvetica"/>
          <w:color w:val="000000"/>
          <w:bdr w:val="nil"/>
          <w:lang w:val="en-US"/>
        </w:rPr>
        <w:t xml:space="preserve"> Below, </w:t>
      </w:r>
      <w:r w:rsidRPr="00497736">
        <w:rPr>
          <w:rFonts w:ascii="Consolas" w:eastAsia="Arial Unicode MS" w:hAnsi="Consolas" w:cs="Consolas"/>
          <w:color w:val="000000"/>
          <w:bdr w:val="nil"/>
          <w:lang w:val="en-US"/>
        </w:rPr>
        <w:t>X[3]</w:t>
      </w:r>
      <w:r w:rsidRPr="00497736">
        <w:rPr>
          <w:rFonts w:ascii="Helvetica Neue" w:eastAsia="Arial Unicode MS" w:hAnsi="Helvetica Neue" w:cs="Helvetica"/>
          <w:color w:val="000000"/>
          <w:bdr w:val="nil"/>
          <w:lang w:val="en-US"/>
        </w:rPr>
        <w:t xml:space="preserve"> refers to the 3</w:t>
      </w:r>
      <w:r w:rsidRPr="00497736">
        <w:rPr>
          <w:rFonts w:ascii="Helvetica Neue" w:eastAsia="Arial Unicode MS" w:hAnsi="Helvetica Neue" w:cs="Helvetica"/>
          <w:color w:val="000000"/>
          <w:bdr w:val="nil"/>
          <w:vertAlign w:val="superscript"/>
          <w:lang w:val="en-US"/>
        </w:rPr>
        <w:t>rd</w:t>
      </w:r>
      <w:r w:rsidRPr="00497736">
        <w:rPr>
          <w:rFonts w:ascii="Helvetica Neue" w:eastAsia="Arial Unicode MS" w:hAnsi="Helvetica Neue" w:cs="Helvetica"/>
          <w:color w:val="000000"/>
          <w:bdr w:val="nil"/>
          <w:lang w:val="en-US"/>
        </w:rPr>
        <w:t xml:space="preserve"> feature; </w:t>
      </w:r>
      <w:r w:rsidRPr="00497736">
        <w:rPr>
          <w:rFonts w:ascii="Consolas" w:eastAsia="Arial Unicode MS" w:hAnsi="Consolas" w:cs="Consolas"/>
          <w:color w:val="000000"/>
          <w:bdr w:val="nil"/>
          <w:lang w:val="en-US"/>
        </w:rPr>
        <w:t>samples</w:t>
      </w:r>
      <w:r w:rsidRPr="00497736">
        <w:rPr>
          <w:rFonts w:ascii="Helvetica Neue" w:eastAsia="Arial Unicode MS" w:hAnsi="Helvetica Neue" w:cs="Helvetica"/>
          <w:color w:val="000000"/>
          <w:bdr w:val="nil"/>
          <w:lang w:val="en-US"/>
        </w:rPr>
        <w:t xml:space="preserve"> refers to the number of samples in a node; </w:t>
      </w:r>
      <w:r w:rsidRPr="00497736">
        <w:rPr>
          <w:rFonts w:ascii="Consolas" w:eastAsia="Arial Unicode MS" w:hAnsi="Consolas" w:cs="Consolas"/>
          <w:color w:val="000000"/>
          <w:bdr w:val="nil"/>
          <w:lang w:val="en-US"/>
        </w:rPr>
        <w:t>value</w:t>
      </w:r>
      <w:r w:rsidRPr="00497736">
        <w:rPr>
          <w:rFonts w:ascii="Helvetica Neue" w:eastAsia="Arial Unicode MS" w:hAnsi="Helvetica Neue" w:cs="Helvetica"/>
          <w:color w:val="000000"/>
          <w:bdr w:val="nil"/>
          <w:lang w:val="en-US"/>
        </w:rPr>
        <w:t xml:space="preserve"> refers to the distribution of class labels of the samples in a node; and </w:t>
      </w:r>
      <w:r w:rsidRPr="00497736">
        <w:rPr>
          <w:rFonts w:ascii="Consolas" w:eastAsia="Arial Unicode MS" w:hAnsi="Consolas" w:cs="Consolas"/>
          <w:color w:val="000000"/>
          <w:bdr w:val="nil"/>
          <w:lang w:val="en-US"/>
        </w:rPr>
        <w:t>class</w:t>
      </w:r>
      <w:r w:rsidRPr="00497736">
        <w:rPr>
          <w:rFonts w:ascii="Helvetica Neue" w:eastAsia="Arial Unicode MS" w:hAnsi="Helvetica Neue" w:cs="Helvetica"/>
          <w:color w:val="000000"/>
          <w:bdr w:val="nil"/>
          <w:lang w:val="en-US"/>
        </w:rPr>
        <w:t xml:space="preserve"> refers to the predicted class of a node. </w:t>
      </w:r>
    </w:p>
    <w:p w14:paraId="6D4C69D9" w14:textId="77777777" w:rsidR="00FC7ADE" w:rsidRDefault="00FC7ADE" w:rsidP="005C438B">
      <w:pPr>
        <w:pBdr>
          <w:top w:val="nil"/>
          <w:left w:val="nil"/>
          <w:bottom w:val="nil"/>
          <w:right w:val="nil"/>
          <w:between w:val="nil"/>
          <w:bar w:val="nil"/>
        </w:pBdr>
        <w:rPr>
          <w:rFonts w:ascii="Helvetica Neue" w:eastAsia="Arial Unicode MS" w:hAnsi="Helvetica Neue" w:cs="Helvetica"/>
          <w:color w:val="000000"/>
          <w:bdr w:val="nil"/>
          <w:lang w:val="en-US"/>
        </w:rPr>
      </w:pPr>
    </w:p>
    <w:p w14:paraId="51B2B9E0" w14:textId="77777777" w:rsidR="002F3EB7" w:rsidRPr="00497736" w:rsidRDefault="002F3EB7" w:rsidP="005C438B">
      <w:pPr>
        <w:pBdr>
          <w:top w:val="nil"/>
          <w:left w:val="nil"/>
          <w:bottom w:val="nil"/>
          <w:right w:val="nil"/>
          <w:between w:val="nil"/>
          <w:bar w:val="nil"/>
        </w:pBdr>
        <w:rPr>
          <w:rFonts w:ascii="Helvetica Neue" w:hAnsi="Helvetica Neue"/>
        </w:rPr>
      </w:pPr>
    </w:p>
    <w:p w14:paraId="45E6E0FE" w14:textId="42A1A9D0" w:rsidR="00897388" w:rsidRDefault="002C05DA" w:rsidP="00FC7ADE">
      <w:pPr>
        <w:pBdr>
          <w:top w:val="nil"/>
          <w:left w:val="nil"/>
          <w:bottom w:val="nil"/>
          <w:right w:val="nil"/>
          <w:between w:val="nil"/>
          <w:bar w:val="nil"/>
        </w:pBdr>
        <w:jc w:val="center"/>
        <w:rPr>
          <w:rFonts w:ascii="Helvetica Neue" w:hAnsi="Helvetica Neue"/>
        </w:rPr>
      </w:pPr>
      <w:bookmarkStart w:id="0" w:name="_GoBack"/>
      <w:r w:rsidRPr="002C05DA">
        <w:rPr>
          <w:rFonts w:ascii="Helvetica Neue" w:hAnsi="Helvetica Neue"/>
        </w:rPr>
        <w:drawing>
          <wp:inline distT="0" distB="0" distL="0" distR="0" wp14:anchorId="4EFC592B" wp14:editId="6A4EF28C">
            <wp:extent cx="4093029" cy="315897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4433" cy="3160062"/>
                    </a:xfrm>
                    <a:prstGeom prst="rect">
                      <a:avLst/>
                    </a:prstGeom>
                  </pic:spPr>
                </pic:pic>
              </a:graphicData>
            </a:graphic>
          </wp:inline>
        </w:drawing>
      </w:r>
      <w:bookmarkEnd w:id="0"/>
    </w:p>
    <w:p w14:paraId="11331015" w14:textId="77777777" w:rsidR="00FC7ADE" w:rsidRPr="00497736" w:rsidRDefault="00FC7ADE" w:rsidP="00FC7ADE">
      <w:pPr>
        <w:pBdr>
          <w:top w:val="nil"/>
          <w:left w:val="nil"/>
          <w:bottom w:val="nil"/>
          <w:right w:val="nil"/>
          <w:between w:val="nil"/>
          <w:bar w:val="nil"/>
        </w:pBdr>
        <w:jc w:val="center"/>
        <w:rPr>
          <w:rFonts w:ascii="Helvetica Neue" w:hAnsi="Helvetica Neue"/>
        </w:rPr>
      </w:pPr>
    </w:p>
    <w:p w14:paraId="6983610D" w14:textId="5BDDF4E5" w:rsidR="00897388" w:rsidRPr="00497736" w:rsidRDefault="00897388" w:rsidP="005C438B">
      <w:pPr>
        <w:pBdr>
          <w:top w:val="nil"/>
          <w:left w:val="nil"/>
          <w:bottom w:val="nil"/>
          <w:right w:val="nil"/>
          <w:between w:val="nil"/>
          <w:bar w:val="nil"/>
        </w:pBdr>
        <w:rPr>
          <w:rFonts w:ascii="Helvetica Neue" w:hAnsi="Helvetica Neue"/>
        </w:rPr>
      </w:pPr>
    </w:p>
    <w:p w14:paraId="6D08CBBB" w14:textId="307A15B3" w:rsidR="00897388" w:rsidRPr="00497736" w:rsidRDefault="00897388" w:rsidP="00897388">
      <w:pPr>
        <w:pStyle w:val="ListParagraph"/>
        <w:numPr>
          <w:ilvl w:val="0"/>
          <w:numId w:val="40"/>
        </w:numPr>
        <w:pBdr>
          <w:top w:val="nil"/>
          <w:left w:val="nil"/>
          <w:bottom w:val="nil"/>
          <w:right w:val="nil"/>
          <w:between w:val="nil"/>
          <w:bar w:val="nil"/>
        </w:pBdr>
        <w:rPr>
          <w:rFonts w:ascii="Helvetica Neue" w:hAnsi="Helvetica Neue"/>
        </w:rPr>
      </w:pPr>
      <w:r w:rsidRPr="00497736">
        <w:rPr>
          <w:rFonts w:ascii="Helvetica Neue" w:hAnsi="Helvetica Neue"/>
        </w:rPr>
        <w:t>Based on the learned decision tree, how would you describe the characteristics of each class in the dataset?</w:t>
      </w:r>
    </w:p>
    <w:p w14:paraId="569F4CD1" w14:textId="269E6535" w:rsidR="00897388" w:rsidRPr="00497736" w:rsidRDefault="00897388" w:rsidP="00897388">
      <w:pPr>
        <w:pBdr>
          <w:top w:val="nil"/>
          <w:left w:val="nil"/>
          <w:bottom w:val="nil"/>
          <w:right w:val="nil"/>
          <w:between w:val="nil"/>
          <w:bar w:val="nil"/>
        </w:pBdr>
        <w:rPr>
          <w:rFonts w:ascii="Helvetica Neue" w:hAnsi="Helvetica Neue"/>
        </w:rPr>
      </w:pPr>
    </w:p>
    <w:p w14:paraId="259D5AE7" w14:textId="0F2D8306" w:rsidR="00897388" w:rsidRPr="00497736" w:rsidRDefault="00897388" w:rsidP="00FC7ADE">
      <w:pPr>
        <w:pBdr>
          <w:top w:val="nil"/>
          <w:left w:val="nil"/>
          <w:bottom w:val="nil"/>
          <w:right w:val="nil"/>
          <w:between w:val="nil"/>
          <w:bar w:val="nil"/>
        </w:pBdr>
        <w:ind w:left="720"/>
        <w:rPr>
          <w:rFonts w:ascii="Helvetica Neue" w:hAnsi="Helvetica Neue"/>
          <w:color w:val="00B050"/>
        </w:rPr>
      </w:pPr>
      <w:r w:rsidRPr="00497736">
        <w:rPr>
          <w:rFonts w:ascii="Helvetica Neue" w:hAnsi="Helvetica Neue"/>
          <w:color w:val="00B050"/>
        </w:rPr>
        <w:t xml:space="preserve">Class 0 can be perfectly identified by X[3] being &lt;= 0.8. </w:t>
      </w:r>
    </w:p>
    <w:p w14:paraId="762EB1A9" w14:textId="256E5BE6" w:rsidR="00897388" w:rsidRPr="00497736" w:rsidRDefault="00897388" w:rsidP="00FC7ADE">
      <w:pPr>
        <w:pBdr>
          <w:top w:val="nil"/>
          <w:left w:val="nil"/>
          <w:bottom w:val="nil"/>
          <w:right w:val="nil"/>
          <w:between w:val="nil"/>
          <w:bar w:val="nil"/>
        </w:pBdr>
        <w:ind w:left="720"/>
        <w:rPr>
          <w:rFonts w:ascii="Helvetica Neue" w:hAnsi="Helvetica Neue"/>
          <w:color w:val="00B050"/>
        </w:rPr>
      </w:pPr>
      <w:r w:rsidRPr="00497736">
        <w:rPr>
          <w:rFonts w:ascii="Helvetica Neue" w:hAnsi="Helvetica Neue"/>
          <w:color w:val="00B050"/>
        </w:rPr>
        <w:t>Class 1 and 2 can then be mostly separated based on whether X[3] &lt;= 1.75, but not perfectly.</w:t>
      </w:r>
    </w:p>
    <w:p w14:paraId="15C83CCF" w14:textId="3DD188CC" w:rsidR="00897388" w:rsidRPr="00497736" w:rsidRDefault="00897388" w:rsidP="00897388">
      <w:pPr>
        <w:pBdr>
          <w:top w:val="nil"/>
          <w:left w:val="nil"/>
          <w:bottom w:val="nil"/>
          <w:right w:val="nil"/>
          <w:between w:val="nil"/>
          <w:bar w:val="nil"/>
        </w:pBdr>
        <w:rPr>
          <w:rFonts w:ascii="Helvetica Neue" w:hAnsi="Helvetica Neue"/>
          <w:color w:val="00B050"/>
        </w:rPr>
      </w:pPr>
    </w:p>
    <w:p w14:paraId="7A7D8B6C" w14:textId="2C89E72C" w:rsidR="00897388" w:rsidRPr="00497736" w:rsidRDefault="00897388" w:rsidP="00897388">
      <w:pPr>
        <w:pStyle w:val="ListParagraph"/>
        <w:numPr>
          <w:ilvl w:val="0"/>
          <w:numId w:val="40"/>
        </w:numPr>
        <w:pBdr>
          <w:top w:val="nil"/>
          <w:left w:val="nil"/>
          <w:bottom w:val="nil"/>
          <w:right w:val="nil"/>
          <w:between w:val="nil"/>
          <w:bar w:val="nil"/>
        </w:pBdr>
        <w:rPr>
          <w:rFonts w:ascii="Helvetica Neue" w:hAnsi="Helvetica Neue"/>
        </w:rPr>
      </w:pPr>
      <w:r w:rsidRPr="00497736">
        <w:rPr>
          <w:rFonts w:ascii="Helvetica Neue" w:hAnsi="Helvetica Neue"/>
        </w:rPr>
        <w:t>How would the decision tree change if we additionally standardized each feature before training the decision tree?</w:t>
      </w:r>
    </w:p>
    <w:p w14:paraId="41765ED9" w14:textId="5BF469AA" w:rsidR="00897388" w:rsidRPr="00497736" w:rsidRDefault="00897388" w:rsidP="00897388">
      <w:pPr>
        <w:pBdr>
          <w:top w:val="nil"/>
          <w:left w:val="nil"/>
          <w:bottom w:val="nil"/>
          <w:right w:val="nil"/>
          <w:between w:val="nil"/>
          <w:bar w:val="nil"/>
        </w:pBdr>
        <w:rPr>
          <w:rFonts w:ascii="Helvetica Neue" w:hAnsi="Helvetica Neue"/>
        </w:rPr>
      </w:pPr>
    </w:p>
    <w:p w14:paraId="477E2A44" w14:textId="77777777" w:rsidR="00897388" w:rsidRPr="00497736" w:rsidRDefault="00897388" w:rsidP="00FC7ADE">
      <w:pPr>
        <w:pBdr>
          <w:top w:val="nil"/>
          <w:left w:val="nil"/>
          <w:bottom w:val="nil"/>
          <w:right w:val="nil"/>
          <w:between w:val="nil"/>
          <w:bar w:val="nil"/>
        </w:pBdr>
        <w:ind w:left="720"/>
        <w:rPr>
          <w:rFonts w:ascii="Helvetica Neue" w:hAnsi="Helvetica Neue"/>
          <w:color w:val="00B050"/>
        </w:rPr>
      </w:pPr>
      <w:r w:rsidRPr="00497736">
        <w:rPr>
          <w:rFonts w:ascii="Helvetica Neue" w:hAnsi="Helvetica Neue"/>
          <w:color w:val="00B050"/>
        </w:rPr>
        <w:t xml:space="preserve">Only the split locations would change; but all other aspects of the decision tree (e.g. the split variables, and which samples go to which nodes) remain the same. </w:t>
      </w:r>
    </w:p>
    <w:p w14:paraId="79BA116D" w14:textId="77777777" w:rsidR="00897388" w:rsidRPr="00497736" w:rsidRDefault="00897388" w:rsidP="00FC7ADE">
      <w:pPr>
        <w:pBdr>
          <w:top w:val="nil"/>
          <w:left w:val="nil"/>
          <w:bottom w:val="nil"/>
          <w:right w:val="nil"/>
          <w:between w:val="nil"/>
          <w:bar w:val="nil"/>
        </w:pBdr>
        <w:ind w:left="720"/>
        <w:rPr>
          <w:rFonts w:ascii="Helvetica Neue" w:hAnsi="Helvetica Neue"/>
          <w:color w:val="00B050"/>
        </w:rPr>
      </w:pPr>
    </w:p>
    <w:p w14:paraId="2A79CB69" w14:textId="69B5C04D" w:rsidR="00897388" w:rsidRPr="0054791D" w:rsidRDefault="00897388" w:rsidP="0054791D">
      <w:pPr>
        <w:pBdr>
          <w:top w:val="nil"/>
          <w:left w:val="nil"/>
          <w:bottom w:val="nil"/>
          <w:right w:val="nil"/>
          <w:between w:val="nil"/>
          <w:bar w:val="nil"/>
        </w:pBdr>
        <w:ind w:left="720"/>
        <w:rPr>
          <w:rFonts w:ascii="Helvetica Neue" w:hAnsi="Helvetica Neue"/>
          <w:color w:val="00B050"/>
        </w:rPr>
      </w:pPr>
      <w:r w:rsidRPr="00497736">
        <w:rPr>
          <w:rFonts w:ascii="Helvetica Neue" w:hAnsi="Helvetica Neue"/>
          <w:color w:val="00B050"/>
        </w:rPr>
        <w:t>(This is because standardizing each variable does not change the ordering of the values of each feature (and decision trees only care about the order of the values, not the values themselves))</w:t>
      </w:r>
    </w:p>
    <w:sectPr w:rsidR="00897388" w:rsidRPr="0054791D" w:rsidSect="00C54F08">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DA831" w14:textId="77777777" w:rsidR="00C04F95" w:rsidRDefault="00C04F95">
      <w:r>
        <w:separator/>
      </w:r>
    </w:p>
  </w:endnote>
  <w:endnote w:type="continuationSeparator" w:id="0">
    <w:p w14:paraId="1A2E505A" w14:textId="77777777" w:rsidR="00C04F95" w:rsidRDefault="00C04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w Cen MT">
    <w:panose1 w:val="020B0602020104020603"/>
    <w:charset w:val="4D"/>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0911B" w14:textId="77777777" w:rsidR="004A7988" w:rsidRDefault="004A79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7DF27" w14:textId="77777777" w:rsidR="004A7988" w:rsidRDefault="004A79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591B0" w14:textId="77777777" w:rsidR="004A7988" w:rsidRDefault="004A79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3E500" w14:textId="77777777" w:rsidR="00C04F95" w:rsidRDefault="00C04F95">
      <w:r>
        <w:separator/>
      </w:r>
    </w:p>
  </w:footnote>
  <w:footnote w:type="continuationSeparator" w:id="0">
    <w:p w14:paraId="08F9C299" w14:textId="77777777" w:rsidR="00C04F95" w:rsidRDefault="00C04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9A86" w14:textId="77777777" w:rsidR="000E5748" w:rsidRDefault="000E57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A47" w14:textId="77777777" w:rsidR="000E5748" w:rsidRDefault="000E57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D11AB" w14:textId="77777777" w:rsidR="000E5748" w:rsidRDefault="000E57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A6606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5D481F"/>
    <w:multiLevelType w:val="hybridMultilevel"/>
    <w:tmpl w:val="CCC67C70"/>
    <w:lvl w:ilvl="0" w:tplc="ACEA0DCC">
      <w:numFmt w:val="bullet"/>
      <w:lvlText w:val="-"/>
      <w:lvlJc w:val="left"/>
      <w:pPr>
        <w:ind w:left="720" w:hanging="360"/>
      </w:pPr>
      <w:rPr>
        <w:rFonts w:ascii="Helvetica Neue" w:eastAsia="Arial Unicode MS" w:hAnsi="Helvetica Neue" w:cs="Helvetica Neue"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C1798"/>
    <w:multiLevelType w:val="multilevel"/>
    <w:tmpl w:val="CC30CEB8"/>
    <w:numStyleLink w:val="Numbered"/>
  </w:abstractNum>
  <w:abstractNum w:abstractNumId="6" w15:restartNumberingAfterBreak="0">
    <w:nsid w:val="1121504C"/>
    <w:multiLevelType w:val="hybridMultilevel"/>
    <w:tmpl w:val="8824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26E0B"/>
    <w:multiLevelType w:val="hybridMultilevel"/>
    <w:tmpl w:val="D250EEF0"/>
    <w:lvl w:ilvl="0" w:tplc="66A419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C54EE"/>
    <w:multiLevelType w:val="hybridMultilevel"/>
    <w:tmpl w:val="E98E8AA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18FC2D78"/>
    <w:multiLevelType w:val="hybridMultilevel"/>
    <w:tmpl w:val="411E9164"/>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2A4C41"/>
    <w:multiLevelType w:val="hybridMultilevel"/>
    <w:tmpl w:val="04A48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D5DB7"/>
    <w:multiLevelType w:val="hybridMultilevel"/>
    <w:tmpl w:val="F3C09B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FED7B84"/>
    <w:multiLevelType w:val="hybridMultilevel"/>
    <w:tmpl w:val="59EE7360"/>
    <w:lvl w:ilvl="0" w:tplc="A26452EC">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76338C"/>
    <w:multiLevelType w:val="hybridMultilevel"/>
    <w:tmpl w:val="8E88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778AF"/>
    <w:multiLevelType w:val="hybridMultilevel"/>
    <w:tmpl w:val="DF626388"/>
    <w:numStyleLink w:val="Dash"/>
  </w:abstractNum>
  <w:abstractNum w:abstractNumId="15" w15:restartNumberingAfterBreak="0">
    <w:nsid w:val="2A8F7323"/>
    <w:multiLevelType w:val="hybridMultilevel"/>
    <w:tmpl w:val="D122BA74"/>
    <w:lvl w:ilvl="0" w:tplc="ACC4571A">
      <w:numFmt w:val="bullet"/>
      <w:lvlText w:val="-"/>
      <w:lvlJc w:val="left"/>
      <w:pPr>
        <w:ind w:left="720" w:hanging="360"/>
      </w:pPr>
      <w:rPr>
        <w:rFonts w:ascii="Helvetica Neue" w:eastAsia="Arial Unicode MS" w:hAnsi="Helvetica Neue" w:cs="Helvetica Neue"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911568"/>
    <w:multiLevelType w:val="hybridMultilevel"/>
    <w:tmpl w:val="6B62265A"/>
    <w:lvl w:ilvl="0" w:tplc="623297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94B16"/>
    <w:multiLevelType w:val="hybridMultilevel"/>
    <w:tmpl w:val="BBF2C2DE"/>
    <w:lvl w:ilvl="0" w:tplc="42B2FC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62E1E"/>
    <w:multiLevelType w:val="hybridMultilevel"/>
    <w:tmpl w:val="41E2FB2C"/>
    <w:lvl w:ilvl="0" w:tplc="52A27432">
      <w:start w:val="1"/>
      <w:numFmt w:val="lowerLetter"/>
      <w:lvlText w:val="(%1)"/>
      <w:lvlJc w:val="left"/>
      <w:pPr>
        <w:ind w:left="720" w:hanging="360"/>
      </w:pPr>
      <w:rPr>
        <w:rFonts w:ascii="Helvetica Neue" w:eastAsia="Arial Unicode MS" w:hAnsi="Helvetica Neue" w:cs="Helvetica"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F1A5F"/>
    <w:multiLevelType w:val="hybridMultilevel"/>
    <w:tmpl w:val="DF626388"/>
    <w:styleLink w:val="Dash"/>
    <w:lvl w:ilvl="0" w:tplc="B7826CF4">
      <w:start w:val="1"/>
      <w:numFmt w:val="bullet"/>
      <w:lvlText w:val="⁃"/>
      <w:lvlJc w:val="left"/>
      <w:pPr>
        <w:ind w:left="51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1" w:tplc="46AE060C">
      <w:start w:val="1"/>
      <w:numFmt w:val="bullet"/>
      <w:lvlText w:val="⁃"/>
      <w:lvlJc w:val="left"/>
      <w:pPr>
        <w:ind w:left="69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2" w:tplc="3716CA6A">
      <w:start w:val="1"/>
      <w:numFmt w:val="bullet"/>
      <w:lvlText w:val="⁃"/>
      <w:lvlJc w:val="left"/>
      <w:pPr>
        <w:ind w:left="87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3" w:tplc="EC1818AE">
      <w:start w:val="1"/>
      <w:numFmt w:val="bullet"/>
      <w:lvlText w:val="⁃"/>
      <w:lvlJc w:val="left"/>
      <w:pPr>
        <w:ind w:left="105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4" w:tplc="13A03068">
      <w:start w:val="1"/>
      <w:numFmt w:val="bullet"/>
      <w:lvlText w:val="⁃"/>
      <w:lvlJc w:val="left"/>
      <w:pPr>
        <w:ind w:left="123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5" w:tplc="671AB714">
      <w:start w:val="1"/>
      <w:numFmt w:val="bullet"/>
      <w:lvlText w:val="⁃"/>
      <w:lvlJc w:val="left"/>
      <w:pPr>
        <w:ind w:left="141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6" w:tplc="154074E8">
      <w:start w:val="1"/>
      <w:numFmt w:val="bullet"/>
      <w:lvlText w:val="⁃"/>
      <w:lvlJc w:val="left"/>
      <w:pPr>
        <w:ind w:left="159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7" w:tplc="8CAE9072">
      <w:start w:val="1"/>
      <w:numFmt w:val="bullet"/>
      <w:lvlText w:val="⁃"/>
      <w:lvlJc w:val="left"/>
      <w:pPr>
        <w:ind w:left="177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8" w:tplc="EFF8942E">
      <w:start w:val="1"/>
      <w:numFmt w:val="bullet"/>
      <w:lvlText w:val="⁃"/>
      <w:lvlJc w:val="left"/>
      <w:pPr>
        <w:ind w:left="195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abstractNum>
  <w:abstractNum w:abstractNumId="20" w15:restartNumberingAfterBreak="0">
    <w:nsid w:val="3A8D050D"/>
    <w:multiLevelType w:val="hybridMultilevel"/>
    <w:tmpl w:val="E98E8A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3EC1215E"/>
    <w:multiLevelType w:val="hybridMultilevel"/>
    <w:tmpl w:val="8B224376"/>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8D536C"/>
    <w:multiLevelType w:val="hybridMultilevel"/>
    <w:tmpl w:val="C1F6AE3A"/>
    <w:lvl w:ilvl="0" w:tplc="8596518E">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9F43EE"/>
    <w:multiLevelType w:val="hybridMultilevel"/>
    <w:tmpl w:val="69426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F534F"/>
    <w:multiLevelType w:val="hybridMultilevel"/>
    <w:tmpl w:val="835A9FE0"/>
    <w:lvl w:ilvl="0" w:tplc="F3D0105E">
      <w:start w:val="1"/>
      <w:numFmt w:val="lowerLetter"/>
      <w:lvlText w:val="(%1)"/>
      <w:lvlJc w:val="left"/>
      <w:pPr>
        <w:ind w:left="720" w:hanging="360"/>
      </w:pPr>
      <w:rPr>
        <w:rFonts w:hint="default"/>
        <w:b w:val="0"/>
        <w:lang w:val="en-SG"/>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9E3756"/>
    <w:multiLevelType w:val="hybridMultilevel"/>
    <w:tmpl w:val="466051A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49522367"/>
    <w:multiLevelType w:val="hybridMultilevel"/>
    <w:tmpl w:val="E300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930F81"/>
    <w:multiLevelType w:val="multilevel"/>
    <w:tmpl w:val="01B2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75599F"/>
    <w:multiLevelType w:val="hybridMultilevel"/>
    <w:tmpl w:val="EDD46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EBD79A6"/>
    <w:multiLevelType w:val="hybridMultilevel"/>
    <w:tmpl w:val="14DC7F4C"/>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DF71D7"/>
    <w:multiLevelType w:val="hybridMultilevel"/>
    <w:tmpl w:val="C1FC670E"/>
    <w:lvl w:ilvl="0" w:tplc="FBFED3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902EFD"/>
    <w:multiLevelType w:val="hybridMultilevel"/>
    <w:tmpl w:val="DFC05E78"/>
    <w:lvl w:ilvl="0" w:tplc="324279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FF6C2C"/>
    <w:multiLevelType w:val="hybridMultilevel"/>
    <w:tmpl w:val="14DC7F4C"/>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9368D7"/>
    <w:multiLevelType w:val="hybridMultilevel"/>
    <w:tmpl w:val="A378D666"/>
    <w:lvl w:ilvl="0" w:tplc="BCC20CBA">
      <w:start w:val="1"/>
      <w:numFmt w:val="bullet"/>
      <w:lvlText w:val=" "/>
      <w:lvlJc w:val="left"/>
      <w:pPr>
        <w:tabs>
          <w:tab w:val="num" w:pos="720"/>
        </w:tabs>
        <w:ind w:left="720" w:hanging="360"/>
      </w:pPr>
      <w:rPr>
        <w:rFonts w:ascii="Tw Cen MT" w:hAnsi="Tw Cen MT" w:hint="default"/>
      </w:rPr>
    </w:lvl>
    <w:lvl w:ilvl="1" w:tplc="799CF382" w:tentative="1">
      <w:start w:val="1"/>
      <w:numFmt w:val="bullet"/>
      <w:lvlText w:val=" "/>
      <w:lvlJc w:val="left"/>
      <w:pPr>
        <w:tabs>
          <w:tab w:val="num" w:pos="1440"/>
        </w:tabs>
        <w:ind w:left="1440" w:hanging="360"/>
      </w:pPr>
      <w:rPr>
        <w:rFonts w:ascii="Tw Cen MT" w:hAnsi="Tw Cen MT" w:hint="default"/>
      </w:rPr>
    </w:lvl>
    <w:lvl w:ilvl="2" w:tplc="5B8675D2" w:tentative="1">
      <w:start w:val="1"/>
      <w:numFmt w:val="bullet"/>
      <w:lvlText w:val=" "/>
      <w:lvlJc w:val="left"/>
      <w:pPr>
        <w:tabs>
          <w:tab w:val="num" w:pos="2160"/>
        </w:tabs>
        <w:ind w:left="2160" w:hanging="360"/>
      </w:pPr>
      <w:rPr>
        <w:rFonts w:ascii="Tw Cen MT" w:hAnsi="Tw Cen MT" w:hint="default"/>
      </w:rPr>
    </w:lvl>
    <w:lvl w:ilvl="3" w:tplc="9A5E9356" w:tentative="1">
      <w:start w:val="1"/>
      <w:numFmt w:val="bullet"/>
      <w:lvlText w:val=" "/>
      <w:lvlJc w:val="left"/>
      <w:pPr>
        <w:tabs>
          <w:tab w:val="num" w:pos="2880"/>
        </w:tabs>
        <w:ind w:left="2880" w:hanging="360"/>
      </w:pPr>
      <w:rPr>
        <w:rFonts w:ascii="Tw Cen MT" w:hAnsi="Tw Cen MT" w:hint="default"/>
      </w:rPr>
    </w:lvl>
    <w:lvl w:ilvl="4" w:tplc="BB66F20C" w:tentative="1">
      <w:start w:val="1"/>
      <w:numFmt w:val="bullet"/>
      <w:lvlText w:val=" "/>
      <w:lvlJc w:val="left"/>
      <w:pPr>
        <w:tabs>
          <w:tab w:val="num" w:pos="3600"/>
        </w:tabs>
        <w:ind w:left="3600" w:hanging="360"/>
      </w:pPr>
      <w:rPr>
        <w:rFonts w:ascii="Tw Cen MT" w:hAnsi="Tw Cen MT" w:hint="default"/>
      </w:rPr>
    </w:lvl>
    <w:lvl w:ilvl="5" w:tplc="70947E56" w:tentative="1">
      <w:start w:val="1"/>
      <w:numFmt w:val="bullet"/>
      <w:lvlText w:val=" "/>
      <w:lvlJc w:val="left"/>
      <w:pPr>
        <w:tabs>
          <w:tab w:val="num" w:pos="4320"/>
        </w:tabs>
        <w:ind w:left="4320" w:hanging="360"/>
      </w:pPr>
      <w:rPr>
        <w:rFonts w:ascii="Tw Cen MT" w:hAnsi="Tw Cen MT" w:hint="default"/>
      </w:rPr>
    </w:lvl>
    <w:lvl w:ilvl="6" w:tplc="0882B214" w:tentative="1">
      <w:start w:val="1"/>
      <w:numFmt w:val="bullet"/>
      <w:lvlText w:val=" "/>
      <w:lvlJc w:val="left"/>
      <w:pPr>
        <w:tabs>
          <w:tab w:val="num" w:pos="5040"/>
        </w:tabs>
        <w:ind w:left="5040" w:hanging="360"/>
      </w:pPr>
      <w:rPr>
        <w:rFonts w:ascii="Tw Cen MT" w:hAnsi="Tw Cen MT" w:hint="default"/>
      </w:rPr>
    </w:lvl>
    <w:lvl w:ilvl="7" w:tplc="2550BDF4" w:tentative="1">
      <w:start w:val="1"/>
      <w:numFmt w:val="bullet"/>
      <w:lvlText w:val=" "/>
      <w:lvlJc w:val="left"/>
      <w:pPr>
        <w:tabs>
          <w:tab w:val="num" w:pos="5760"/>
        </w:tabs>
        <w:ind w:left="5760" w:hanging="360"/>
      </w:pPr>
      <w:rPr>
        <w:rFonts w:ascii="Tw Cen MT" w:hAnsi="Tw Cen MT" w:hint="default"/>
      </w:rPr>
    </w:lvl>
    <w:lvl w:ilvl="8" w:tplc="C1F2F724" w:tentative="1">
      <w:start w:val="1"/>
      <w:numFmt w:val="bullet"/>
      <w:lvlText w:val=" "/>
      <w:lvlJc w:val="left"/>
      <w:pPr>
        <w:tabs>
          <w:tab w:val="num" w:pos="6480"/>
        </w:tabs>
        <w:ind w:left="6480" w:hanging="360"/>
      </w:pPr>
      <w:rPr>
        <w:rFonts w:ascii="Tw Cen MT" w:hAnsi="Tw Cen MT" w:hint="default"/>
      </w:rPr>
    </w:lvl>
  </w:abstractNum>
  <w:abstractNum w:abstractNumId="34" w15:restartNumberingAfterBreak="0">
    <w:nsid w:val="616F23A9"/>
    <w:multiLevelType w:val="hybridMultilevel"/>
    <w:tmpl w:val="D23AB36E"/>
    <w:lvl w:ilvl="0" w:tplc="ACC4571A">
      <w:numFmt w:val="bullet"/>
      <w:lvlText w:val="-"/>
      <w:lvlJc w:val="left"/>
      <w:pPr>
        <w:ind w:left="720" w:hanging="360"/>
      </w:pPr>
      <w:rPr>
        <w:rFonts w:ascii="Helvetica Neue" w:eastAsia="Arial Unicode MS" w:hAnsi="Helvetica Neue" w:cs="Helvetica Neue"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873D2D"/>
    <w:multiLevelType w:val="hybridMultilevel"/>
    <w:tmpl w:val="36DC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2665B8"/>
    <w:multiLevelType w:val="hybridMultilevel"/>
    <w:tmpl w:val="22E64EEC"/>
    <w:lvl w:ilvl="0" w:tplc="03F07998">
      <w:numFmt w:val="bullet"/>
      <w:lvlText w:val="•"/>
      <w:lvlJc w:val="left"/>
      <w:pPr>
        <w:ind w:left="720" w:hanging="360"/>
      </w:pPr>
      <w:rPr>
        <w:rFonts w:ascii="Helvetica" w:eastAsia="Arial Unicode MS"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676FD"/>
    <w:multiLevelType w:val="multilevel"/>
    <w:tmpl w:val="CC30CEB8"/>
    <w:styleLink w:val="Numbered"/>
    <w:lvl w:ilvl="0">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78437DF7"/>
    <w:multiLevelType w:val="multilevel"/>
    <w:tmpl w:val="A052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E5FBD"/>
    <w:multiLevelType w:val="hybridMultilevel"/>
    <w:tmpl w:val="E98E8A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9"/>
  </w:num>
  <w:num w:numId="2">
    <w:abstractNumId w:val="14"/>
  </w:num>
  <w:num w:numId="3">
    <w:abstractNumId w:val="14"/>
    <w:lvlOverride w:ilvl="0">
      <w:lvl w:ilvl="0" w:tplc="9EF4960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174E6114">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C2C22DDA">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709816C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4588061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A6A0C95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D7BA9FB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F364EC4C">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DEFAA69A">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37"/>
  </w:num>
  <w:num w:numId="5">
    <w:abstractNumId w:val="5"/>
  </w:num>
  <w:num w:numId="6">
    <w:abstractNumId w:val="17"/>
  </w:num>
  <w:num w:numId="7">
    <w:abstractNumId w:val="16"/>
  </w:num>
  <w:num w:numId="8">
    <w:abstractNumId w:val="25"/>
  </w:num>
  <w:num w:numId="9">
    <w:abstractNumId w:val="35"/>
  </w:num>
  <w:num w:numId="10">
    <w:abstractNumId w:val="1"/>
  </w:num>
  <w:num w:numId="11">
    <w:abstractNumId w:val="2"/>
  </w:num>
  <w:num w:numId="12">
    <w:abstractNumId w:val="3"/>
  </w:num>
  <w:num w:numId="13">
    <w:abstractNumId w:val="10"/>
  </w:num>
  <w:num w:numId="14">
    <w:abstractNumId w:val="11"/>
  </w:num>
  <w:num w:numId="15">
    <w:abstractNumId w:val="26"/>
  </w:num>
  <w:num w:numId="16">
    <w:abstractNumId w:val="34"/>
  </w:num>
  <w:num w:numId="17">
    <w:abstractNumId w:val="8"/>
  </w:num>
  <w:num w:numId="18">
    <w:abstractNumId w:val="39"/>
  </w:num>
  <w:num w:numId="19">
    <w:abstractNumId w:val="6"/>
  </w:num>
  <w:num w:numId="20">
    <w:abstractNumId w:val="38"/>
  </w:num>
  <w:num w:numId="21">
    <w:abstractNumId w:val="27"/>
  </w:num>
  <w:num w:numId="22">
    <w:abstractNumId w:val="20"/>
  </w:num>
  <w:num w:numId="23">
    <w:abstractNumId w:val="15"/>
  </w:num>
  <w:num w:numId="24">
    <w:abstractNumId w:val="0"/>
  </w:num>
  <w:num w:numId="25">
    <w:abstractNumId w:val="4"/>
  </w:num>
  <w:num w:numId="26">
    <w:abstractNumId w:val="23"/>
  </w:num>
  <w:num w:numId="27">
    <w:abstractNumId w:val="28"/>
  </w:num>
  <w:num w:numId="28">
    <w:abstractNumId w:val="24"/>
  </w:num>
  <w:num w:numId="29">
    <w:abstractNumId w:val="31"/>
  </w:num>
  <w:num w:numId="30">
    <w:abstractNumId w:val="30"/>
  </w:num>
  <w:num w:numId="31">
    <w:abstractNumId w:val="7"/>
  </w:num>
  <w:num w:numId="32">
    <w:abstractNumId w:val="33"/>
  </w:num>
  <w:num w:numId="33">
    <w:abstractNumId w:val="18"/>
  </w:num>
  <w:num w:numId="34">
    <w:abstractNumId w:val="22"/>
  </w:num>
  <w:num w:numId="35">
    <w:abstractNumId w:val="12"/>
  </w:num>
  <w:num w:numId="36">
    <w:abstractNumId w:val="13"/>
  </w:num>
  <w:num w:numId="37">
    <w:abstractNumId w:val="36"/>
  </w:num>
  <w:num w:numId="38">
    <w:abstractNumId w:val="21"/>
  </w:num>
  <w:num w:numId="39">
    <w:abstractNumId w:val="9"/>
  </w:num>
  <w:num w:numId="40">
    <w:abstractNumId w:val="2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BA3"/>
    <w:rsid w:val="0001212E"/>
    <w:rsid w:val="00025FDD"/>
    <w:rsid w:val="000266EB"/>
    <w:rsid w:val="00026939"/>
    <w:rsid w:val="00032AEB"/>
    <w:rsid w:val="00052CA5"/>
    <w:rsid w:val="0006440E"/>
    <w:rsid w:val="000646E3"/>
    <w:rsid w:val="00067792"/>
    <w:rsid w:val="00067A6C"/>
    <w:rsid w:val="000765AC"/>
    <w:rsid w:val="000A218D"/>
    <w:rsid w:val="000A66C9"/>
    <w:rsid w:val="000B3E28"/>
    <w:rsid w:val="000C55AF"/>
    <w:rsid w:val="000D7E62"/>
    <w:rsid w:val="000E2773"/>
    <w:rsid w:val="000E461A"/>
    <w:rsid w:val="000E490B"/>
    <w:rsid w:val="000E5748"/>
    <w:rsid w:val="000E66D3"/>
    <w:rsid w:val="000F2BE2"/>
    <w:rsid w:val="0010795C"/>
    <w:rsid w:val="00112DEC"/>
    <w:rsid w:val="0013767A"/>
    <w:rsid w:val="001437F9"/>
    <w:rsid w:val="0014595F"/>
    <w:rsid w:val="001600EE"/>
    <w:rsid w:val="001613C0"/>
    <w:rsid w:val="00163C8E"/>
    <w:rsid w:val="00164E3C"/>
    <w:rsid w:val="00171F9F"/>
    <w:rsid w:val="0018169E"/>
    <w:rsid w:val="00187D23"/>
    <w:rsid w:val="001C70A3"/>
    <w:rsid w:val="001D7029"/>
    <w:rsid w:val="00201EB8"/>
    <w:rsid w:val="002112A8"/>
    <w:rsid w:val="00222341"/>
    <w:rsid w:val="002367C2"/>
    <w:rsid w:val="00240E4F"/>
    <w:rsid w:val="0024287E"/>
    <w:rsid w:val="00247B33"/>
    <w:rsid w:val="00257202"/>
    <w:rsid w:val="00260AB3"/>
    <w:rsid w:val="00263D51"/>
    <w:rsid w:val="0027323C"/>
    <w:rsid w:val="0028203B"/>
    <w:rsid w:val="00283BAB"/>
    <w:rsid w:val="00283EB4"/>
    <w:rsid w:val="00294C0F"/>
    <w:rsid w:val="00297F06"/>
    <w:rsid w:val="002A35D1"/>
    <w:rsid w:val="002C05DA"/>
    <w:rsid w:val="002C25AE"/>
    <w:rsid w:val="002C6DCC"/>
    <w:rsid w:val="002D1C31"/>
    <w:rsid w:val="002D4BD6"/>
    <w:rsid w:val="002E023F"/>
    <w:rsid w:val="002E144E"/>
    <w:rsid w:val="002E1996"/>
    <w:rsid w:val="002E7DBB"/>
    <w:rsid w:val="002F3EB7"/>
    <w:rsid w:val="00316867"/>
    <w:rsid w:val="0032040C"/>
    <w:rsid w:val="00336171"/>
    <w:rsid w:val="003371A1"/>
    <w:rsid w:val="00365102"/>
    <w:rsid w:val="00372A57"/>
    <w:rsid w:val="00372E54"/>
    <w:rsid w:val="00380E96"/>
    <w:rsid w:val="00386536"/>
    <w:rsid w:val="00386CB4"/>
    <w:rsid w:val="00387EC7"/>
    <w:rsid w:val="003943C9"/>
    <w:rsid w:val="003944CB"/>
    <w:rsid w:val="003A08B0"/>
    <w:rsid w:val="003A635F"/>
    <w:rsid w:val="003B52CA"/>
    <w:rsid w:val="003B55AA"/>
    <w:rsid w:val="003B7768"/>
    <w:rsid w:val="003C1766"/>
    <w:rsid w:val="003D5363"/>
    <w:rsid w:val="003E0129"/>
    <w:rsid w:val="003E1BE7"/>
    <w:rsid w:val="003E330A"/>
    <w:rsid w:val="00400593"/>
    <w:rsid w:val="00411214"/>
    <w:rsid w:val="004149F8"/>
    <w:rsid w:val="00417DA5"/>
    <w:rsid w:val="00421FFB"/>
    <w:rsid w:val="00422919"/>
    <w:rsid w:val="00422D17"/>
    <w:rsid w:val="00434255"/>
    <w:rsid w:val="00436253"/>
    <w:rsid w:val="004422F1"/>
    <w:rsid w:val="00444E1F"/>
    <w:rsid w:val="0045376F"/>
    <w:rsid w:val="00460450"/>
    <w:rsid w:val="00477080"/>
    <w:rsid w:val="00484E4B"/>
    <w:rsid w:val="004949E9"/>
    <w:rsid w:val="0049571A"/>
    <w:rsid w:val="00497736"/>
    <w:rsid w:val="004A7988"/>
    <w:rsid w:val="004C2368"/>
    <w:rsid w:val="004D5027"/>
    <w:rsid w:val="004E6784"/>
    <w:rsid w:val="004F32D7"/>
    <w:rsid w:val="005003BC"/>
    <w:rsid w:val="00502F33"/>
    <w:rsid w:val="005034B9"/>
    <w:rsid w:val="00512BD6"/>
    <w:rsid w:val="00524AD4"/>
    <w:rsid w:val="00530662"/>
    <w:rsid w:val="00543AE1"/>
    <w:rsid w:val="0054791D"/>
    <w:rsid w:val="005650A5"/>
    <w:rsid w:val="00570ED2"/>
    <w:rsid w:val="00573425"/>
    <w:rsid w:val="005744B3"/>
    <w:rsid w:val="0057512B"/>
    <w:rsid w:val="00584A05"/>
    <w:rsid w:val="00585F47"/>
    <w:rsid w:val="00597A5A"/>
    <w:rsid w:val="005A7653"/>
    <w:rsid w:val="005C438B"/>
    <w:rsid w:val="005D21DE"/>
    <w:rsid w:val="005F3BB4"/>
    <w:rsid w:val="005F7EB0"/>
    <w:rsid w:val="006027C0"/>
    <w:rsid w:val="00605B2F"/>
    <w:rsid w:val="00606D86"/>
    <w:rsid w:val="00613ECE"/>
    <w:rsid w:val="00614249"/>
    <w:rsid w:val="00624B4B"/>
    <w:rsid w:val="00634D9A"/>
    <w:rsid w:val="00636BEE"/>
    <w:rsid w:val="00647B16"/>
    <w:rsid w:val="0065348C"/>
    <w:rsid w:val="00664DDF"/>
    <w:rsid w:val="00665C46"/>
    <w:rsid w:val="0067187B"/>
    <w:rsid w:val="006724D3"/>
    <w:rsid w:val="00675A97"/>
    <w:rsid w:val="006806E2"/>
    <w:rsid w:val="00682D8B"/>
    <w:rsid w:val="00686B76"/>
    <w:rsid w:val="00697FB6"/>
    <w:rsid w:val="006A5C13"/>
    <w:rsid w:val="006C5C40"/>
    <w:rsid w:val="006D35FC"/>
    <w:rsid w:val="006E75A6"/>
    <w:rsid w:val="0070273C"/>
    <w:rsid w:val="00703E22"/>
    <w:rsid w:val="007111B5"/>
    <w:rsid w:val="00712C4E"/>
    <w:rsid w:val="00740D26"/>
    <w:rsid w:val="00750673"/>
    <w:rsid w:val="007671AE"/>
    <w:rsid w:val="007750D4"/>
    <w:rsid w:val="00777872"/>
    <w:rsid w:val="007A4E4A"/>
    <w:rsid w:val="007B2621"/>
    <w:rsid w:val="007B4EB3"/>
    <w:rsid w:val="007C528E"/>
    <w:rsid w:val="007C6AA1"/>
    <w:rsid w:val="007E0ED1"/>
    <w:rsid w:val="007E6A5B"/>
    <w:rsid w:val="007F44A0"/>
    <w:rsid w:val="007F673F"/>
    <w:rsid w:val="00802DE9"/>
    <w:rsid w:val="00811C5C"/>
    <w:rsid w:val="00822616"/>
    <w:rsid w:val="00822FCC"/>
    <w:rsid w:val="0083037E"/>
    <w:rsid w:val="00835018"/>
    <w:rsid w:val="00837233"/>
    <w:rsid w:val="00840B4F"/>
    <w:rsid w:val="008510E2"/>
    <w:rsid w:val="00861C85"/>
    <w:rsid w:val="00892AED"/>
    <w:rsid w:val="00897388"/>
    <w:rsid w:val="008A57F2"/>
    <w:rsid w:val="008C6290"/>
    <w:rsid w:val="008E3646"/>
    <w:rsid w:val="008E74C4"/>
    <w:rsid w:val="008F7716"/>
    <w:rsid w:val="0090087F"/>
    <w:rsid w:val="00900C07"/>
    <w:rsid w:val="009108BC"/>
    <w:rsid w:val="00914905"/>
    <w:rsid w:val="00920F5E"/>
    <w:rsid w:val="00925E88"/>
    <w:rsid w:val="00932594"/>
    <w:rsid w:val="0093528A"/>
    <w:rsid w:val="00937C1A"/>
    <w:rsid w:val="00946BC3"/>
    <w:rsid w:val="0095598C"/>
    <w:rsid w:val="00974565"/>
    <w:rsid w:val="00974EC5"/>
    <w:rsid w:val="009750FD"/>
    <w:rsid w:val="00986EB0"/>
    <w:rsid w:val="009878C4"/>
    <w:rsid w:val="00992E22"/>
    <w:rsid w:val="009B0407"/>
    <w:rsid w:val="009B236F"/>
    <w:rsid w:val="009B2C62"/>
    <w:rsid w:val="009B319B"/>
    <w:rsid w:val="009C2463"/>
    <w:rsid w:val="009D156A"/>
    <w:rsid w:val="009D7C95"/>
    <w:rsid w:val="009E01F8"/>
    <w:rsid w:val="009E5216"/>
    <w:rsid w:val="009F3185"/>
    <w:rsid w:val="00A01CE5"/>
    <w:rsid w:val="00A029EF"/>
    <w:rsid w:val="00A275FE"/>
    <w:rsid w:val="00A311E3"/>
    <w:rsid w:val="00A410F6"/>
    <w:rsid w:val="00A43C24"/>
    <w:rsid w:val="00A43DBB"/>
    <w:rsid w:val="00A553E1"/>
    <w:rsid w:val="00A7135B"/>
    <w:rsid w:val="00A73B0F"/>
    <w:rsid w:val="00A85A43"/>
    <w:rsid w:val="00A86C99"/>
    <w:rsid w:val="00AA7B17"/>
    <w:rsid w:val="00AC276E"/>
    <w:rsid w:val="00AC3D41"/>
    <w:rsid w:val="00AD3BA3"/>
    <w:rsid w:val="00AD4FF7"/>
    <w:rsid w:val="00AD76E4"/>
    <w:rsid w:val="00AF46B1"/>
    <w:rsid w:val="00B12D80"/>
    <w:rsid w:val="00B1796A"/>
    <w:rsid w:val="00B304E4"/>
    <w:rsid w:val="00B47880"/>
    <w:rsid w:val="00B56544"/>
    <w:rsid w:val="00B622E2"/>
    <w:rsid w:val="00B63216"/>
    <w:rsid w:val="00B80832"/>
    <w:rsid w:val="00B82831"/>
    <w:rsid w:val="00B8292E"/>
    <w:rsid w:val="00B971BB"/>
    <w:rsid w:val="00BA6044"/>
    <w:rsid w:val="00BA621B"/>
    <w:rsid w:val="00BB2255"/>
    <w:rsid w:val="00BB6C76"/>
    <w:rsid w:val="00BC5565"/>
    <w:rsid w:val="00BF0FFC"/>
    <w:rsid w:val="00C04F95"/>
    <w:rsid w:val="00C171A4"/>
    <w:rsid w:val="00C22AD4"/>
    <w:rsid w:val="00C23B6B"/>
    <w:rsid w:val="00C50A9D"/>
    <w:rsid w:val="00C5116B"/>
    <w:rsid w:val="00C54F08"/>
    <w:rsid w:val="00C62CE0"/>
    <w:rsid w:val="00C6558F"/>
    <w:rsid w:val="00C75542"/>
    <w:rsid w:val="00C831A9"/>
    <w:rsid w:val="00C83821"/>
    <w:rsid w:val="00C9189E"/>
    <w:rsid w:val="00CA03AF"/>
    <w:rsid w:val="00CA70E6"/>
    <w:rsid w:val="00CB21A2"/>
    <w:rsid w:val="00CB49E2"/>
    <w:rsid w:val="00CB5147"/>
    <w:rsid w:val="00CD74C9"/>
    <w:rsid w:val="00CE489B"/>
    <w:rsid w:val="00CF1D33"/>
    <w:rsid w:val="00D023B3"/>
    <w:rsid w:val="00D2170F"/>
    <w:rsid w:val="00D22DDC"/>
    <w:rsid w:val="00D30543"/>
    <w:rsid w:val="00D379D2"/>
    <w:rsid w:val="00D54FCB"/>
    <w:rsid w:val="00D55ADF"/>
    <w:rsid w:val="00D65316"/>
    <w:rsid w:val="00D70233"/>
    <w:rsid w:val="00D75FB2"/>
    <w:rsid w:val="00D8043B"/>
    <w:rsid w:val="00D826A6"/>
    <w:rsid w:val="00D82BD9"/>
    <w:rsid w:val="00D8522B"/>
    <w:rsid w:val="00DA2B9E"/>
    <w:rsid w:val="00DA2F91"/>
    <w:rsid w:val="00DA6C28"/>
    <w:rsid w:val="00DB4CE8"/>
    <w:rsid w:val="00DC3B8D"/>
    <w:rsid w:val="00DC6BE6"/>
    <w:rsid w:val="00DD2A29"/>
    <w:rsid w:val="00DD2C83"/>
    <w:rsid w:val="00DD38AE"/>
    <w:rsid w:val="00DF4B21"/>
    <w:rsid w:val="00E01F3E"/>
    <w:rsid w:val="00E30247"/>
    <w:rsid w:val="00E320C4"/>
    <w:rsid w:val="00E329C7"/>
    <w:rsid w:val="00E373D5"/>
    <w:rsid w:val="00E4638B"/>
    <w:rsid w:val="00E47A4E"/>
    <w:rsid w:val="00E61D5A"/>
    <w:rsid w:val="00E700A4"/>
    <w:rsid w:val="00E70728"/>
    <w:rsid w:val="00E71AE2"/>
    <w:rsid w:val="00E77186"/>
    <w:rsid w:val="00E84A07"/>
    <w:rsid w:val="00E84C0A"/>
    <w:rsid w:val="00E8575A"/>
    <w:rsid w:val="00E86EB5"/>
    <w:rsid w:val="00E92D43"/>
    <w:rsid w:val="00EA097B"/>
    <w:rsid w:val="00EA709E"/>
    <w:rsid w:val="00EB36DD"/>
    <w:rsid w:val="00EB5F81"/>
    <w:rsid w:val="00ED1FE9"/>
    <w:rsid w:val="00EE06DF"/>
    <w:rsid w:val="00EE6B4C"/>
    <w:rsid w:val="00EF3618"/>
    <w:rsid w:val="00EF533F"/>
    <w:rsid w:val="00F0130F"/>
    <w:rsid w:val="00F013DE"/>
    <w:rsid w:val="00F03152"/>
    <w:rsid w:val="00F10CAF"/>
    <w:rsid w:val="00F12533"/>
    <w:rsid w:val="00F3185E"/>
    <w:rsid w:val="00F3266C"/>
    <w:rsid w:val="00F36D96"/>
    <w:rsid w:val="00F4359E"/>
    <w:rsid w:val="00F5058D"/>
    <w:rsid w:val="00F617B4"/>
    <w:rsid w:val="00F62F40"/>
    <w:rsid w:val="00F66209"/>
    <w:rsid w:val="00F800F6"/>
    <w:rsid w:val="00F91958"/>
    <w:rsid w:val="00F9537D"/>
    <w:rsid w:val="00FA1951"/>
    <w:rsid w:val="00FA46DF"/>
    <w:rsid w:val="00FB4257"/>
    <w:rsid w:val="00FB4DD6"/>
    <w:rsid w:val="00FC6419"/>
    <w:rsid w:val="00FC7ADE"/>
    <w:rsid w:val="00FC7C0F"/>
    <w:rsid w:val="00FD04B4"/>
    <w:rsid w:val="00FD40D7"/>
    <w:rsid w:val="00FD7041"/>
    <w:rsid w:val="00FD793D"/>
    <w:rsid w:val="00FE22A0"/>
    <w:rsid w:val="00FF1757"/>
    <w:rsid w:val="00FF2893"/>
    <w:rsid w:val="00FF34A8"/>
    <w:rsid w:val="00FF42CB"/>
    <w:rsid w:val="00FF5D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193D"/>
  <w15:docId w15:val="{BE76BC38-9E45-664F-8ADD-739B0221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SG"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1B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0E5748"/>
    <w:pPr>
      <w:keepNext/>
      <w:keepLines/>
      <w:spacing w:before="240"/>
      <w:outlineLvl w:val="0"/>
    </w:pPr>
    <w:rPr>
      <w:rFonts w:asciiTheme="majorHAnsi" w:eastAsiaTheme="majorEastAsia" w:hAnsiTheme="majorHAnsi" w:cstheme="majorBidi"/>
      <w:color w:val="0079BF" w:themeColor="accent1" w:themeShade="BF"/>
      <w:sz w:val="32"/>
      <w:szCs w:val="32"/>
      <w:lang w:val="en-US"/>
    </w:rPr>
  </w:style>
  <w:style w:type="paragraph" w:styleId="Heading2">
    <w:name w:val="heading 2"/>
    <w:basedOn w:val="Normal"/>
    <w:link w:val="Heading2Char"/>
    <w:uiPriority w:val="9"/>
    <w:qFormat/>
    <w:rsid w:val="0065348C"/>
    <w:pPr>
      <w:spacing w:before="100" w:beforeAutospacing="1" w:after="100" w:afterAutospacing="1"/>
      <w:outlineLvl w:val="1"/>
    </w:pPr>
    <w:rPr>
      <w:rFonts w:eastAsia="Arial Unicode MS"/>
      <w:b/>
      <w:bCs/>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
    <w:uiPriority w:val="10"/>
    <w:qFormat/>
    <w:pPr>
      <w:keepNext/>
    </w:pPr>
    <w:rPr>
      <w:rFonts w:ascii="Helvetica Neue" w:hAnsi="Helvetica Neue" w:cs="Arial Unicode MS"/>
      <w:b/>
      <w:bCs/>
      <w:color w:val="000000"/>
      <w:sz w:val="60"/>
      <w:szCs w:val="60"/>
      <w:lang w:val="en-US"/>
    </w:rPr>
  </w:style>
  <w:style w:type="paragraph" w:customStyle="1" w:styleId="Body">
    <w:name w:val="Body"/>
    <w:pPr>
      <w:spacing w:before="80" w:after="80" w:line="264" w:lineRule="auto"/>
    </w:pPr>
    <w:rPr>
      <w:rFonts w:ascii="Helvetica Neue" w:hAnsi="Helvetica Neue" w:cs="Arial Unicode MS"/>
      <w:color w:val="000000"/>
      <w:sz w:val="22"/>
      <w:szCs w:val="22"/>
      <w:lang w:val="en-US"/>
    </w:rPr>
  </w:style>
  <w:style w:type="paragraph" w:styleId="Subtitle">
    <w:name w:val="Subtitle"/>
    <w:next w:val="Body"/>
    <w:uiPriority w:val="11"/>
    <w:qFormat/>
    <w:pPr>
      <w:keepNext/>
    </w:pPr>
    <w:rPr>
      <w:rFonts w:ascii="Helvetica Neue" w:hAnsi="Helvetica Neue" w:cs="Arial Unicode MS"/>
      <w:color w:val="000000"/>
      <w:sz w:val="40"/>
      <w:szCs w:val="40"/>
      <w:lang w:val="en-US"/>
    </w:rPr>
  </w:style>
  <w:style w:type="paragraph" w:customStyle="1" w:styleId="Default">
    <w:name w:val="Default"/>
    <w:pPr>
      <w:spacing w:before="20" w:after="20"/>
    </w:pPr>
    <w:rPr>
      <w:rFonts w:ascii="Helvetica Neue" w:eastAsia="Helvetica Neue" w:hAnsi="Helvetica Neue" w:cs="Helvetica Neue"/>
      <w:color w:val="000000"/>
      <w:sz w:val="24"/>
      <w:szCs w:val="24"/>
    </w:rPr>
  </w:style>
  <w:style w:type="paragraph" w:customStyle="1" w:styleId="TableStyle2">
    <w:name w:val="Table Style 2"/>
    <w:rPr>
      <w:rFonts w:ascii="Helvetica Neue" w:eastAsia="Helvetica Neue" w:hAnsi="Helvetica Neue" w:cs="Helvetica Neue"/>
      <w:color w:val="000000"/>
    </w:rPr>
  </w:style>
  <w:style w:type="numbering" w:customStyle="1" w:styleId="Dash">
    <w:name w:val="Dash"/>
    <w:pPr>
      <w:numPr>
        <w:numId w:val="1"/>
      </w:numPr>
    </w:pPr>
  </w:style>
  <w:style w:type="character" w:customStyle="1" w:styleId="Hyperlink0">
    <w:name w:val="Hyperlink.0"/>
    <w:basedOn w:val="Hyperlink"/>
    <w:rsid w:val="00F4359E"/>
    <w:rPr>
      <w:color w:val="0432FF"/>
      <w:u w:val="single"/>
    </w:rPr>
  </w:style>
  <w:style w:type="paragraph" w:customStyle="1" w:styleId="Heading">
    <w:name w:val="Heading"/>
    <w:next w:val="Body"/>
    <w:pPr>
      <w:keepNext/>
      <w:spacing w:before="120" w:after="120"/>
      <w:outlineLvl w:val="0"/>
    </w:pPr>
    <w:rPr>
      <w:rFonts w:ascii="Helvetica Neue" w:hAnsi="Helvetica Neue" w:cs="Arial Unicode MS"/>
      <w:b/>
      <w:bCs/>
      <w:color w:val="000000"/>
      <w:sz w:val="36"/>
      <w:szCs w:val="36"/>
      <w:lang w:val="en-US"/>
    </w:rPr>
  </w:style>
  <w:style w:type="numbering" w:customStyle="1" w:styleId="Numbered">
    <w:name w:val="Numbered"/>
    <w:pPr>
      <w:numPr>
        <w:numId w:val="4"/>
      </w:numPr>
    </w:pPr>
  </w:style>
  <w:style w:type="paragraph" w:styleId="Header">
    <w:name w:val="header"/>
    <w:basedOn w:val="Normal"/>
    <w:link w:val="HeaderChar"/>
    <w:uiPriority w:val="99"/>
    <w:unhideWhenUsed/>
    <w:rsid w:val="00837233"/>
    <w:pPr>
      <w:tabs>
        <w:tab w:val="center" w:pos="4680"/>
        <w:tab w:val="right" w:pos="9360"/>
      </w:tabs>
    </w:pPr>
    <w:rPr>
      <w:rFonts w:eastAsia="Arial Unicode MS"/>
      <w:lang w:val="en-US"/>
    </w:rPr>
  </w:style>
  <w:style w:type="character" w:customStyle="1" w:styleId="HeaderChar">
    <w:name w:val="Header Char"/>
    <w:basedOn w:val="DefaultParagraphFont"/>
    <w:link w:val="Header"/>
    <w:uiPriority w:val="99"/>
    <w:rsid w:val="00837233"/>
    <w:rPr>
      <w:sz w:val="24"/>
      <w:szCs w:val="24"/>
      <w:lang w:val="en-US" w:eastAsia="en-US"/>
    </w:rPr>
  </w:style>
  <w:style w:type="paragraph" w:styleId="Footer">
    <w:name w:val="footer"/>
    <w:basedOn w:val="Normal"/>
    <w:link w:val="FooterChar"/>
    <w:uiPriority w:val="99"/>
    <w:unhideWhenUsed/>
    <w:rsid w:val="00837233"/>
    <w:pPr>
      <w:tabs>
        <w:tab w:val="center" w:pos="4680"/>
        <w:tab w:val="right" w:pos="9360"/>
      </w:tabs>
    </w:pPr>
    <w:rPr>
      <w:rFonts w:eastAsia="Arial Unicode MS"/>
      <w:lang w:val="en-US"/>
    </w:rPr>
  </w:style>
  <w:style w:type="character" w:customStyle="1" w:styleId="FooterChar">
    <w:name w:val="Footer Char"/>
    <w:basedOn w:val="DefaultParagraphFont"/>
    <w:link w:val="Footer"/>
    <w:uiPriority w:val="99"/>
    <w:rsid w:val="00837233"/>
    <w:rPr>
      <w:sz w:val="24"/>
      <w:szCs w:val="24"/>
      <w:lang w:val="en-US" w:eastAsia="en-US"/>
    </w:rPr>
  </w:style>
  <w:style w:type="paragraph" w:styleId="BalloonText">
    <w:name w:val="Balloon Text"/>
    <w:basedOn w:val="Normal"/>
    <w:link w:val="BalloonTextChar"/>
    <w:uiPriority w:val="99"/>
    <w:semiHidden/>
    <w:unhideWhenUsed/>
    <w:rsid w:val="00837233"/>
    <w:rPr>
      <w:sz w:val="18"/>
      <w:szCs w:val="18"/>
    </w:rPr>
  </w:style>
  <w:style w:type="character" w:customStyle="1" w:styleId="BalloonTextChar">
    <w:name w:val="Balloon Text Char"/>
    <w:basedOn w:val="DefaultParagraphFont"/>
    <w:link w:val="BalloonText"/>
    <w:uiPriority w:val="99"/>
    <w:semiHidden/>
    <w:rsid w:val="00837233"/>
    <w:rPr>
      <w:sz w:val="18"/>
      <w:szCs w:val="18"/>
      <w:lang w:val="en-US" w:eastAsia="en-US"/>
    </w:rPr>
  </w:style>
  <w:style w:type="character" w:styleId="PlaceholderText">
    <w:name w:val="Placeholder Text"/>
    <w:basedOn w:val="DefaultParagraphFont"/>
    <w:uiPriority w:val="99"/>
    <w:semiHidden/>
    <w:rsid w:val="009750FD"/>
    <w:rPr>
      <w:color w:val="808080"/>
    </w:rPr>
  </w:style>
  <w:style w:type="character" w:styleId="FollowedHyperlink">
    <w:name w:val="FollowedHyperlink"/>
    <w:basedOn w:val="DefaultParagraphFont"/>
    <w:uiPriority w:val="99"/>
    <w:semiHidden/>
    <w:unhideWhenUsed/>
    <w:rsid w:val="00FC7C0F"/>
    <w:rPr>
      <w:color w:val="FF00FF" w:themeColor="followedHyperlink"/>
      <w:u w:val="single"/>
    </w:rPr>
  </w:style>
  <w:style w:type="paragraph" w:styleId="ListParagraph">
    <w:name w:val="List Paragraph"/>
    <w:basedOn w:val="Normal"/>
    <w:uiPriority w:val="34"/>
    <w:qFormat/>
    <w:rsid w:val="00260AB3"/>
    <w:pPr>
      <w:ind w:left="720"/>
      <w:contextualSpacing/>
    </w:pPr>
    <w:rPr>
      <w:rFonts w:eastAsia="Arial Unicode MS"/>
      <w:lang w:val="en-US"/>
    </w:rPr>
  </w:style>
  <w:style w:type="paragraph" w:customStyle="1" w:styleId="c16">
    <w:name w:val="c16"/>
    <w:basedOn w:val="Normal"/>
    <w:rsid w:val="00FF5DC2"/>
    <w:pPr>
      <w:spacing w:before="100" w:beforeAutospacing="1" w:after="100" w:afterAutospacing="1"/>
    </w:pPr>
    <w:rPr>
      <w:rFonts w:eastAsia="Arial Unicode MS"/>
      <w:lang w:val="en-US"/>
    </w:rPr>
  </w:style>
  <w:style w:type="character" w:customStyle="1" w:styleId="c8">
    <w:name w:val="c8"/>
    <w:basedOn w:val="DefaultParagraphFont"/>
    <w:rsid w:val="00FF5DC2"/>
  </w:style>
  <w:style w:type="character" w:customStyle="1" w:styleId="c0">
    <w:name w:val="c0"/>
    <w:basedOn w:val="DefaultParagraphFont"/>
    <w:rsid w:val="00FF5DC2"/>
  </w:style>
  <w:style w:type="character" w:customStyle="1" w:styleId="c5">
    <w:name w:val="c5"/>
    <w:basedOn w:val="DefaultParagraphFont"/>
    <w:rsid w:val="00FF5DC2"/>
  </w:style>
  <w:style w:type="character" w:customStyle="1" w:styleId="Heading2Char">
    <w:name w:val="Heading 2 Char"/>
    <w:basedOn w:val="DefaultParagraphFont"/>
    <w:link w:val="Heading2"/>
    <w:uiPriority w:val="9"/>
    <w:rsid w:val="0065348C"/>
    <w:rPr>
      <w:b/>
      <w:bCs/>
      <w:sz w:val="36"/>
      <w:szCs w:val="36"/>
      <w:bdr w:val="none" w:sz="0" w:space="0" w:color="auto"/>
      <w:lang w:val="en-US"/>
    </w:rPr>
  </w:style>
  <w:style w:type="character" w:customStyle="1" w:styleId="c9">
    <w:name w:val="c9"/>
    <w:basedOn w:val="DefaultParagraphFont"/>
    <w:rsid w:val="0065348C"/>
  </w:style>
  <w:style w:type="character" w:customStyle="1" w:styleId="Heading1Char">
    <w:name w:val="Heading 1 Char"/>
    <w:basedOn w:val="DefaultParagraphFont"/>
    <w:link w:val="Heading1"/>
    <w:uiPriority w:val="9"/>
    <w:rsid w:val="000E5748"/>
    <w:rPr>
      <w:rFonts w:asciiTheme="majorHAnsi" w:eastAsiaTheme="majorEastAsia" w:hAnsiTheme="majorHAnsi" w:cstheme="majorBidi"/>
      <w:color w:val="0079BF" w:themeColor="accent1" w:themeShade="BF"/>
      <w:sz w:val="32"/>
      <w:szCs w:val="32"/>
      <w:bdr w:val="none" w:sz="0" w:space="0" w:color="auto"/>
      <w:lang w:val="en-US"/>
    </w:rPr>
  </w:style>
  <w:style w:type="character" w:styleId="UnresolvedMention">
    <w:name w:val="Unresolved Mention"/>
    <w:basedOn w:val="DefaultParagraphFont"/>
    <w:uiPriority w:val="99"/>
    <w:rsid w:val="0028203B"/>
    <w:rPr>
      <w:color w:val="605E5C"/>
      <w:shd w:val="clear" w:color="auto" w:fill="E1DFDD"/>
    </w:rPr>
  </w:style>
  <w:style w:type="character" w:styleId="Strong">
    <w:name w:val="Strong"/>
    <w:basedOn w:val="DefaultParagraphFont"/>
    <w:uiPriority w:val="22"/>
    <w:qFormat/>
    <w:rsid w:val="00A85A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945">
      <w:bodyDiv w:val="1"/>
      <w:marLeft w:val="0"/>
      <w:marRight w:val="0"/>
      <w:marTop w:val="0"/>
      <w:marBottom w:val="0"/>
      <w:divBdr>
        <w:top w:val="none" w:sz="0" w:space="0" w:color="auto"/>
        <w:left w:val="none" w:sz="0" w:space="0" w:color="auto"/>
        <w:bottom w:val="none" w:sz="0" w:space="0" w:color="auto"/>
        <w:right w:val="none" w:sz="0" w:space="0" w:color="auto"/>
      </w:divBdr>
    </w:div>
    <w:div w:id="36779362">
      <w:bodyDiv w:val="1"/>
      <w:marLeft w:val="0"/>
      <w:marRight w:val="0"/>
      <w:marTop w:val="0"/>
      <w:marBottom w:val="0"/>
      <w:divBdr>
        <w:top w:val="none" w:sz="0" w:space="0" w:color="auto"/>
        <w:left w:val="none" w:sz="0" w:space="0" w:color="auto"/>
        <w:bottom w:val="none" w:sz="0" w:space="0" w:color="auto"/>
        <w:right w:val="none" w:sz="0" w:space="0" w:color="auto"/>
      </w:divBdr>
    </w:div>
    <w:div w:id="55788754">
      <w:bodyDiv w:val="1"/>
      <w:marLeft w:val="0"/>
      <w:marRight w:val="0"/>
      <w:marTop w:val="0"/>
      <w:marBottom w:val="0"/>
      <w:divBdr>
        <w:top w:val="none" w:sz="0" w:space="0" w:color="auto"/>
        <w:left w:val="none" w:sz="0" w:space="0" w:color="auto"/>
        <w:bottom w:val="none" w:sz="0" w:space="0" w:color="auto"/>
        <w:right w:val="none" w:sz="0" w:space="0" w:color="auto"/>
      </w:divBdr>
    </w:div>
    <w:div w:id="92093995">
      <w:bodyDiv w:val="1"/>
      <w:marLeft w:val="0"/>
      <w:marRight w:val="0"/>
      <w:marTop w:val="0"/>
      <w:marBottom w:val="0"/>
      <w:divBdr>
        <w:top w:val="none" w:sz="0" w:space="0" w:color="auto"/>
        <w:left w:val="none" w:sz="0" w:space="0" w:color="auto"/>
        <w:bottom w:val="none" w:sz="0" w:space="0" w:color="auto"/>
        <w:right w:val="none" w:sz="0" w:space="0" w:color="auto"/>
      </w:divBdr>
    </w:div>
    <w:div w:id="98454077">
      <w:bodyDiv w:val="1"/>
      <w:marLeft w:val="0"/>
      <w:marRight w:val="0"/>
      <w:marTop w:val="0"/>
      <w:marBottom w:val="0"/>
      <w:divBdr>
        <w:top w:val="none" w:sz="0" w:space="0" w:color="auto"/>
        <w:left w:val="none" w:sz="0" w:space="0" w:color="auto"/>
        <w:bottom w:val="none" w:sz="0" w:space="0" w:color="auto"/>
        <w:right w:val="none" w:sz="0" w:space="0" w:color="auto"/>
      </w:divBdr>
    </w:div>
    <w:div w:id="133716430">
      <w:bodyDiv w:val="1"/>
      <w:marLeft w:val="0"/>
      <w:marRight w:val="0"/>
      <w:marTop w:val="0"/>
      <w:marBottom w:val="0"/>
      <w:divBdr>
        <w:top w:val="none" w:sz="0" w:space="0" w:color="auto"/>
        <w:left w:val="none" w:sz="0" w:space="0" w:color="auto"/>
        <w:bottom w:val="none" w:sz="0" w:space="0" w:color="auto"/>
        <w:right w:val="none" w:sz="0" w:space="0" w:color="auto"/>
      </w:divBdr>
    </w:div>
    <w:div w:id="191917995">
      <w:bodyDiv w:val="1"/>
      <w:marLeft w:val="0"/>
      <w:marRight w:val="0"/>
      <w:marTop w:val="0"/>
      <w:marBottom w:val="0"/>
      <w:divBdr>
        <w:top w:val="none" w:sz="0" w:space="0" w:color="auto"/>
        <w:left w:val="none" w:sz="0" w:space="0" w:color="auto"/>
        <w:bottom w:val="none" w:sz="0" w:space="0" w:color="auto"/>
        <w:right w:val="none" w:sz="0" w:space="0" w:color="auto"/>
      </w:divBdr>
    </w:div>
    <w:div w:id="198709008">
      <w:bodyDiv w:val="1"/>
      <w:marLeft w:val="0"/>
      <w:marRight w:val="0"/>
      <w:marTop w:val="0"/>
      <w:marBottom w:val="0"/>
      <w:divBdr>
        <w:top w:val="none" w:sz="0" w:space="0" w:color="auto"/>
        <w:left w:val="none" w:sz="0" w:space="0" w:color="auto"/>
        <w:bottom w:val="none" w:sz="0" w:space="0" w:color="auto"/>
        <w:right w:val="none" w:sz="0" w:space="0" w:color="auto"/>
      </w:divBdr>
    </w:div>
    <w:div w:id="224535285">
      <w:bodyDiv w:val="1"/>
      <w:marLeft w:val="0"/>
      <w:marRight w:val="0"/>
      <w:marTop w:val="0"/>
      <w:marBottom w:val="0"/>
      <w:divBdr>
        <w:top w:val="none" w:sz="0" w:space="0" w:color="auto"/>
        <w:left w:val="none" w:sz="0" w:space="0" w:color="auto"/>
        <w:bottom w:val="none" w:sz="0" w:space="0" w:color="auto"/>
        <w:right w:val="none" w:sz="0" w:space="0" w:color="auto"/>
      </w:divBdr>
      <w:divsChild>
        <w:div w:id="1244559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5923927">
              <w:marLeft w:val="0"/>
              <w:marRight w:val="0"/>
              <w:marTop w:val="0"/>
              <w:marBottom w:val="0"/>
              <w:divBdr>
                <w:top w:val="none" w:sz="0" w:space="0" w:color="auto"/>
                <w:left w:val="none" w:sz="0" w:space="0" w:color="auto"/>
                <w:bottom w:val="none" w:sz="0" w:space="0" w:color="auto"/>
                <w:right w:val="none" w:sz="0" w:space="0" w:color="auto"/>
              </w:divBdr>
              <w:divsChild>
                <w:div w:id="1632128422">
                  <w:marLeft w:val="0"/>
                  <w:marRight w:val="0"/>
                  <w:marTop w:val="0"/>
                  <w:marBottom w:val="0"/>
                  <w:divBdr>
                    <w:top w:val="none" w:sz="0" w:space="0" w:color="auto"/>
                    <w:left w:val="none" w:sz="0" w:space="0" w:color="auto"/>
                    <w:bottom w:val="none" w:sz="0" w:space="0" w:color="auto"/>
                    <w:right w:val="none" w:sz="0" w:space="0" w:color="auto"/>
                  </w:divBdr>
                  <w:divsChild>
                    <w:div w:id="7755176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25177472">
                          <w:marLeft w:val="0"/>
                          <w:marRight w:val="0"/>
                          <w:marTop w:val="0"/>
                          <w:marBottom w:val="0"/>
                          <w:divBdr>
                            <w:top w:val="none" w:sz="0" w:space="0" w:color="auto"/>
                            <w:left w:val="none" w:sz="0" w:space="0" w:color="auto"/>
                            <w:bottom w:val="none" w:sz="0" w:space="0" w:color="auto"/>
                            <w:right w:val="none" w:sz="0" w:space="0" w:color="auto"/>
                          </w:divBdr>
                          <w:divsChild>
                            <w:div w:id="1988125532">
                              <w:marLeft w:val="0"/>
                              <w:marRight w:val="0"/>
                              <w:marTop w:val="0"/>
                              <w:marBottom w:val="0"/>
                              <w:divBdr>
                                <w:top w:val="none" w:sz="0" w:space="0" w:color="auto"/>
                                <w:left w:val="none" w:sz="0" w:space="0" w:color="auto"/>
                                <w:bottom w:val="none" w:sz="0" w:space="0" w:color="auto"/>
                                <w:right w:val="none" w:sz="0" w:space="0" w:color="auto"/>
                              </w:divBdr>
                              <w:divsChild>
                                <w:div w:id="9529087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034379">
                                      <w:marLeft w:val="0"/>
                                      <w:marRight w:val="0"/>
                                      <w:marTop w:val="0"/>
                                      <w:marBottom w:val="0"/>
                                      <w:divBdr>
                                        <w:top w:val="none" w:sz="0" w:space="0" w:color="auto"/>
                                        <w:left w:val="none" w:sz="0" w:space="0" w:color="auto"/>
                                        <w:bottom w:val="none" w:sz="0" w:space="0" w:color="auto"/>
                                        <w:right w:val="none" w:sz="0" w:space="0" w:color="auto"/>
                                      </w:divBdr>
                                      <w:divsChild>
                                        <w:div w:id="1664746515">
                                          <w:marLeft w:val="0"/>
                                          <w:marRight w:val="0"/>
                                          <w:marTop w:val="0"/>
                                          <w:marBottom w:val="0"/>
                                          <w:divBdr>
                                            <w:top w:val="none" w:sz="0" w:space="0" w:color="auto"/>
                                            <w:left w:val="none" w:sz="0" w:space="0" w:color="auto"/>
                                            <w:bottom w:val="none" w:sz="0" w:space="0" w:color="auto"/>
                                            <w:right w:val="none" w:sz="0" w:space="0" w:color="auto"/>
                                          </w:divBdr>
                                          <w:divsChild>
                                            <w:div w:id="80505398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84037690">
                                                  <w:marLeft w:val="0"/>
                                                  <w:marRight w:val="0"/>
                                                  <w:marTop w:val="0"/>
                                                  <w:marBottom w:val="0"/>
                                                  <w:divBdr>
                                                    <w:top w:val="none" w:sz="0" w:space="0" w:color="auto"/>
                                                    <w:left w:val="none" w:sz="0" w:space="0" w:color="auto"/>
                                                    <w:bottom w:val="none" w:sz="0" w:space="0" w:color="auto"/>
                                                    <w:right w:val="none" w:sz="0" w:space="0" w:color="auto"/>
                                                  </w:divBdr>
                                                  <w:divsChild>
                                                    <w:div w:id="18116307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08497314">
                                                          <w:marLeft w:val="0"/>
                                                          <w:marRight w:val="0"/>
                                                          <w:marTop w:val="0"/>
                                                          <w:marBottom w:val="0"/>
                                                          <w:divBdr>
                                                            <w:top w:val="none" w:sz="0" w:space="0" w:color="auto"/>
                                                            <w:left w:val="none" w:sz="0" w:space="0" w:color="auto"/>
                                                            <w:bottom w:val="none" w:sz="0" w:space="0" w:color="auto"/>
                                                            <w:right w:val="none" w:sz="0" w:space="0" w:color="auto"/>
                                                          </w:divBdr>
                                                          <w:divsChild>
                                                            <w:div w:id="448862063">
                                                              <w:marLeft w:val="0"/>
                                                              <w:marRight w:val="0"/>
                                                              <w:marTop w:val="0"/>
                                                              <w:marBottom w:val="0"/>
                                                              <w:divBdr>
                                                                <w:top w:val="none" w:sz="0" w:space="0" w:color="auto"/>
                                                                <w:left w:val="none" w:sz="0" w:space="0" w:color="auto"/>
                                                                <w:bottom w:val="none" w:sz="0" w:space="0" w:color="auto"/>
                                                                <w:right w:val="none" w:sz="0" w:space="0" w:color="auto"/>
                                                              </w:divBdr>
                                                              <w:divsChild>
                                                                <w:div w:id="250479373">
                                                                  <w:marLeft w:val="0"/>
                                                                  <w:marRight w:val="0"/>
                                                                  <w:marTop w:val="0"/>
                                                                  <w:marBottom w:val="0"/>
                                                                  <w:divBdr>
                                                                    <w:top w:val="none" w:sz="0" w:space="0" w:color="auto"/>
                                                                    <w:left w:val="none" w:sz="0" w:space="0" w:color="auto"/>
                                                                    <w:bottom w:val="none" w:sz="0" w:space="0" w:color="auto"/>
                                                                    <w:right w:val="none" w:sz="0" w:space="0" w:color="auto"/>
                                                                  </w:divBdr>
                                                                  <w:divsChild>
                                                                    <w:div w:id="544415867">
                                                                      <w:marLeft w:val="0"/>
                                                                      <w:marRight w:val="0"/>
                                                                      <w:marTop w:val="0"/>
                                                                      <w:marBottom w:val="0"/>
                                                                      <w:divBdr>
                                                                        <w:top w:val="none" w:sz="0" w:space="0" w:color="auto"/>
                                                                        <w:left w:val="none" w:sz="0" w:space="0" w:color="auto"/>
                                                                        <w:bottom w:val="none" w:sz="0" w:space="0" w:color="auto"/>
                                                                        <w:right w:val="none" w:sz="0" w:space="0" w:color="auto"/>
                                                                      </w:divBdr>
                                                                      <w:divsChild>
                                                                        <w:div w:id="2146465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1028488">
                                                                              <w:marLeft w:val="0"/>
                                                                              <w:marRight w:val="0"/>
                                                                              <w:marTop w:val="0"/>
                                                                              <w:marBottom w:val="0"/>
                                                                              <w:divBdr>
                                                                                <w:top w:val="none" w:sz="0" w:space="0" w:color="auto"/>
                                                                                <w:left w:val="none" w:sz="0" w:space="0" w:color="auto"/>
                                                                                <w:bottom w:val="none" w:sz="0" w:space="0" w:color="auto"/>
                                                                                <w:right w:val="none" w:sz="0" w:space="0" w:color="auto"/>
                                                                              </w:divBdr>
                                                                              <w:divsChild>
                                                                                <w:div w:id="979190461">
                                                                                  <w:marLeft w:val="0"/>
                                                                                  <w:marRight w:val="0"/>
                                                                                  <w:marTop w:val="0"/>
                                                                                  <w:marBottom w:val="0"/>
                                                                                  <w:divBdr>
                                                                                    <w:top w:val="none" w:sz="0" w:space="0" w:color="auto"/>
                                                                                    <w:left w:val="none" w:sz="0" w:space="0" w:color="auto"/>
                                                                                    <w:bottom w:val="none" w:sz="0" w:space="0" w:color="auto"/>
                                                                                    <w:right w:val="none" w:sz="0" w:space="0" w:color="auto"/>
                                                                                  </w:divBdr>
                                                                                  <w:divsChild>
                                                                                    <w:div w:id="114728616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55079054">
                                                                                          <w:marLeft w:val="0"/>
                                                                                          <w:marRight w:val="0"/>
                                                                                          <w:marTop w:val="0"/>
                                                                                          <w:marBottom w:val="0"/>
                                                                                          <w:divBdr>
                                                                                            <w:top w:val="none" w:sz="0" w:space="0" w:color="auto"/>
                                                                                            <w:left w:val="none" w:sz="0" w:space="0" w:color="auto"/>
                                                                                            <w:bottom w:val="none" w:sz="0" w:space="0" w:color="auto"/>
                                                                                            <w:right w:val="none" w:sz="0" w:space="0" w:color="auto"/>
                                                                                          </w:divBdr>
                                                                                          <w:divsChild>
                                                                                            <w:div w:id="1139834713">
                                                                                              <w:marLeft w:val="0"/>
                                                                                              <w:marRight w:val="0"/>
                                                                                              <w:marTop w:val="0"/>
                                                                                              <w:marBottom w:val="0"/>
                                                                                              <w:divBdr>
                                                                                                <w:top w:val="none" w:sz="0" w:space="0" w:color="auto"/>
                                                                                                <w:left w:val="none" w:sz="0" w:space="0" w:color="auto"/>
                                                                                                <w:bottom w:val="none" w:sz="0" w:space="0" w:color="auto"/>
                                                                                                <w:right w:val="none" w:sz="0" w:space="0" w:color="auto"/>
                                                                                              </w:divBdr>
                                                                                              <w:divsChild>
                                                                                                <w:div w:id="1148009751">
                                                                                                  <w:marLeft w:val="0"/>
                                                                                                  <w:marRight w:val="0"/>
                                                                                                  <w:marTop w:val="0"/>
                                                                                                  <w:marBottom w:val="0"/>
                                                                                                  <w:divBdr>
                                                                                                    <w:top w:val="none" w:sz="0" w:space="0" w:color="auto"/>
                                                                                                    <w:left w:val="none" w:sz="0" w:space="0" w:color="auto"/>
                                                                                                    <w:bottom w:val="none" w:sz="0" w:space="0" w:color="auto"/>
                                                                                                    <w:right w:val="none" w:sz="0" w:space="0" w:color="auto"/>
                                                                                                  </w:divBdr>
                                                                                                  <w:divsChild>
                                                                                                    <w:div w:id="1809128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24350007">
                                                                                                          <w:marLeft w:val="0"/>
                                                                                                          <w:marRight w:val="0"/>
                                                                                                          <w:marTop w:val="0"/>
                                                                                                          <w:marBottom w:val="0"/>
                                                                                                          <w:divBdr>
                                                                                                            <w:top w:val="none" w:sz="0" w:space="0" w:color="auto"/>
                                                                                                            <w:left w:val="none" w:sz="0" w:space="0" w:color="auto"/>
                                                                                                            <w:bottom w:val="none" w:sz="0" w:space="0" w:color="auto"/>
                                                                                                            <w:right w:val="none" w:sz="0" w:space="0" w:color="auto"/>
                                                                                                          </w:divBdr>
                                                                                                          <w:divsChild>
                                                                                                            <w:div w:id="326203777">
                                                                                                              <w:marLeft w:val="0"/>
                                                                                                              <w:marRight w:val="0"/>
                                                                                                              <w:marTop w:val="0"/>
                                                                                                              <w:marBottom w:val="0"/>
                                                                                                              <w:divBdr>
                                                                                                                <w:top w:val="none" w:sz="0" w:space="0" w:color="auto"/>
                                                                                                                <w:left w:val="none" w:sz="0" w:space="0" w:color="auto"/>
                                                                                                                <w:bottom w:val="none" w:sz="0" w:space="0" w:color="auto"/>
                                                                                                                <w:right w:val="none" w:sz="0" w:space="0" w:color="auto"/>
                                                                                                              </w:divBdr>
                                                                                                              <w:divsChild>
                                                                                                                <w:div w:id="5497297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53608534">
                                                                                                                      <w:marLeft w:val="0"/>
                                                                                                                      <w:marRight w:val="0"/>
                                                                                                                      <w:marTop w:val="0"/>
                                                                                                                      <w:marBottom w:val="0"/>
                                                                                                                      <w:divBdr>
                                                                                                                        <w:top w:val="none" w:sz="0" w:space="0" w:color="auto"/>
                                                                                                                        <w:left w:val="none" w:sz="0" w:space="0" w:color="auto"/>
                                                                                                                        <w:bottom w:val="none" w:sz="0" w:space="0" w:color="auto"/>
                                                                                                                        <w:right w:val="none" w:sz="0" w:space="0" w:color="auto"/>
                                                                                                                      </w:divBdr>
                                                                                                                      <w:divsChild>
                                                                                                                        <w:div w:id="171954442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63355230">
                                                                                                                              <w:marLeft w:val="0"/>
                                                                                                                              <w:marRight w:val="0"/>
                                                                                                                              <w:marTop w:val="0"/>
                                                                                                                              <w:marBottom w:val="0"/>
                                                                                                                              <w:divBdr>
                                                                                                                                <w:top w:val="none" w:sz="0" w:space="0" w:color="auto"/>
                                                                                                                                <w:left w:val="none" w:sz="0" w:space="0" w:color="auto"/>
                                                                                                                                <w:bottom w:val="none" w:sz="0" w:space="0" w:color="auto"/>
                                                                                                                                <w:right w:val="none" w:sz="0" w:space="0" w:color="auto"/>
                                                                                                                              </w:divBdr>
                                                                                                                              <w:divsChild>
                                                                                                                                <w:div w:id="180122029">
                                                                                                                                  <w:marLeft w:val="0"/>
                                                                                                                                  <w:marRight w:val="0"/>
                                                                                                                                  <w:marTop w:val="0"/>
                                                                                                                                  <w:marBottom w:val="0"/>
                                                                                                                                  <w:divBdr>
                                                                                                                                    <w:top w:val="none" w:sz="0" w:space="0" w:color="auto"/>
                                                                                                                                    <w:left w:val="none" w:sz="0" w:space="0" w:color="auto"/>
                                                                                                                                    <w:bottom w:val="none" w:sz="0" w:space="0" w:color="auto"/>
                                                                                                                                    <w:right w:val="none" w:sz="0" w:space="0" w:color="auto"/>
                                                                                                                                  </w:divBdr>
                                                                                                                                  <w:divsChild>
                                                                                                                                    <w:div w:id="1421828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788390">
                                                                                                                                          <w:marLeft w:val="0"/>
                                                                                                                                          <w:marRight w:val="0"/>
                                                                                                                                          <w:marTop w:val="0"/>
                                                                                                                                          <w:marBottom w:val="0"/>
                                                                                                                                          <w:divBdr>
                                                                                                                                            <w:top w:val="none" w:sz="0" w:space="0" w:color="auto"/>
                                                                                                                                            <w:left w:val="none" w:sz="0" w:space="0" w:color="auto"/>
                                                                                                                                            <w:bottom w:val="none" w:sz="0" w:space="0" w:color="auto"/>
                                                                                                                                            <w:right w:val="none" w:sz="0" w:space="0" w:color="auto"/>
                                                                                                                                          </w:divBdr>
                                                                                                                                          <w:divsChild>
                                                                                                                                            <w:div w:id="1056783253">
                                                                                                                                              <w:marLeft w:val="0"/>
                                                                                                                                              <w:marRight w:val="0"/>
                                                                                                                                              <w:marTop w:val="0"/>
                                                                                                                                              <w:marBottom w:val="0"/>
                                                                                                                                              <w:divBdr>
                                                                                                                                                <w:top w:val="none" w:sz="0" w:space="0" w:color="auto"/>
                                                                                                                                                <w:left w:val="none" w:sz="0" w:space="0" w:color="auto"/>
                                                                                                                                                <w:bottom w:val="none" w:sz="0" w:space="0" w:color="auto"/>
                                                                                                                                                <w:right w:val="none" w:sz="0" w:space="0" w:color="auto"/>
                                                                                                                                              </w:divBdr>
                                                                                                                                              <w:divsChild>
                                                                                                                                                <w:div w:id="14884000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93521630">
                                                                                                                                                      <w:marLeft w:val="0"/>
                                                                                                                                                      <w:marRight w:val="0"/>
                                                                                                                                                      <w:marTop w:val="0"/>
                                                                                                                                                      <w:marBottom w:val="0"/>
                                                                                                                                                      <w:divBdr>
                                                                                                                                                        <w:top w:val="none" w:sz="0" w:space="0" w:color="auto"/>
                                                                                                                                                        <w:left w:val="none" w:sz="0" w:space="0" w:color="auto"/>
                                                                                                                                                        <w:bottom w:val="none" w:sz="0" w:space="0" w:color="auto"/>
                                                                                                                                                        <w:right w:val="none" w:sz="0" w:space="0" w:color="auto"/>
                                                                                                                                                      </w:divBdr>
                                                                                                                                                      <w:divsChild>
                                                                                                                                                        <w:div w:id="42095093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69738057">
                                                                                                                                                              <w:marLeft w:val="0"/>
                                                                                                                                                              <w:marRight w:val="0"/>
                                                                                                                                                              <w:marTop w:val="0"/>
                                                                                                                                                              <w:marBottom w:val="0"/>
                                                                                                                                                              <w:divBdr>
                                                                                                                                                                <w:top w:val="none" w:sz="0" w:space="0" w:color="auto"/>
                                                                                                                                                                <w:left w:val="none" w:sz="0" w:space="0" w:color="auto"/>
                                                                                                                                                                <w:bottom w:val="none" w:sz="0" w:space="0" w:color="auto"/>
                                                                                                                                                                <w:right w:val="none" w:sz="0" w:space="0" w:color="auto"/>
                                                                                                                                                              </w:divBdr>
                                                                                                                                                              <w:divsChild>
                                                                                                                                                                <w:div w:id="555943494">
                                                                                                                                                                  <w:marLeft w:val="0"/>
                                                                                                                                                                  <w:marRight w:val="0"/>
                                                                                                                                                                  <w:marTop w:val="0"/>
                                                                                                                                                                  <w:marBottom w:val="0"/>
                                                                                                                                                                  <w:divBdr>
                                                                                                                                                                    <w:top w:val="none" w:sz="0" w:space="0" w:color="auto"/>
                                                                                                                                                                    <w:left w:val="none" w:sz="0" w:space="0" w:color="auto"/>
                                                                                                                                                                    <w:bottom w:val="none" w:sz="0" w:space="0" w:color="auto"/>
                                                                                                                                                                    <w:right w:val="none" w:sz="0" w:space="0" w:color="auto"/>
                                                                                                                                                                  </w:divBdr>
                                                                                                                                                                  <w:divsChild>
                                                                                                                                                                    <w:div w:id="740719449">
                                                                                                                                                                      <w:marLeft w:val="0"/>
                                                                                                                                                                      <w:marRight w:val="0"/>
                                                                                                                                                                      <w:marTop w:val="0"/>
                                                                                                                                                                      <w:marBottom w:val="0"/>
                                                                                                                                                                      <w:divBdr>
                                                                                                                                                                        <w:top w:val="none" w:sz="0" w:space="0" w:color="auto"/>
                                                                                                                                                                        <w:left w:val="none" w:sz="0" w:space="0" w:color="auto"/>
                                                                                                                                                                        <w:bottom w:val="none" w:sz="0" w:space="0" w:color="auto"/>
                                                                                                                                                                        <w:right w:val="none" w:sz="0" w:space="0" w:color="auto"/>
                                                                                                                                                                      </w:divBdr>
                                                                                                                                                                      <w:divsChild>
                                                                                                                                                                        <w:div w:id="1814061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7325115">
                                                                                                                                                                              <w:marLeft w:val="0"/>
                                                                                                                                                                              <w:marRight w:val="0"/>
                                                                                                                                                                              <w:marTop w:val="0"/>
                                                                                                                                                                              <w:marBottom w:val="0"/>
                                                                                                                                                                              <w:divBdr>
                                                                                                                                                                                <w:top w:val="none" w:sz="0" w:space="0" w:color="auto"/>
                                                                                                                                                                                <w:left w:val="none" w:sz="0" w:space="0" w:color="auto"/>
                                                                                                                                                                                <w:bottom w:val="none" w:sz="0" w:space="0" w:color="auto"/>
                                                                                                                                                                                <w:right w:val="none" w:sz="0" w:space="0" w:color="auto"/>
                                                                                                                                                                              </w:divBdr>
                                                                                                                                                                              <w:divsChild>
                                                                                                                                                                                <w:div w:id="1715226402">
                                                                                                                                                                                  <w:marLeft w:val="0"/>
                                                                                                                                                                                  <w:marRight w:val="0"/>
                                                                                                                                                                                  <w:marTop w:val="0"/>
                                                                                                                                                                                  <w:marBottom w:val="0"/>
                                                                                                                                                                                  <w:divBdr>
                                                                                                                                                                                    <w:top w:val="none" w:sz="0" w:space="0" w:color="auto"/>
                                                                                                                                                                                    <w:left w:val="none" w:sz="0" w:space="0" w:color="auto"/>
                                                                                                                                                                                    <w:bottom w:val="none" w:sz="0" w:space="0" w:color="auto"/>
                                                                                                                                                                                    <w:right w:val="none" w:sz="0" w:space="0" w:color="auto"/>
                                                                                                                                                                                  </w:divBdr>
                                                                                                                                                                                  <w:divsChild>
                                                                                                                                                                                    <w:div w:id="3777038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7270696">
                                                                                                                                                                                          <w:marLeft w:val="0"/>
                                                                                                                                                                                          <w:marRight w:val="0"/>
                                                                                                                                                                                          <w:marTop w:val="0"/>
                                                                                                                                                                                          <w:marBottom w:val="0"/>
                                                                                                                                                                                          <w:divBdr>
                                                                                                                                                                                            <w:top w:val="none" w:sz="0" w:space="0" w:color="auto"/>
                                                                                                                                                                                            <w:left w:val="none" w:sz="0" w:space="0" w:color="auto"/>
                                                                                                                                                                                            <w:bottom w:val="none" w:sz="0" w:space="0" w:color="auto"/>
                                                                                                                                                                                            <w:right w:val="none" w:sz="0" w:space="0" w:color="auto"/>
                                                                                                                                                                                          </w:divBdr>
                                                                                                                                                                                          <w:divsChild>
                                                                                                                                                                                            <w:div w:id="10206230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0863090">
                                                                                                                                                                                                  <w:marLeft w:val="0"/>
                                                                                                                                                                                                  <w:marRight w:val="0"/>
                                                                                                                                                                                                  <w:marTop w:val="0"/>
                                                                                                                                                                                                  <w:marBottom w:val="0"/>
                                                                                                                                                                                                  <w:divBdr>
                                                                                                                                                                                                    <w:top w:val="none" w:sz="0" w:space="0" w:color="auto"/>
                                                                                                                                                                                                    <w:left w:val="none" w:sz="0" w:space="0" w:color="auto"/>
                                                                                                                                                                                                    <w:bottom w:val="none" w:sz="0" w:space="0" w:color="auto"/>
                                                                                                                                                                                                    <w:right w:val="none" w:sz="0" w:space="0" w:color="auto"/>
                                                                                                                                                                                                  </w:divBdr>
                                                                                                                                                                                                  <w:divsChild>
                                                                                                                                                                                                    <w:div w:id="6979677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721025">
                                                                                                                                                                                                          <w:marLeft w:val="0"/>
                                                                                                                                                                                                          <w:marRight w:val="0"/>
                                                                                                                                                                                                          <w:marTop w:val="0"/>
                                                                                                                                                                                                          <w:marBottom w:val="0"/>
                                                                                                                                                                                                          <w:divBdr>
                                                                                                                                                                                                            <w:top w:val="none" w:sz="0" w:space="0" w:color="auto"/>
                                                                                                                                                                                                            <w:left w:val="none" w:sz="0" w:space="0" w:color="auto"/>
                                                                                                                                                                                                            <w:bottom w:val="none" w:sz="0" w:space="0" w:color="auto"/>
                                                                                                                                                                                                            <w:right w:val="none" w:sz="0" w:space="0" w:color="auto"/>
                                                                                                                                                                                                          </w:divBdr>
                                                                                                                                                                                                          <w:divsChild>
                                                                                                                                                                                                            <w:div w:id="11600793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81088577">
                                                                                                                                                                                                                  <w:marLeft w:val="0"/>
                                                                                                                                                                                                                  <w:marRight w:val="0"/>
                                                                                                                                                                                                                  <w:marTop w:val="0"/>
                                                                                                                                                                                                                  <w:marBottom w:val="0"/>
                                                                                                                                                                                                                  <w:divBdr>
                                                                                                                                                                                                                    <w:top w:val="none" w:sz="0" w:space="0" w:color="auto"/>
                                                                                                                                                                                                                    <w:left w:val="none" w:sz="0" w:space="0" w:color="auto"/>
                                                                                                                                                                                                                    <w:bottom w:val="none" w:sz="0" w:space="0" w:color="auto"/>
                                                                                                                                                                                                                    <w:right w:val="none" w:sz="0" w:space="0" w:color="auto"/>
                                                                                                                                                                                                                  </w:divBdr>
                                                                                                                                                                                                                  <w:divsChild>
                                                                                                                                                                                                                    <w:div w:id="188162346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51161373">
                                                                                                                                                                                                                          <w:marLeft w:val="0"/>
                                                                                                                                                                                                                          <w:marRight w:val="0"/>
                                                                                                                                                                                                                          <w:marTop w:val="0"/>
                                                                                                                                                                                                                          <w:marBottom w:val="0"/>
                                                                                                                                                                                                                          <w:divBdr>
                                                                                                                                                                                                                            <w:top w:val="none" w:sz="0" w:space="0" w:color="auto"/>
                                                                                                                                                                                                                            <w:left w:val="none" w:sz="0" w:space="0" w:color="auto"/>
                                                                                                                                                                                                                            <w:bottom w:val="none" w:sz="0" w:space="0" w:color="auto"/>
                                                                                                                                                                                                                            <w:right w:val="none" w:sz="0" w:space="0" w:color="auto"/>
                                                                                                                                                                                                                          </w:divBdr>
                                                                                                                                                                                                                          <w:divsChild>
                                                                                                                                                                                                                            <w:div w:id="1802840140">
                                                                                                                                                                                                                              <w:marLeft w:val="0"/>
                                                                                                                                                                                                                              <w:marRight w:val="0"/>
                                                                                                                                                                                                                              <w:marTop w:val="0"/>
                                                                                                                                                                                                                              <w:marBottom w:val="0"/>
                                                                                                                                                                                                                              <w:divBdr>
                                                                                                                                                                                                                                <w:top w:val="none" w:sz="0" w:space="0" w:color="auto"/>
                                                                                                                                                                                                                                <w:left w:val="none" w:sz="0" w:space="0" w:color="auto"/>
                                                                                                                                                                                                                                <w:bottom w:val="none" w:sz="0" w:space="0" w:color="auto"/>
                                                                                                                                                                                                                                <w:right w:val="none" w:sz="0" w:space="0" w:color="auto"/>
                                                                                                                                                                                                                              </w:divBdr>
                                                                                                                                                                                                                              <w:divsChild>
                                                                                                                                                                                                                                <w:div w:id="20711507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5194150">
                                                                                                                                                                                                                                      <w:marLeft w:val="0"/>
                                                                                                                                                                                                                                      <w:marRight w:val="0"/>
                                                                                                                                                                                                                                      <w:marTop w:val="0"/>
                                                                                                                                                                                                                                      <w:marBottom w:val="0"/>
                                                                                                                                                                                                                                      <w:divBdr>
                                                                                                                                                                                                                                        <w:top w:val="none" w:sz="0" w:space="0" w:color="auto"/>
                                                                                                                                                                                                                                        <w:left w:val="none" w:sz="0" w:space="0" w:color="auto"/>
                                                                                                                                                                                                                                        <w:bottom w:val="none" w:sz="0" w:space="0" w:color="auto"/>
                                                                                                                                                                                                                                        <w:right w:val="none" w:sz="0" w:space="0" w:color="auto"/>
                                                                                                                                                                                                                                      </w:divBdr>
                                                                                                                                                                                                                                      <w:divsChild>
                                                                                                                                                                                                                                        <w:div w:id="40716579">
                                                                                                                                                                                                                                          <w:marLeft w:val="0"/>
                                                                                                                                                                                                                                          <w:marRight w:val="0"/>
                                                                                                                                                                                                                                          <w:marTop w:val="0"/>
                                                                                                                                                                                                                                          <w:marBottom w:val="0"/>
                                                                                                                                                                                                                                          <w:divBdr>
                                                                                                                                                                                                                                            <w:top w:val="none" w:sz="0" w:space="0" w:color="auto"/>
                                                                                                                                                                                                                                            <w:left w:val="none" w:sz="0" w:space="0" w:color="auto"/>
                                                                                                                                                                                                                                            <w:bottom w:val="none" w:sz="0" w:space="0" w:color="auto"/>
                                                                                                                                                                                                                                            <w:right w:val="none" w:sz="0" w:space="0" w:color="auto"/>
                                                                                                                                                                                                                                          </w:divBdr>
                                                                                                                                                                                                                                          <w:divsChild>
                                                                                                                                                                                                                                            <w:div w:id="1440298945">
                                                                                                                                                                                                                                              <w:marLeft w:val="0"/>
                                                                                                                                                                                                                                              <w:marRight w:val="0"/>
                                                                                                                                                                                                                                              <w:marTop w:val="0"/>
                                                                                                                                                                                                                                              <w:marBottom w:val="0"/>
                                                                                                                                                                                                                                              <w:divBdr>
                                                                                                                                                                                                                                                <w:top w:val="none" w:sz="0" w:space="0" w:color="auto"/>
                                                                                                                                                                                                                                                <w:left w:val="none" w:sz="0" w:space="0" w:color="auto"/>
                                                                                                                                                                                                                                                <w:bottom w:val="none" w:sz="0" w:space="0" w:color="auto"/>
                                                                                                                                                                                                                                                <w:right w:val="none" w:sz="0" w:space="0" w:color="auto"/>
                                                                                                                                                                                                                                              </w:divBdr>
                                                                                                                                                                                                                                              <w:divsChild>
                                                                                                                                                                                                                                                <w:div w:id="1724911929">
                                                                                                                                                                                                                                                  <w:marLeft w:val="0"/>
                                                                                                                                                                                                                                                  <w:marRight w:val="0"/>
                                                                                                                                                                                                                                                  <w:marTop w:val="0"/>
                                                                                                                                                                                                                                                  <w:marBottom w:val="0"/>
                                                                                                                                                                                                                                                  <w:divBdr>
                                                                                                                                                                                                                                                    <w:top w:val="none" w:sz="0" w:space="0" w:color="auto"/>
                                                                                                                                                                                                                                                    <w:left w:val="none" w:sz="0" w:space="0" w:color="auto"/>
                                                                                                                                                                                                                                                    <w:bottom w:val="none" w:sz="0" w:space="0" w:color="auto"/>
                                                                                                                                                                                                                                                    <w:right w:val="none" w:sz="0" w:space="0" w:color="auto"/>
                                                                                                                                                                                                                                                  </w:divBdr>
                                                                                                                                                                                                                                                  <w:divsChild>
                                                                                                                                                                                                                                                    <w:div w:id="7250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1062032">
      <w:bodyDiv w:val="1"/>
      <w:marLeft w:val="0"/>
      <w:marRight w:val="0"/>
      <w:marTop w:val="0"/>
      <w:marBottom w:val="0"/>
      <w:divBdr>
        <w:top w:val="none" w:sz="0" w:space="0" w:color="auto"/>
        <w:left w:val="none" w:sz="0" w:space="0" w:color="auto"/>
        <w:bottom w:val="none" w:sz="0" w:space="0" w:color="auto"/>
        <w:right w:val="none" w:sz="0" w:space="0" w:color="auto"/>
      </w:divBdr>
    </w:div>
    <w:div w:id="282199417">
      <w:bodyDiv w:val="1"/>
      <w:marLeft w:val="0"/>
      <w:marRight w:val="0"/>
      <w:marTop w:val="0"/>
      <w:marBottom w:val="0"/>
      <w:divBdr>
        <w:top w:val="none" w:sz="0" w:space="0" w:color="auto"/>
        <w:left w:val="none" w:sz="0" w:space="0" w:color="auto"/>
        <w:bottom w:val="none" w:sz="0" w:space="0" w:color="auto"/>
        <w:right w:val="none" w:sz="0" w:space="0" w:color="auto"/>
      </w:divBdr>
    </w:div>
    <w:div w:id="315425561">
      <w:bodyDiv w:val="1"/>
      <w:marLeft w:val="0"/>
      <w:marRight w:val="0"/>
      <w:marTop w:val="0"/>
      <w:marBottom w:val="0"/>
      <w:divBdr>
        <w:top w:val="none" w:sz="0" w:space="0" w:color="auto"/>
        <w:left w:val="none" w:sz="0" w:space="0" w:color="auto"/>
        <w:bottom w:val="none" w:sz="0" w:space="0" w:color="auto"/>
        <w:right w:val="none" w:sz="0" w:space="0" w:color="auto"/>
      </w:divBdr>
      <w:divsChild>
        <w:div w:id="2026664661">
          <w:marLeft w:val="0"/>
          <w:marRight w:val="0"/>
          <w:marTop w:val="0"/>
          <w:marBottom w:val="0"/>
          <w:divBdr>
            <w:top w:val="none" w:sz="0" w:space="0" w:color="auto"/>
            <w:left w:val="none" w:sz="0" w:space="0" w:color="auto"/>
            <w:bottom w:val="none" w:sz="0" w:space="0" w:color="auto"/>
            <w:right w:val="none" w:sz="0" w:space="0" w:color="auto"/>
          </w:divBdr>
          <w:divsChild>
            <w:div w:id="501311482">
              <w:marLeft w:val="0"/>
              <w:marRight w:val="0"/>
              <w:marTop w:val="0"/>
              <w:marBottom w:val="0"/>
              <w:divBdr>
                <w:top w:val="none" w:sz="0" w:space="0" w:color="auto"/>
                <w:left w:val="none" w:sz="0" w:space="0" w:color="auto"/>
                <w:bottom w:val="none" w:sz="0" w:space="0" w:color="auto"/>
                <w:right w:val="none" w:sz="0" w:space="0" w:color="auto"/>
              </w:divBdr>
              <w:divsChild>
                <w:div w:id="10415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8852">
      <w:bodyDiv w:val="1"/>
      <w:marLeft w:val="0"/>
      <w:marRight w:val="0"/>
      <w:marTop w:val="0"/>
      <w:marBottom w:val="0"/>
      <w:divBdr>
        <w:top w:val="none" w:sz="0" w:space="0" w:color="auto"/>
        <w:left w:val="none" w:sz="0" w:space="0" w:color="auto"/>
        <w:bottom w:val="none" w:sz="0" w:space="0" w:color="auto"/>
        <w:right w:val="none" w:sz="0" w:space="0" w:color="auto"/>
      </w:divBdr>
    </w:div>
    <w:div w:id="333992077">
      <w:bodyDiv w:val="1"/>
      <w:marLeft w:val="0"/>
      <w:marRight w:val="0"/>
      <w:marTop w:val="0"/>
      <w:marBottom w:val="0"/>
      <w:divBdr>
        <w:top w:val="none" w:sz="0" w:space="0" w:color="auto"/>
        <w:left w:val="none" w:sz="0" w:space="0" w:color="auto"/>
        <w:bottom w:val="none" w:sz="0" w:space="0" w:color="auto"/>
        <w:right w:val="none" w:sz="0" w:space="0" w:color="auto"/>
      </w:divBdr>
    </w:div>
    <w:div w:id="357854217">
      <w:bodyDiv w:val="1"/>
      <w:marLeft w:val="0"/>
      <w:marRight w:val="0"/>
      <w:marTop w:val="0"/>
      <w:marBottom w:val="0"/>
      <w:divBdr>
        <w:top w:val="none" w:sz="0" w:space="0" w:color="auto"/>
        <w:left w:val="none" w:sz="0" w:space="0" w:color="auto"/>
        <w:bottom w:val="none" w:sz="0" w:space="0" w:color="auto"/>
        <w:right w:val="none" w:sz="0" w:space="0" w:color="auto"/>
      </w:divBdr>
    </w:div>
    <w:div w:id="427846976">
      <w:bodyDiv w:val="1"/>
      <w:marLeft w:val="0"/>
      <w:marRight w:val="0"/>
      <w:marTop w:val="0"/>
      <w:marBottom w:val="0"/>
      <w:divBdr>
        <w:top w:val="none" w:sz="0" w:space="0" w:color="auto"/>
        <w:left w:val="none" w:sz="0" w:space="0" w:color="auto"/>
        <w:bottom w:val="none" w:sz="0" w:space="0" w:color="auto"/>
        <w:right w:val="none" w:sz="0" w:space="0" w:color="auto"/>
      </w:divBdr>
    </w:div>
    <w:div w:id="502211363">
      <w:bodyDiv w:val="1"/>
      <w:marLeft w:val="0"/>
      <w:marRight w:val="0"/>
      <w:marTop w:val="0"/>
      <w:marBottom w:val="0"/>
      <w:divBdr>
        <w:top w:val="none" w:sz="0" w:space="0" w:color="auto"/>
        <w:left w:val="none" w:sz="0" w:space="0" w:color="auto"/>
        <w:bottom w:val="none" w:sz="0" w:space="0" w:color="auto"/>
        <w:right w:val="none" w:sz="0" w:space="0" w:color="auto"/>
      </w:divBdr>
    </w:div>
    <w:div w:id="514535016">
      <w:bodyDiv w:val="1"/>
      <w:marLeft w:val="0"/>
      <w:marRight w:val="0"/>
      <w:marTop w:val="0"/>
      <w:marBottom w:val="0"/>
      <w:divBdr>
        <w:top w:val="none" w:sz="0" w:space="0" w:color="auto"/>
        <w:left w:val="none" w:sz="0" w:space="0" w:color="auto"/>
        <w:bottom w:val="none" w:sz="0" w:space="0" w:color="auto"/>
        <w:right w:val="none" w:sz="0" w:space="0" w:color="auto"/>
      </w:divBdr>
    </w:div>
    <w:div w:id="532614965">
      <w:bodyDiv w:val="1"/>
      <w:marLeft w:val="0"/>
      <w:marRight w:val="0"/>
      <w:marTop w:val="0"/>
      <w:marBottom w:val="0"/>
      <w:divBdr>
        <w:top w:val="none" w:sz="0" w:space="0" w:color="auto"/>
        <w:left w:val="none" w:sz="0" w:space="0" w:color="auto"/>
        <w:bottom w:val="none" w:sz="0" w:space="0" w:color="auto"/>
        <w:right w:val="none" w:sz="0" w:space="0" w:color="auto"/>
      </w:divBdr>
    </w:div>
    <w:div w:id="581649375">
      <w:bodyDiv w:val="1"/>
      <w:marLeft w:val="0"/>
      <w:marRight w:val="0"/>
      <w:marTop w:val="0"/>
      <w:marBottom w:val="0"/>
      <w:divBdr>
        <w:top w:val="none" w:sz="0" w:space="0" w:color="auto"/>
        <w:left w:val="none" w:sz="0" w:space="0" w:color="auto"/>
        <w:bottom w:val="none" w:sz="0" w:space="0" w:color="auto"/>
        <w:right w:val="none" w:sz="0" w:space="0" w:color="auto"/>
      </w:divBdr>
    </w:div>
    <w:div w:id="622150301">
      <w:bodyDiv w:val="1"/>
      <w:marLeft w:val="0"/>
      <w:marRight w:val="0"/>
      <w:marTop w:val="0"/>
      <w:marBottom w:val="0"/>
      <w:divBdr>
        <w:top w:val="none" w:sz="0" w:space="0" w:color="auto"/>
        <w:left w:val="none" w:sz="0" w:space="0" w:color="auto"/>
        <w:bottom w:val="none" w:sz="0" w:space="0" w:color="auto"/>
        <w:right w:val="none" w:sz="0" w:space="0" w:color="auto"/>
      </w:divBdr>
    </w:div>
    <w:div w:id="632903364">
      <w:bodyDiv w:val="1"/>
      <w:marLeft w:val="0"/>
      <w:marRight w:val="0"/>
      <w:marTop w:val="0"/>
      <w:marBottom w:val="0"/>
      <w:divBdr>
        <w:top w:val="none" w:sz="0" w:space="0" w:color="auto"/>
        <w:left w:val="none" w:sz="0" w:space="0" w:color="auto"/>
        <w:bottom w:val="none" w:sz="0" w:space="0" w:color="auto"/>
        <w:right w:val="none" w:sz="0" w:space="0" w:color="auto"/>
      </w:divBdr>
    </w:div>
    <w:div w:id="641665101">
      <w:bodyDiv w:val="1"/>
      <w:marLeft w:val="0"/>
      <w:marRight w:val="0"/>
      <w:marTop w:val="0"/>
      <w:marBottom w:val="0"/>
      <w:divBdr>
        <w:top w:val="none" w:sz="0" w:space="0" w:color="auto"/>
        <w:left w:val="none" w:sz="0" w:space="0" w:color="auto"/>
        <w:bottom w:val="none" w:sz="0" w:space="0" w:color="auto"/>
        <w:right w:val="none" w:sz="0" w:space="0" w:color="auto"/>
      </w:divBdr>
    </w:div>
    <w:div w:id="673453104">
      <w:bodyDiv w:val="1"/>
      <w:marLeft w:val="0"/>
      <w:marRight w:val="0"/>
      <w:marTop w:val="0"/>
      <w:marBottom w:val="0"/>
      <w:divBdr>
        <w:top w:val="none" w:sz="0" w:space="0" w:color="auto"/>
        <w:left w:val="none" w:sz="0" w:space="0" w:color="auto"/>
        <w:bottom w:val="none" w:sz="0" w:space="0" w:color="auto"/>
        <w:right w:val="none" w:sz="0" w:space="0" w:color="auto"/>
      </w:divBdr>
    </w:div>
    <w:div w:id="692192869">
      <w:bodyDiv w:val="1"/>
      <w:marLeft w:val="0"/>
      <w:marRight w:val="0"/>
      <w:marTop w:val="0"/>
      <w:marBottom w:val="0"/>
      <w:divBdr>
        <w:top w:val="none" w:sz="0" w:space="0" w:color="auto"/>
        <w:left w:val="none" w:sz="0" w:space="0" w:color="auto"/>
        <w:bottom w:val="none" w:sz="0" w:space="0" w:color="auto"/>
        <w:right w:val="none" w:sz="0" w:space="0" w:color="auto"/>
      </w:divBdr>
    </w:div>
    <w:div w:id="726417776">
      <w:bodyDiv w:val="1"/>
      <w:marLeft w:val="0"/>
      <w:marRight w:val="0"/>
      <w:marTop w:val="0"/>
      <w:marBottom w:val="0"/>
      <w:divBdr>
        <w:top w:val="none" w:sz="0" w:space="0" w:color="auto"/>
        <w:left w:val="none" w:sz="0" w:space="0" w:color="auto"/>
        <w:bottom w:val="none" w:sz="0" w:space="0" w:color="auto"/>
        <w:right w:val="none" w:sz="0" w:space="0" w:color="auto"/>
      </w:divBdr>
      <w:divsChild>
        <w:div w:id="15180400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8807006">
              <w:marLeft w:val="0"/>
              <w:marRight w:val="0"/>
              <w:marTop w:val="0"/>
              <w:marBottom w:val="0"/>
              <w:divBdr>
                <w:top w:val="none" w:sz="0" w:space="0" w:color="auto"/>
                <w:left w:val="none" w:sz="0" w:space="0" w:color="auto"/>
                <w:bottom w:val="none" w:sz="0" w:space="0" w:color="auto"/>
                <w:right w:val="none" w:sz="0" w:space="0" w:color="auto"/>
              </w:divBdr>
              <w:divsChild>
                <w:div w:id="827671055">
                  <w:marLeft w:val="0"/>
                  <w:marRight w:val="0"/>
                  <w:marTop w:val="0"/>
                  <w:marBottom w:val="0"/>
                  <w:divBdr>
                    <w:top w:val="none" w:sz="0" w:space="0" w:color="auto"/>
                    <w:left w:val="none" w:sz="0" w:space="0" w:color="auto"/>
                    <w:bottom w:val="none" w:sz="0" w:space="0" w:color="auto"/>
                    <w:right w:val="none" w:sz="0" w:space="0" w:color="auto"/>
                  </w:divBdr>
                  <w:divsChild>
                    <w:div w:id="16198728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42109116">
                          <w:marLeft w:val="0"/>
                          <w:marRight w:val="0"/>
                          <w:marTop w:val="0"/>
                          <w:marBottom w:val="0"/>
                          <w:divBdr>
                            <w:top w:val="none" w:sz="0" w:space="0" w:color="auto"/>
                            <w:left w:val="none" w:sz="0" w:space="0" w:color="auto"/>
                            <w:bottom w:val="none" w:sz="0" w:space="0" w:color="auto"/>
                            <w:right w:val="none" w:sz="0" w:space="0" w:color="auto"/>
                          </w:divBdr>
                          <w:divsChild>
                            <w:div w:id="2001696127">
                              <w:marLeft w:val="0"/>
                              <w:marRight w:val="0"/>
                              <w:marTop w:val="0"/>
                              <w:marBottom w:val="0"/>
                              <w:divBdr>
                                <w:top w:val="none" w:sz="0" w:space="0" w:color="auto"/>
                                <w:left w:val="none" w:sz="0" w:space="0" w:color="auto"/>
                                <w:bottom w:val="none" w:sz="0" w:space="0" w:color="auto"/>
                                <w:right w:val="none" w:sz="0" w:space="0" w:color="auto"/>
                              </w:divBdr>
                              <w:divsChild>
                                <w:div w:id="5826890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9374518">
                                      <w:marLeft w:val="0"/>
                                      <w:marRight w:val="0"/>
                                      <w:marTop w:val="0"/>
                                      <w:marBottom w:val="0"/>
                                      <w:divBdr>
                                        <w:top w:val="none" w:sz="0" w:space="0" w:color="auto"/>
                                        <w:left w:val="none" w:sz="0" w:space="0" w:color="auto"/>
                                        <w:bottom w:val="none" w:sz="0" w:space="0" w:color="auto"/>
                                        <w:right w:val="none" w:sz="0" w:space="0" w:color="auto"/>
                                      </w:divBdr>
                                      <w:divsChild>
                                        <w:div w:id="340357954">
                                          <w:marLeft w:val="0"/>
                                          <w:marRight w:val="0"/>
                                          <w:marTop w:val="0"/>
                                          <w:marBottom w:val="0"/>
                                          <w:divBdr>
                                            <w:top w:val="none" w:sz="0" w:space="0" w:color="auto"/>
                                            <w:left w:val="none" w:sz="0" w:space="0" w:color="auto"/>
                                            <w:bottom w:val="none" w:sz="0" w:space="0" w:color="auto"/>
                                            <w:right w:val="none" w:sz="0" w:space="0" w:color="auto"/>
                                          </w:divBdr>
                                          <w:divsChild>
                                            <w:div w:id="8876931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32406560">
                                                  <w:marLeft w:val="0"/>
                                                  <w:marRight w:val="0"/>
                                                  <w:marTop w:val="0"/>
                                                  <w:marBottom w:val="0"/>
                                                  <w:divBdr>
                                                    <w:top w:val="none" w:sz="0" w:space="0" w:color="auto"/>
                                                    <w:left w:val="none" w:sz="0" w:space="0" w:color="auto"/>
                                                    <w:bottom w:val="none" w:sz="0" w:space="0" w:color="auto"/>
                                                    <w:right w:val="none" w:sz="0" w:space="0" w:color="auto"/>
                                                  </w:divBdr>
                                                  <w:divsChild>
                                                    <w:div w:id="14367092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34482141">
                                                          <w:marLeft w:val="0"/>
                                                          <w:marRight w:val="0"/>
                                                          <w:marTop w:val="0"/>
                                                          <w:marBottom w:val="0"/>
                                                          <w:divBdr>
                                                            <w:top w:val="none" w:sz="0" w:space="0" w:color="auto"/>
                                                            <w:left w:val="none" w:sz="0" w:space="0" w:color="auto"/>
                                                            <w:bottom w:val="none" w:sz="0" w:space="0" w:color="auto"/>
                                                            <w:right w:val="none" w:sz="0" w:space="0" w:color="auto"/>
                                                          </w:divBdr>
                                                          <w:divsChild>
                                                            <w:div w:id="48111946">
                                                              <w:marLeft w:val="0"/>
                                                              <w:marRight w:val="0"/>
                                                              <w:marTop w:val="0"/>
                                                              <w:marBottom w:val="0"/>
                                                              <w:divBdr>
                                                                <w:top w:val="none" w:sz="0" w:space="0" w:color="auto"/>
                                                                <w:left w:val="none" w:sz="0" w:space="0" w:color="auto"/>
                                                                <w:bottom w:val="none" w:sz="0" w:space="0" w:color="auto"/>
                                                                <w:right w:val="none" w:sz="0" w:space="0" w:color="auto"/>
                                                              </w:divBdr>
                                                              <w:divsChild>
                                                                <w:div w:id="1202211001">
                                                                  <w:marLeft w:val="0"/>
                                                                  <w:marRight w:val="0"/>
                                                                  <w:marTop w:val="0"/>
                                                                  <w:marBottom w:val="0"/>
                                                                  <w:divBdr>
                                                                    <w:top w:val="none" w:sz="0" w:space="0" w:color="auto"/>
                                                                    <w:left w:val="none" w:sz="0" w:space="0" w:color="auto"/>
                                                                    <w:bottom w:val="none" w:sz="0" w:space="0" w:color="auto"/>
                                                                    <w:right w:val="none" w:sz="0" w:space="0" w:color="auto"/>
                                                                  </w:divBdr>
                                                                  <w:divsChild>
                                                                    <w:div w:id="140270206">
                                                                      <w:marLeft w:val="0"/>
                                                                      <w:marRight w:val="0"/>
                                                                      <w:marTop w:val="0"/>
                                                                      <w:marBottom w:val="0"/>
                                                                      <w:divBdr>
                                                                        <w:top w:val="none" w:sz="0" w:space="0" w:color="auto"/>
                                                                        <w:left w:val="none" w:sz="0" w:space="0" w:color="auto"/>
                                                                        <w:bottom w:val="none" w:sz="0" w:space="0" w:color="auto"/>
                                                                        <w:right w:val="none" w:sz="0" w:space="0" w:color="auto"/>
                                                                      </w:divBdr>
                                                                      <w:divsChild>
                                                                        <w:div w:id="12403637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4292782">
                                                                              <w:marLeft w:val="0"/>
                                                                              <w:marRight w:val="0"/>
                                                                              <w:marTop w:val="0"/>
                                                                              <w:marBottom w:val="0"/>
                                                                              <w:divBdr>
                                                                                <w:top w:val="none" w:sz="0" w:space="0" w:color="auto"/>
                                                                                <w:left w:val="none" w:sz="0" w:space="0" w:color="auto"/>
                                                                                <w:bottom w:val="none" w:sz="0" w:space="0" w:color="auto"/>
                                                                                <w:right w:val="none" w:sz="0" w:space="0" w:color="auto"/>
                                                                              </w:divBdr>
                                                                              <w:divsChild>
                                                                                <w:div w:id="249897894">
                                                                                  <w:marLeft w:val="0"/>
                                                                                  <w:marRight w:val="0"/>
                                                                                  <w:marTop w:val="0"/>
                                                                                  <w:marBottom w:val="0"/>
                                                                                  <w:divBdr>
                                                                                    <w:top w:val="none" w:sz="0" w:space="0" w:color="auto"/>
                                                                                    <w:left w:val="none" w:sz="0" w:space="0" w:color="auto"/>
                                                                                    <w:bottom w:val="none" w:sz="0" w:space="0" w:color="auto"/>
                                                                                    <w:right w:val="none" w:sz="0" w:space="0" w:color="auto"/>
                                                                                  </w:divBdr>
                                                                                  <w:divsChild>
                                                                                    <w:div w:id="35592761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98465773">
                                                                                          <w:marLeft w:val="0"/>
                                                                                          <w:marRight w:val="0"/>
                                                                                          <w:marTop w:val="0"/>
                                                                                          <w:marBottom w:val="0"/>
                                                                                          <w:divBdr>
                                                                                            <w:top w:val="none" w:sz="0" w:space="0" w:color="auto"/>
                                                                                            <w:left w:val="none" w:sz="0" w:space="0" w:color="auto"/>
                                                                                            <w:bottom w:val="none" w:sz="0" w:space="0" w:color="auto"/>
                                                                                            <w:right w:val="none" w:sz="0" w:space="0" w:color="auto"/>
                                                                                          </w:divBdr>
                                                                                          <w:divsChild>
                                                                                            <w:div w:id="1888711976">
                                                                                              <w:marLeft w:val="0"/>
                                                                                              <w:marRight w:val="0"/>
                                                                                              <w:marTop w:val="0"/>
                                                                                              <w:marBottom w:val="0"/>
                                                                                              <w:divBdr>
                                                                                                <w:top w:val="none" w:sz="0" w:space="0" w:color="auto"/>
                                                                                                <w:left w:val="none" w:sz="0" w:space="0" w:color="auto"/>
                                                                                                <w:bottom w:val="none" w:sz="0" w:space="0" w:color="auto"/>
                                                                                                <w:right w:val="none" w:sz="0" w:space="0" w:color="auto"/>
                                                                                              </w:divBdr>
                                                                                              <w:divsChild>
                                                                                                <w:div w:id="1757166062">
                                                                                                  <w:marLeft w:val="0"/>
                                                                                                  <w:marRight w:val="0"/>
                                                                                                  <w:marTop w:val="0"/>
                                                                                                  <w:marBottom w:val="0"/>
                                                                                                  <w:divBdr>
                                                                                                    <w:top w:val="none" w:sz="0" w:space="0" w:color="auto"/>
                                                                                                    <w:left w:val="none" w:sz="0" w:space="0" w:color="auto"/>
                                                                                                    <w:bottom w:val="none" w:sz="0" w:space="0" w:color="auto"/>
                                                                                                    <w:right w:val="none" w:sz="0" w:space="0" w:color="auto"/>
                                                                                                  </w:divBdr>
                                                                                                  <w:divsChild>
                                                                                                    <w:div w:id="1189216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9742183">
                                                                                                          <w:marLeft w:val="0"/>
                                                                                                          <w:marRight w:val="0"/>
                                                                                                          <w:marTop w:val="0"/>
                                                                                                          <w:marBottom w:val="0"/>
                                                                                                          <w:divBdr>
                                                                                                            <w:top w:val="none" w:sz="0" w:space="0" w:color="auto"/>
                                                                                                            <w:left w:val="none" w:sz="0" w:space="0" w:color="auto"/>
                                                                                                            <w:bottom w:val="none" w:sz="0" w:space="0" w:color="auto"/>
                                                                                                            <w:right w:val="none" w:sz="0" w:space="0" w:color="auto"/>
                                                                                                          </w:divBdr>
                                                                                                          <w:divsChild>
                                                                                                            <w:div w:id="993489781">
                                                                                                              <w:marLeft w:val="0"/>
                                                                                                              <w:marRight w:val="0"/>
                                                                                                              <w:marTop w:val="0"/>
                                                                                                              <w:marBottom w:val="0"/>
                                                                                                              <w:divBdr>
                                                                                                                <w:top w:val="none" w:sz="0" w:space="0" w:color="auto"/>
                                                                                                                <w:left w:val="none" w:sz="0" w:space="0" w:color="auto"/>
                                                                                                                <w:bottom w:val="none" w:sz="0" w:space="0" w:color="auto"/>
                                                                                                                <w:right w:val="none" w:sz="0" w:space="0" w:color="auto"/>
                                                                                                              </w:divBdr>
                                                                                                              <w:divsChild>
                                                                                                                <w:div w:id="557825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6692199">
                                                                                                                      <w:marLeft w:val="0"/>
                                                                                                                      <w:marRight w:val="0"/>
                                                                                                                      <w:marTop w:val="0"/>
                                                                                                                      <w:marBottom w:val="0"/>
                                                                                                                      <w:divBdr>
                                                                                                                        <w:top w:val="none" w:sz="0" w:space="0" w:color="auto"/>
                                                                                                                        <w:left w:val="none" w:sz="0" w:space="0" w:color="auto"/>
                                                                                                                        <w:bottom w:val="none" w:sz="0" w:space="0" w:color="auto"/>
                                                                                                                        <w:right w:val="none" w:sz="0" w:space="0" w:color="auto"/>
                                                                                                                      </w:divBdr>
                                                                                                                      <w:divsChild>
                                                                                                                        <w:div w:id="5302701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1910648">
                                                                                                                              <w:marLeft w:val="0"/>
                                                                                                                              <w:marRight w:val="0"/>
                                                                                                                              <w:marTop w:val="0"/>
                                                                                                                              <w:marBottom w:val="0"/>
                                                                                                                              <w:divBdr>
                                                                                                                                <w:top w:val="none" w:sz="0" w:space="0" w:color="auto"/>
                                                                                                                                <w:left w:val="none" w:sz="0" w:space="0" w:color="auto"/>
                                                                                                                                <w:bottom w:val="none" w:sz="0" w:space="0" w:color="auto"/>
                                                                                                                                <w:right w:val="none" w:sz="0" w:space="0" w:color="auto"/>
                                                                                                                              </w:divBdr>
                                                                                                                              <w:divsChild>
                                                                                                                                <w:div w:id="200554736">
                                                                                                                                  <w:marLeft w:val="0"/>
                                                                                                                                  <w:marRight w:val="0"/>
                                                                                                                                  <w:marTop w:val="0"/>
                                                                                                                                  <w:marBottom w:val="0"/>
                                                                                                                                  <w:divBdr>
                                                                                                                                    <w:top w:val="none" w:sz="0" w:space="0" w:color="auto"/>
                                                                                                                                    <w:left w:val="none" w:sz="0" w:space="0" w:color="auto"/>
                                                                                                                                    <w:bottom w:val="none" w:sz="0" w:space="0" w:color="auto"/>
                                                                                                                                    <w:right w:val="none" w:sz="0" w:space="0" w:color="auto"/>
                                                                                                                                  </w:divBdr>
                                                                                                                                  <w:divsChild>
                                                                                                                                    <w:div w:id="1171486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857392">
                                                                                                                                          <w:marLeft w:val="0"/>
                                                                                                                                          <w:marRight w:val="0"/>
                                                                                                                                          <w:marTop w:val="0"/>
                                                                                                                                          <w:marBottom w:val="0"/>
                                                                                                                                          <w:divBdr>
                                                                                                                                            <w:top w:val="none" w:sz="0" w:space="0" w:color="auto"/>
                                                                                                                                            <w:left w:val="none" w:sz="0" w:space="0" w:color="auto"/>
                                                                                                                                            <w:bottom w:val="none" w:sz="0" w:space="0" w:color="auto"/>
                                                                                                                                            <w:right w:val="none" w:sz="0" w:space="0" w:color="auto"/>
                                                                                                                                          </w:divBdr>
                                                                                                                                          <w:divsChild>
                                                                                                                                            <w:div w:id="1001809781">
                                                                                                                                              <w:marLeft w:val="0"/>
                                                                                                                                              <w:marRight w:val="0"/>
                                                                                                                                              <w:marTop w:val="0"/>
                                                                                                                                              <w:marBottom w:val="0"/>
                                                                                                                                              <w:divBdr>
                                                                                                                                                <w:top w:val="none" w:sz="0" w:space="0" w:color="auto"/>
                                                                                                                                                <w:left w:val="none" w:sz="0" w:space="0" w:color="auto"/>
                                                                                                                                                <w:bottom w:val="none" w:sz="0" w:space="0" w:color="auto"/>
                                                                                                                                                <w:right w:val="none" w:sz="0" w:space="0" w:color="auto"/>
                                                                                                                                              </w:divBdr>
                                                                                                                                              <w:divsChild>
                                                                                                                                                <w:div w:id="9579546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1689195">
                                                                                                                                                      <w:marLeft w:val="0"/>
                                                                                                                                                      <w:marRight w:val="0"/>
                                                                                                                                                      <w:marTop w:val="0"/>
                                                                                                                                                      <w:marBottom w:val="0"/>
                                                                                                                                                      <w:divBdr>
                                                                                                                                                        <w:top w:val="none" w:sz="0" w:space="0" w:color="auto"/>
                                                                                                                                                        <w:left w:val="none" w:sz="0" w:space="0" w:color="auto"/>
                                                                                                                                                        <w:bottom w:val="none" w:sz="0" w:space="0" w:color="auto"/>
                                                                                                                                                        <w:right w:val="none" w:sz="0" w:space="0" w:color="auto"/>
                                                                                                                                                      </w:divBdr>
                                                                                                                                                      <w:divsChild>
                                                                                                                                                        <w:div w:id="1130594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40844">
                                                                                                                                                              <w:marLeft w:val="0"/>
                                                                                                                                                              <w:marRight w:val="0"/>
                                                                                                                                                              <w:marTop w:val="0"/>
                                                                                                                                                              <w:marBottom w:val="0"/>
                                                                                                                                                              <w:divBdr>
                                                                                                                                                                <w:top w:val="none" w:sz="0" w:space="0" w:color="auto"/>
                                                                                                                                                                <w:left w:val="none" w:sz="0" w:space="0" w:color="auto"/>
                                                                                                                                                                <w:bottom w:val="none" w:sz="0" w:space="0" w:color="auto"/>
                                                                                                                                                                <w:right w:val="none" w:sz="0" w:space="0" w:color="auto"/>
                                                                                                                                                              </w:divBdr>
                                                                                                                                                              <w:divsChild>
                                                                                                                                                                <w:div w:id="1741557868">
                                                                                                                                                                  <w:marLeft w:val="0"/>
                                                                                                                                                                  <w:marRight w:val="0"/>
                                                                                                                                                                  <w:marTop w:val="0"/>
                                                                                                                                                                  <w:marBottom w:val="0"/>
                                                                                                                                                                  <w:divBdr>
                                                                                                                                                                    <w:top w:val="none" w:sz="0" w:space="0" w:color="auto"/>
                                                                                                                                                                    <w:left w:val="none" w:sz="0" w:space="0" w:color="auto"/>
                                                                                                                                                                    <w:bottom w:val="none" w:sz="0" w:space="0" w:color="auto"/>
                                                                                                                                                                    <w:right w:val="none" w:sz="0" w:space="0" w:color="auto"/>
                                                                                                                                                                  </w:divBdr>
                                                                                                                                                                  <w:divsChild>
                                                                                                                                                                    <w:div w:id="636835749">
                                                                                                                                                                      <w:marLeft w:val="0"/>
                                                                                                                                                                      <w:marRight w:val="0"/>
                                                                                                                                                                      <w:marTop w:val="0"/>
                                                                                                                                                                      <w:marBottom w:val="0"/>
                                                                                                                                                                      <w:divBdr>
                                                                                                                                                                        <w:top w:val="none" w:sz="0" w:space="0" w:color="auto"/>
                                                                                                                                                                        <w:left w:val="none" w:sz="0" w:space="0" w:color="auto"/>
                                                                                                                                                                        <w:bottom w:val="none" w:sz="0" w:space="0" w:color="auto"/>
                                                                                                                                                                        <w:right w:val="none" w:sz="0" w:space="0" w:color="auto"/>
                                                                                                                                                                      </w:divBdr>
                                                                                                                                                                      <w:divsChild>
                                                                                                                                                                        <w:div w:id="369036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4168589">
                                                                                                                                                                              <w:marLeft w:val="0"/>
                                                                                                                                                                              <w:marRight w:val="0"/>
                                                                                                                                                                              <w:marTop w:val="0"/>
                                                                                                                                                                              <w:marBottom w:val="0"/>
                                                                                                                                                                              <w:divBdr>
                                                                                                                                                                                <w:top w:val="none" w:sz="0" w:space="0" w:color="auto"/>
                                                                                                                                                                                <w:left w:val="none" w:sz="0" w:space="0" w:color="auto"/>
                                                                                                                                                                                <w:bottom w:val="none" w:sz="0" w:space="0" w:color="auto"/>
                                                                                                                                                                                <w:right w:val="none" w:sz="0" w:space="0" w:color="auto"/>
                                                                                                                                                                              </w:divBdr>
                                                                                                                                                                              <w:divsChild>
                                                                                                                                                                                <w:div w:id="209191175">
                                                                                                                                                                                  <w:marLeft w:val="0"/>
                                                                                                                                                                                  <w:marRight w:val="0"/>
                                                                                                                                                                                  <w:marTop w:val="0"/>
                                                                                                                                                                                  <w:marBottom w:val="0"/>
                                                                                                                                                                                  <w:divBdr>
                                                                                                                                                                                    <w:top w:val="none" w:sz="0" w:space="0" w:color="auto"/>
                                                                                                                                                                                    <w:left w:val="none" w:sz="0" w:space="0" w:color="auto"/>
                                                                                                                                                                                    <w:bottom w:val="none" w:sz="0" w:space="0" w:color="auto"/>
                                                                                                                                                                                    <w:right w:val="none" w:sz="0" w:space="0" w:color="auto"/>
                                                                                                                                                                                  </w:divBdr>
                                                                                                                                                                                  <w:divsChild>
                                                                                                                                                                                    <w:div w:id="17110333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00905864">
                                                                                                                                                                                          <w:marLeft w:val="0"/>
                                                                                                                                                                                          <w:marRight w:val="0"/>
                                                                                                                                                                                          <w:marTop w:val="0"/>
                                                                                                                                                                                          <w:marBottom w:val="0"/>
                                                                                                                                                                                          <w:divBdr>
                                                                                                                                                                                            <w:top w:val="none" w:sz="0" w:space="0" w:color="auto"/>
                                                                                                                                                                                            <w:left w:val="none" w:sz="0" w:space="0" w:color="auto"/>
                                                                                                                                                                                            <w:bottom w:val="none" w:sz="0" w:space="0" w:color="auto"/>
                                                                                                                                                                                            <w:right w:val="none" w:sz="0" w:space="0" w:color="auto"/>
                                                                                                                                                                                          </w:divBdr>
                                                                                                                                                                                          <w:divsChild>
                                                                                                                                                                                            <w:div w:id="3585546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9089784">
                                                                                                                                                                                                  <w:marLeft w:val="0"/>
                                                                                                                                                                                                  <w:marRight w:val="0"/>
                                                                                                                                                                                                  <w:marTop w:val="0"/>
                                                                                                                                                                                                  <w:marBottom w:val="0"/>
                                                                                                                                                                                                  <w:divBdr>
                                                                                                                                                                                                    <w:top w:val="none" w:sz="0" w:space="0" w:color="auto"/>
                                                                                                                                                                                                    <w:left w:val="none" w:sz="0" w:space="0" w:color="auto"/>
                                                                                                                                                                                                    <w:bottom w:val="none" w:sz="0" w:space="0" w:color="auto"/>
                                                                                                                                                                                                    <w:right w:val="none" w:sz="0" w:space="0" w:color="auto"/>
                                                                                                                                                                                                  </w:divBdr>
                                                                                                                                                                                                  <w:divsChild>
                                                                                                                                                                                                    <w:div w:id="2227612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05594297">
                                                                                                                                                                                                          <w:marLeft w:val="0"/>
                                                                                                                                                                                                          <w:marRight w:val="0"/>
                                                                                                                                                                                                          <w:marTop w:val="0"/>
                                                                                                                                                                                                          <w:marBottom w:val="0"/>
                                                                                                                                                                                                          <w:divBdr>
                                                                                                                                                                                                            <w:top w:val="none" w:sz="0" w:space="0" w:color="auto"/>
                                                                                                                                                                                                            <w:left w:val="none" w:sz="0" w:space="0" w:color="auto"/>
                                                                                                                                                                                                            <w:bottom w:val="none" w:sz="0" w:space="0" w:color="auto"/>
                                                                                                                                                                                                            <w:right w:val="none" w:sz="0" w:space="0" w:color="auto"/>
                                                                                                                                                                                                          </w:divBdr>
                                                                                                                                                                                                          <w:divsChild>
                                                                                                                                                                                                            <w:div w:id="8562351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8750822">
                                                                                                                                                                                                                  <w:marLeft w:val="0"/>
                                                                                                                                                                                                                  <w:marRight w:val="0"/>
                                                                                                                                                                                                                  <w:marTop w:val="0"/>
                                                                                                                                                                                                                  <w:marBottom w:val="0"/>
                                                                                                                                                                                                                  <w:divBdr>
                                                                                                                                                                                                                    <w:top w:val="none" w:sz="0" w:space="0" w:color="auto"/>
                                                                                                                                                                                                                    <w:left w:val="none" w:sz="0" w:space="0" w:color="auto"/>
                                                                                                                                                                                                                    <w:bottom w:val="none" w:sz="0" w:space="0" w:color="auto"/>
                                                                                                                                                                                                                    <w:right w:val="none" w:sz="0" w:space="0" w:color="auto"/>
                                                                                                                                                                                                                  </w:divBdr>
                                                                                                                                                                                                                  <w:divsChild>
                                                                                                                                                                                                                    <w:div w:id="14657339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6908676">
                                                                                                                                                                                                                          <w:marLeft w:val="0"/>
                                                                                                                                                                                                                          <w:marRight w:val="0"/>
                                                                                                                                                                                                                          <w:marTop w:val="0"/>
                                                                                                                                                                                                                          <w:marBottom w:val="0"/>
                                                                                                                                                                                                                          <w:divBdr>
                                                                                                                                                                                                                            <w:top w:val="none" w:sz="0" w:space="0" w:color="auto"/>
                                                                                                                                                                                                                            <w:left w:val="none" w:sz="0" w:space="0" w:color="auto"/>
                                                                                                                                                                                                                            <w:bottom w:val="none" w:sz="0" w:space="0" w:color="auto"/>
                                                                                                                                                                                                                            <w:right w:val="none" w:sz="0" w:space="0" w:color="auto"/>
                                                                                                                                                                                                                          </w:divBdr>
                                                                                                                                                                                                                          <w:divsChild>
                                                                                                                                                                                                                            <w:div w:id="1380134401">
                                                                                                                                                                                                                              <w:marLeft w:val="0"/>
                                                                                                                                                                                                                              <w:marRight w:val="0"/>
                                                                                                                                                                                                                              <w:marTop w:val="0"/>
                                                                                                                                                                                                                              <w:marBottom w:val="0"/>
                                                                                                                                                                                                                              <w:divBdr>
                                                                                                                                                                                                                                <w:top w:val="none" w:sz="0" w:space="0" w:color="auto"/>
                                                                                                                                                                                                                                <w:left w:val="none" w:sz="0" w:space="0" w:color="auto"/>
                                                                                                                                                                                                                                <w:bottom w:val="none" w:sz="0" w:space="0" w:color="auto"/>
                                                                                                                                                                                                                                <w:right w:val="none" w:sz="0" w:space="0" w:color="auto"/>
                                                                                                                                                                                                                              </w:divBdr>
                                                                                                                                                                                                                              <w:divsChild>
                                                                                                                                                                                                                                <w:div w:id="18517242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714450">
                                                                                                                                                                                                                                      <w:marLeft w:val="0"/>
                                                                                                                                                                                                                                      <w:marRight w:val="0"/>
                                                                                                                                                                                                                                      <w:marTop w:val="0"/>
                                                                                                                                                                                                                                      <w:marBottom w:val="0"/>
                                                                                                                                                                                                                                      <w:divBdr>
                                                                                                                                                                                                                                        <w:top w:val="none" w:sz="0" w:space="0" w:color="auto"/>
                                                                                                                                                                                                                                        <w:left w:val="none" w:sz="0" w:space="0" w:color="auto"/>
                                                                                                                                                                                                                                        <w:bottom w:val="none" w:sz="0" w:space="0" w:color="auto"/>
                                                                                                                                                                                                                                        <w:right w:val="none" w:sz="0" w:space="0" w:color="auto"/>
                                                                                                                                                                                                                                      </w:divBdr>
                                                                                                                                                                                                                                      <w:divsChild>
                                                                                                                                                                                                                                        <w:div w:id="1891528318">
                                                                                                                                                                                                                                          <w:marLeft w:val="0"/>
                                                                                                                                                                                                                                          <w:marRight w:val="0"/>
                                                                                                                                                                                                                                          <w:marTop w:val="0"/>
                                                                                                                                                                                                                                          <w:marBottom w:val="0"/>
                                                                                                                                                                                                                                          <w:divBdr>
                                                                                                                                                                                                                                            <w:top w:val="none" w:sz="0" w:space="0" w:color="auto"/>
                                                                                                                                                                                                                                            <w:left w:val="none" w:sz="0" w:space="0" w:color="auto"/>
                                                                                                                                                                                                                                            <w:bottom w:val="none" w:sz="0" w:space="0" w:color="auto"/>
                                                                                                                                                                                                                                            <w:right w:val="none" w:sz="0" w:space="0" w:color="auto"/>
                                                                                                                                                                                                                                          </w:divBdr>
                                                                                                                                                                                                                                          <w:divsChild>
                                                                                                                                                                                                                                            <w:div w:id="1184636259">
                                                                                                                                                                                                                                              <w:marLeft w:val="0"/>
                                                                                                                                                                                                                                              <w:marRight w:val="0"/>
                                                                                                                                                                                                                                              <w:marTop w:val="0"/>
                                                                                                                                                                                                                                              <w:marBottom w:val="0"/>
                                                                                                                                                                                                                                              <w:divBdr>
                                                                                                                                                                                                                                                <w:top w:val="none" w:sz="0" w:space="0" w:color="auto"/>
                                                                                                                                                                                                                                                <w:left w:val="none" w:sz="0" w:space="0" w:color="auto"/>
                                                                                                                                                                                                                                                <w:bottom w:val="none" w:sz="0" w:space="0" w:color="auto"/>
                                                                                                                                                                                                                                                <w:right w:val="none" w:sz="0" w:space="0" w:color="auto"/>
                                                                                                                                                                                                                                              </w:divBdr>
                                                                                                                                                                                                                                              <w:divsChild>
                                                                                                                                                                                                                                                <w:div w:id="549651084">
                                                                                                                                                                                                                                                  <w:marLeft w:val="0"/>
                                                                                                                                                                                                                                                  <w:marRight w:val="0"/>
                                                                                                                                                                                                                                                  <w:marTop w:val="0"/>
                                                                                                                                                                                                                                                  <w:marBottom w:val="0"/>
                                                                                                                                                                                                                                                  <w:divBdr>
                                                                                                                                                                                                                                                    <w:top w:val="none" w:sz="0" w:space="0" w:color="auto"/>
                                                                                                                                                                                                                                                    <w:left w:val="none" w:sz="0" w:space="0" w:color="auto"/>
                                                                                                                                                                                                                                                    <w:bottom w:val="none" w:sz="0" w:space="0" w:color="auto"/>
                                                                                                                                                                                                                                                    <w:right w:val="none" w:sz="0" w:space="0" w:color="auto"/>
                                                                                                                                                                                                                                                  </w:divBdr>
                                                                                                                                                                                                                                                  <w:divsChild>
                                                                                                                                                                                                                                                    <w:div w:id="10955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4613713">
      <w:bodyDiv w:val="1"/>
      <w:marLeft w:val="0"/>
      <w:marRight w:val="0"/>
      <w:marTop w:val="0"/>
      <w:marBottom w:val="0"/>
      <w:divBdr>
        <w:top w:val="none" w:sz="0" w:space="0" w:color="auto"/>
        <w:left w:val="none" w:sz="0" w:space="0" w:color="auto"/>
        <w:bottom w:val="none" w:sz="0" w:space="0" w:color="auto"/>
        <w:right w:val="none" w:sz="0" w:space="0" w:color="auto"/>
      </w:divBdr>
    </w:div>
    <w:div w:id="776174079">
      <w:bodyDiv w:val="1"/>
      <w:marLeft w:val="0"/>
      <w:marRight w:val="0"/>
      <w:marTop w:val="0"/>
      <w:marBottom w:val="0"/>
      <w:divBdr>
        <w:top w:val="none" w:sz="0" w:space="0" w:color="auto"/>
        <w:left w:val="none" w:sz="0" w:space="0" w:color="auto"/>
        <w:bottom w:val="none" w:sz="0" w:space="0" w:color="auto"/>
        <w:right w:val="none" w:sz="0" w:space="0" w:color="auto"/>
      </w:divBdr>
    </w:div>
    <w:div w:id="782069593">
      <w:bodyDiv w:val="1"/>
      <w:marLeft w:val="0"/>
      <w:marRight w:val="0"/>
      <w:marTop w:val="0"/>
      <w:marBottom w:val="0"/>
      <w:divBdr>
        <w:top w:val="none" w:sz="0" w:space="0" w:color="auto"/>
        <w:left w:val="none" w:sz="0" w:space="0" w:color="auto"/>
        <w:bottom w:val="none" w:sz="0" w:space="0" w:color="auto"/>
        <w:right w:val="none" w:sz="0" w:space="0" w:color="auto"/>
      </w:divBdr>
      <w:divsChild>
        <w:div w:id="970326444">
          <w:marLeft w:val="0"/>
          <w:marRight w:val="0"/>
          <w:marTop w:val="0"/>
          <w:marBottom w:val="0"/>
          <w:divBdr>
            <w:top w:val="none" w:sz="0" w:space="0" w:color="auto"/>
            <w:left w:val="none" w:sz="0" w:space="0" w:color="auto"/>
            <w:bottom w:val="none" w:sz="0" w:space="0" w:color="auto"/>
            <w:right w:val="none" w:sz="0" w:space="0" w:color="auto"/>
          </w:divBdr>
        </w:div>
      </w:divsChild>
    </w:div>
    <w:div w:id="805781933">
      <w:bodyDiv w:val="1"/>
      <w:marLeft w:val="0"/>
      <w:marRight w:val="0"/>
      <w:marTop w:val="0"/>
      <w:marBottom w:val="0"/>
      <w:divBdr>
        <w:top w:val="none" w:sz="0" w:space="0" w:color="auto"/>
        <w:left w:val="none" w:sz="0" w:space="0" w:color="auto"/>
        <w:bottom w:val="none" w:sz="0" w:space="0" w:color="auto"/>
        <w:right w:val="none" w:sz="0" w:space="0" w:color="auto"/>
      </w:divBdr>
    </w:div>
    <w:div w:id="825978452">
      <w:bodyDiv w:val="1"/>
      <w:marLeft w:val="0"/>
      <w:marRight w:val="0"/>
      <w:marTop w:val="0"/>
      <w:marBottom w:val="0"/>
      <w:divBdr>
        <w:top w:val="none" w:sz="0" w:space="0" w:color="auto"/>
        <w:left w:val="none" w:sz="0" w:space="0" w:color="auto"/>
        <w:bottom w:val="none" w:sz="0" w:space="0" w:color="auto"/>
        <w:right w:val="none" w:sz="0" w:space="0" w:color="auto"/>
      </w:divBdr>
    </w:div>
    <w:div w:id="901452409">
      <w:bodyDiv w:val="1"/>
      <w:marLeft w:val="0"/>
      <w:marRight w:val="0"/>
      <w:marTop w:val="0"/>
      <w:marBottom w:val="0"/>
      <w:divBdr>
        <w:top w:val="none" w:sz="0" w:space="0" w:color="auto"/>
        <w:left w:val="none" w:sz="0" w:space="0" w:color="auto"/>
        <w:bottom w:val="none" w:sz="0" w:space="0" w:color="auto"/>
        <w:right w:val="none" w:sz="0" w:space="0" w:color="auto"/>
      </w:divBdr>
    </w:div>
    <w:div w:id="930892643">
      <w:bodyDiv w:val="1"/>
      <w:marLeft w:val="0"/>
      <w:marRight w:val="0"/>
      <w:marTop w:val="0"/>
      <w:marBottom w:val="0"/>
      <w:divBdr>
        <w:top w:val="none" w:sz="0" w:space="0" w:color="auto"/>
        <w:left w:val="none" w:sz="0" w:space="0" w:color="auto"/>
        <w:bottom w:val="none" w:sz="0" w:space="0" w:color="auto"/>
        <w:right w:val="none" w:sz="0" w:space="0" w:color="auto"/>
      </w:divBdr>
    </w:div>
    <w:div w:id="960377109">
      <w:bodyDiv w:val="1"/>
      <w:marLeft w:val="0"/>
      <w:marRight w:val="0"/>
      <w:marTop w:val="0"/>
      <w:marBottom w:val="0"/>
      <w:divBdr>
        <w:top w:val="none" w:sz="0" w:space="0" w:color="auto"/>
        <w:left w:val="none" w:sz="0" w:space="0" w:color="auto"/>
        <w:bottom w:val="none" w:sz="0" w:space="0" w:color="auto"/>
        <w:right w:val="none" w:sz="0" w:space="0" w:color="auto"/>
      </w:divBdr>
    </w:div>
    <w:div w:id="961694377">
      <w:bodyDiv w:val="1"/>
      <w:marLeft w:val="0"/>
      <w:marRight w:val="0"/>
      <w:marTop w:val="0"/>
      <w:marBottom w:val="0"/>
      <w:divBdr>
        <w:top w:val="none" w:sz="0" w:space="0" w:color="auto"/>
        <w:left w:val="none" w:sz="0" w:space="0" w:color="auto"/>
        <w:bottom w:val="none" w:sz="0" w:space="0" w:color="auto"/>
        <w:right w:val="none" w:sz="0" w:space="0" w:color="auto"/>
      </w:divBdr>
    </w:div>
    <w:div w:id="1054044766">
      <w:bodyDiv w:val="1"/>
      <w:marLeft w:val="0"/>
      <w:marRight w:val="0"/>
      <w:marTop w:val="0"/>
      <w:marBottom w:val="0"/>
      <w:divBdr>
        <w:top w:val="none" w:sz="0" w:space="0" w:color="auto"/>
        <w:left w:val="none" w:sz="0" w:space="0" w:color="auto"/>
        <w:bottom w:val="none" w:sz="0" w:space="0" w:color="auto"/>
        <w:right w:val="none" w:sz="0" w:space="0" w:color="auto"/>
      </w:divBdr>
    </w:div>
    <w:div w:id="1057898840">
      <w:bodyDiv w:val="1"/>
      <w:marLeft w:val="0"/>
      <w:marRight w:val="0"/>
      <w:marTop w:val="0"/>
      <w:marBottom w:val="0"/>
      <w:divBdr>
        <w:top w:val="none" w:sz="0" w:space="0" w:color="auto"/>
        <w:left w:val="none" w:sz="0" w:space="0" w:color="auto"/>
        <w:bottom w:val="none" w:sz="0" w:space="0" w:color="auto"/>
        <w:right w:val="none" w:sz="0" w:space="0" w:color="auto"/>
      </w:divBdr>
      <w:divsChild>
        <w:div w:id="888421695">
          <w:marLeft w:val="144"/>
          <w:marRight w:val="0"/>
          <w:marTop w:val="240"/>
          <w:marBottom w:val="40"/>
          <w:divBdr>
            <w:top w:val="none" w:sz="0" w:space="0" w:color="auto"/>
            <w:left w:val="none" w:sz="0" w:space="0" w:color="auto"/>
            <w:bottom w:val="none" w:sz="0" w:space="0" w:color="auto"/>
            <w:right w:val="none" w:sz="0" w:space="0" w:color="auto"/>
          </w:divBdr>
        </w:div>
      </w:divsChild>
    </w:div>
    <w:div w:id="1098407292">
      <w:bodyDiv w:val="1"/>
      <w:marLeft w:val="0"/>
      <w:marRight w:val="0"/>
      <w:marTop w:val="0"/>
      <w:marBottom w:val="0"/>
      <w:divBdr>
        <w:top w:val="none" w:sz="0" w:space="0" w:color="auto"/>
        <w:left w:val="none" w:sz="0" w:space="0" w:color="auto"/>
        <w:bottom w:val="none" w:sz="0" w:space="0" w:color="auto"/>
        <w:right w:val="none" w:sz="0" w:space="0" w:color="auto"/>
      </w:divBdr>
    </w:div>
    <w:div w:id="1110853483">
      <w:bodyDiv w:val="1"/>
      <w:marLeft w:val="0"/>
      <w:marRight w:val="0"/>
      <w:marTop w:val="0"/>
      <w:marBottom w:val="0"/>
      <w:divBdr>
        <w:top w:val="none" w:sz="0" w:space="0" w:color="auto"/>
        <w:left w:val="none" w:sz="0" w:space="0" w:color="auto"/>
        <w:bottom w:val="none" w:sz="0" w:space="0" w:color="auto"/>
        <w:right w:val="none" w:sz="0" w:space="0" w:color="auto"/>
      </w:divBdr>
    </w:div>
    <w:div w:id="1195000262">
      <w:bodyDiv w:val="1"/>
      <w:marLeft w:val="0"/>
      <w:marRight w:val="0"/>
      <w:marTop w:val="0"/>
      <w:marBottom w:val="0"/>
      <w:divBdr>
        <w:top w:val="none" w:sz="0" w:space="0" w:color="auto"/>
        <w:left w:val="none" w:sz="0" w:space="0" w:color="auto"/>
        <w:bottom w:val="none" w:sz="0" w:space="0" w:color="auto"/>
        <w:right w:val="none" w:sz="0" w:space="0" w:color="auto"/>
      </w:divBdr>
    </w:div>
    <w:div w:id="1214657631">
      <w:bodyDiv w:val="1"/>
      <w:marLeft w:val="0"/>
      <w:marRight w:val="0"/>
      <w:marTop w:val="0"/>
      <w:marBottom w:val="0"/>
      <w:divBdr>
        <w:top w:val="none" w:sz="0" w:space="0" w:color="auto"/>
        <w:left w:val="none" w:sz="0" w:space="0" w:color="auto"/>
        <w:bottom w:val="none" w:sz="0" w:space="0" w:color="auto"/>
        <w:right w:val="none" w:sz="0" w:space="0" w:color="auto"/>
      </w:divBdr>
    </w:div>
    <w:div w:id="1217670064">
      <w:bodyDiv w:val="1"/>
      <w:marLeft w:val="0"/>
      <w:marRight w:val="0"/>
      <w:marTop w:val="0"/>
      <w:marBottom w:val="0"/>
      <w:divBdr>
        <w:top w:val="none" w:sz="0" w:space="0" w:color="auto"/>
        <w:left w:val="none" w:sz="0" w:space="0" w:color="auto"/>
        <w:bottom w:val="none" w:sz="0" w:space="0" w:color="auto"/>
        <w:right w:val="none" w:sz="0" w:space="0" w:color="auto"/>
      </w:divBdr>
      <w:divsChild>
        <w:div w:id="19956401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3144485">
              <w:marLeft w:val="0"/>
              <w:marRight w:val="0"/>
              <w:marTop w:val="0"/>
              <w:marBottom w:val="0"/>
              <w:divBdr>
                <w:top w:val="none" w:sz="0" w:space="0" w:color="auto"/>
                <w:left w:val="none" w:sz="0" w:space="0" w:color="auto"/>
                <w:bottom w:val="none" w:sz="0" w:space="0" w:color="auto"/>
                <w:right w:val="none" w:sz="0" w:space="0" w:color="auto"/>
              </w:divBdr>
              <w:divsChild>
                <w:div w:id="1179273568">
                  <w:marLeft w:val="0"/>
                  <w:marRight w:val="0"/>
                  <w:marTop w:val="0"/>
                  <w:marBottom w:val="0"/>
                  <w:divBdr>
                    <w:top w:val="none" w:sz="0" w:space="0" w:color="auto"/>
                    <w:left w:val="none" w:sz="0" w:space="0" w:color="auto"/>
                    <w:bottom w:val="none" w:sz="0" w:space="0" w:color="auto"/>
                    <w:right w:val="none" w:sz="0" w:space="0" w:color="auto"/>
                  </w:divBdr>
                  <w:divsChild>
                    <w:div w:id="3358090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5689502">
                          <w:marLeft w:val="0"/>
                          <w:marRight w:val="0"/>
                          <w:marTop w:val="0"/>
                          <w:marBottom w:val="0"/>
                          <w:divBdr>
                            <w:top w:val="none" w:sz="0" w:space="0" w:color="auto"/>
                            <w:left w:val="none" w:sz="0" w:space="0" w:color="auto"/>
                            <w:bottom w:val="none" w:sz="0" w:space="0" w:color="auto"/>
                            <w:right w:val="none" w:sz="0" w:space="0" w:color="auto"/>
                          </w:divBdr>
                          <w:divsChild>
                            <w:div w:id="982348628">
                              <w:marLeft w:val="0"/>
                              <w:marRight w:val="0"/>
                              <w:marTop w:val="0"/>
                              <w:marBottom w:val="0"/>
                              <w:divBdr>
                                <w:top w:val="none" w:sz="0" w:space="0" w:color="auto"/>
                                <w:left w:val="none" w:sz="0" w:space="0" w:color="auto"/>
                                <w:bottom w:val="none" w:sz="0" w:space="0" w:color="auto"/>
                                <w:right w:val="none" w:sz="0" w:space="0" w:color="auto"/>
                              </w:divBdr>
                              <w:divsChild>
                                <w:div w:id="16006012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3460493">
                                      <w:marLeft w:val="0"/>
                                      <w:marRight w:val="0"/>
                                      <w:marTop w:val="0"/>
                                      <w:marBottom w:val="0"/>
                                      <w:divBdr>
                                        <w:top w:val="none" w:sz="0" w:space="0" w:color="auto"/>
                                        <w:left w:val="none" w:sz="0" w:space="0" w:color="auto"/>
                                        <w:bottom w:val="none" w:sz="0" w:space="0" w:color="auto"/>
                                        <w:right w:val="none" w:sz="0" w:space="0" w:color="auto"/>
                                      </w:divBdr>
                                      <w:divsChild>
                                        <w:div w:id="1472552105">
                                          <w:marLeft w:val="0"/>
                                          <w:marRight w:val="0"/>
                                          <w:marTop w:val="0"/>
                                          <w:marBottom w:val="0"/>
                                          <w:divBdr>
                                            <w:top w:val="none" w:sz="0" w:space="0" w:color="auto"/>
                                            <w:left w:val="none" w:sz="0" w:space="0" w:color="auto"/>
                                            <w:bottom w:val="none" w:sz="0" w:space="0" w:color="auto"/>
                                            <w:right w:val="none" w:sz="0" w:space="0" w:color="auto"/>
                                          </w:divBdr>
                                          <w:divsChild>
                                            <w:div w:id="44605070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0792829">
                                                  <w:marLeft w:val="0"/>
                                                  <w:marRight w:val="0"/>
                                                  <w:marTop w:val="0"/>
                                                  <w:marBottom w:val="0"/>
                                                  <w:divBdr>
                                                    <w:top w:val="none" w:sz="0" w:space="0" w:color="auto"/>
                                                    <w:left w:val="none" w:sz="0" w:space="0" w:color="auto"/>
                                                    <w:bottom w:val="none" w:sz="0" w:space="0" w:color="auto"/>
                                                    <w:right w:val="none" w:sz="0" w:space="0" w:color="auto"/>
                                                  </w:divBdr>
                                                  <w:divsChild>
                                                    <w:div w:id="94025810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43602631">
                                                          <w:marLeft w:val="0"/>
                                                          <w:marRight w:val="0"/>
                                                          <w:marTop w:val="0"/>
                                                          <w:marBottom w:val="0"/>
                                                          <w:divBdr>
                                                            <w:top w:val="none" w:sz="0" w:space="0" w:color="auto"/>
                                                            <w:left w:val="none" w:sz="0" w:space="0" w:color="auto"/>
                                                            <w:bottom w:val="none" w:sz="0" w:space="0" w:color="auto"/>
                                                            <w:right w:val="none" w:sz="0" w:space="0" w:color="auto"/>
                                                          </w:divBdr>
                                                          <w:divsChild>
                                                            <w:div w:id="701244911">
                                                              <w:marLeft w:val="0"/>
                                                              <w:marRight w:val="0"/>
                                                              <w:marTop w:val="0"/>
                                                              <w:marBottom w:val="0"/>
                                                              <w:divBdr>
                                                                <w:top w:val="none" w:sz="0" w:space="0" w:color="auto"/>
                                                                <w:left w:val="none" w:sz="0" w:space="0" w:color="auto"/>
                                                                <w:bottom w:val="none" w:sz="0" w:space="0" w:color="auto"/>
                                                                <w:right w:val="none" w:sz="0" w:space="0" w:color="auto"/>
                                                              </w:divBdr>
                                                              <w:divsChild>
                                                                <w:div w:id="2086798267">
                                                                  <w:marLeft w:val="0"/>
                                                                  <w:marRight w:val="0"/>
                                                                  <w:marTop w:val="0"/>
                                                                  <w:marBottom w:val="0"/>
                                                                  <w:divBdr>
                                                                    <w:top w:val="none" w:sz="0" w:space="0" w:color="auto"/>
                                                                    <w:left w:val="none" w:sz="0" w:space="0" w:color="auto"/>
                                                                    <w:bottom w:val="none" w:sz="0" w:space="0" w:color="auto"/>
                                                                    <w:right w:val="none" w:sz="0" w:space="0" w:color="auto"/>
                                                                  </w:divBdr>
                                                                  <w:divsChild>
                                                                    <w:div w:id="620115434">
                                                                      <w:marLeft w:val="0"/>
                                                                      <w:marRight w:val="0"/>
                                                                      <w:marTop w:val="0"/>
                                                                      <w:marBottom w:val="0"/>
                                                                      <w:divBdr>
                                                                        <w:top w:val="none" w:sz="0" w:space="0" w:color="auto"/>
                                                                        <w:left w:val="none" w:sz="0" w:space="0" w:color="auto"/>
                                                                        <w:bottom w:val="none" w:sz="0" w:space="0" w:color="auto"/>
                                                                        <w:right w:val="none" w:sz="0" w:space="0" w:color="auto"/>
                                                                      </w:divBdr>
                                                                      <w:divsChild>
                                                                        <w:div w:id="3991400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5019617">
                                                                              <w:marLeft w:val="0"/>
                                                                              <w:marRight w:val="0"/>
                                                                              <w:marTop w:val="0"/>
                                                                              <w:marBottom w:val="0"/>
                                                                              <w:divBdr>
                                                                                <w:top w:val="none" w:sz="0" w:space="0" w:color="auto"/>
                                                                                <w:left w:val="none" w:sz="0" w:space="0" w:color="auto"/>
                                                                                <w:bottom w:val="none" w:sz="0" w:space="0" w:color="auto"/>
                                                                                <w:right w:val="none" w:sz="0" w:space="0" w:color="auto"/>
                                                                              </w:divBdr>
                                                                              <w:divsChild>
                                                                                <w:div w:id="1800882394">
                                                                                  <w:marLeft w:val="0"/>
                                                                                  <w:marRight w:val="0"/>
                                                                                  <w:marTop w:val="0"/>
                                                                                  <w:marBottom w:val="0"/>
                                                                                  <w:divBdr>
                                                                                    <w:top w:val="none" w:sz="0" w:space="0" w:color="auto"/>
                                                                                    <w:left w:val="none" w:sz="0" w:space="0" w:color="auto"/>
                                                                                    <w:bottom w:val="none" w:sz="0" w:space="0" w:color="auto"/>
                                                                                    <w:right w:val="none" w:sz="0" w:space="0" w:color="auto"/>
                                                                                  </w:divBdr>
                                                                                  <w:divsChild>
                                                                                    <w:div w:id="133977204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1011000">
                                                                                          <w:marLeft w:val="0"/>
                                                                                          <w:marRight w:val="0"/>
                                                                                          <w:marTop w:val="0"/>
                                                                                          <w:marBottom w:val="0"/>
                                                                                          <w:divBdr>
                                                                                            <w:top w:val="none" w:sz="0" w:space="0" w:color="auto"/>
                                                                                            <w:left w:val="none" w:sz="0" w:space="0" w:color="auto"/>
                                                                                            <w:bottom w:val="none" w:sz="0" w:space="0" w:color="auto"/>
                                                                                            <w:right w:val="none" w:sz="0" w:space="0" w:color="auto"/>
                                                                                          </w:divBdr>
                                                                                          <w:divsChild>
                                                                                            <w:div w:id="179979292">
                                                                                              <w:marLeft w:val="0"/>
                                                                                              <w:marRight w:val="0"/>
                                                                                              <w:marTop w:val="0"/>
                                                                                              <w:marBottom w:val="0"/>
                                                                                              <w:divBdr>
                                                                                                <w:top w:val="none" w:sz="0" w:space="0" w:color="auto"/>
                                                                                                <w:left w:val="none" w:sz="0" w:space="0" w:color="auto"/>
                                                                                                <w:bottom w:val="none" w:sz="0" w:space="0" w:color="auto"/>
                                                                                                <w:right w:val="none" w:sz="0" w:space="0" w:color="auto"/>
                                                                                              </w:divBdr>
                                                                                              <w:divsChild>
                                                                                                <w:div w:id="30812653">
                                                                                                  <w:marLeft w:val="0"/>
                                                                                                  <w:marRight w:val="0"/>
                                                                                                  <w:marTop w:val="0"/>
                                                                                                  <w:marBottom w:val="0"/>
                                                                                                  <w:divBdr>
                                                                                                    <w:top w:val="none" w:sz="0" w:space="0" w:color="auto"/>
                                                                                                    <w:left w:val="none" w:sz="0" w:space="0" w:color="auto"/>
                                                                                                    <w:bottom w:val="none" w:sz="0" w:space="0" w:color="auto"/>
                                                                                                    <w:right w:val="none" w:sz="0" w:space="0" w:color="auto"/>
                                                                                                  </w:divBdr>
                                                                                                  <w:divsChild>
                                                                                                    <w:div w:id="8858766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1853205">
                                                                                                          <w:marLeft w:val="0"/>
                                                                                                          <w:marRight w:val="0"/>
                                                                                                          <w:marTop w:val="0"/>
                                                                                                          <w:marBottom w:val="0"/>
                                                                                                          <w:divBdr>
                                                                                                            <w:top w:val="none" w:sz="0" w:space="0" w:color="auto"/>
                                                                                                            <w:left w:val="none" w:sz="0" w:space="0" w:color="auto"/>
                                                                                                            <w:bottom w:val="none" w:sz="0" w:space="0" w:color="auto"/>
                                                                                                            <w:right w:val="none" w:sz="0" w:space="0" w:color="auto"/>
                                                                                                          </w:divBdr>
                                                                                                          <w:divsChild>
                                                                                                            <w:div w:id="1605458474">
                                                                                                              <w:marLeft w:val="0"/>
                                                                                                              <w:marRight w:val="0"/>
                                                                                                              <w:marTop w:val="0"/>
                                                                                                              <w:marBottom w:val="0"/>
                                                                                                              <w:divBdr>
                                                                                                                <w:top w:val="none" w:sz="0" w:space="0" w:color="auto"/>
                                                                                                                <w:left w:val="none" w:sz="0" w:space="0" w:color="auto"/>
                                                                                                                <w:bottom w:val="none" w:sz="0" w:space="0" w:color="auto"/>
                                                                                                                <w:right w:val="none" w:sz="0" w:space="0" w:color="auto"/>
                                                                                                              </w:divBdr>
                                                                                                              <w:divsChild>
                                                                                                                <w:div w:id="6034212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54444738">
                                                                                                                      <w:marLeft w:val="0"/>
                                                                                                                      <w:marRight w:val="0"/>
                                                                                                                      <w:marTop w:val="0"/>
                                                                                                                      <w:marBottom w:val="0"/>
                                                                                                                      <w:divBdr>
                                                                                                                        <w:top w:val="none" w:sz="0" w:space="0" w:color="auto"/>
                                                                                                                        <w:left w:val="none" w:sz="0" w:space="0" w:color="auto"/>
                                                                                                                        <w:bottom w:val="none" w:sz="0" w:space="0" w:color="auto"/>
                                                                                                                        <w:right w:val="none" w:sz="0" w:space="0" w:color="auto"/>
                                                                                                                      </w:divBdr>
                                                                                                                      <w:divsChild>
                                                                                                                        <w:div w:id="4894908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60935255">
                                                                                                                              <w:marLeft w:val="0"/>
                                                                                                                              <w:marRight w:val="0"/>
                                                                                                                              <w:marTop w:val="0"/>
                                                                                                                              <w:marBottom w:val="0"/>
                                                                                                                              <w:divBdr>
                                                                                                                                <w:top w:val="none" w:sz="0" w:space="0" w:color="auto"/>
                                                                                                                                <w:left w:val="none" w:sz="0" w:space="0" w:color="auto"/>
                                                                                                                                <w:bottom w:val="none" w:sz="0" w:space="0" w:color="auto"/>
                                                                                                                                <w:right w:val="none" w:sz="0" w:space="0" w:color="auto"/>
                                                                                                                              </w:divBdr>
                                                                                                                              <w:divsChild>
                                                                                                                                <w:div w:id="582224140">
                                                                                                                                  <w:marLeft w:val="0"/>
                                                                                                                                  <w:marRight w:val="0"/>
                                                                                                                                  <w:marTop w:val="0"/>
                                                                                                                                  <w:marBottom w:val="0"/>
                                                                                                                                  <w:divBdr>
                                                                                                                                    <w:top w:val="none" w:sz="0" w:space="0" w:color="auto"/>
                                                                                                                                    <w:left w:val="none" w:sz="0" w:space="0" w:color="auto"/>
                                                                                                                                    <w:bottom w:val="none" w:sz="0" w:space="0" w:color="auto"/>
                                                                                                                                    <w:right w:val="none" w:sz="0" w:space="0" w:color="auto"/>
                                                                                                                                  </w:divBdr>
                                                                                                                                  <w:divsChild>
                                                                                                                                    <w:div w:id="1292788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5800230">
                                                                                                                                          <w:marLeft w:val="0"/>
                                                                                                                                          <w:marRight w:val="0"/>
                                                                                                                                          <w:marTop w:val="0"/>
                                                                                                                                          <w:marBottom w:val="0"/>
                                                                                                                                          <w:divBdr>
                                                                                                                                            <w:top w:val="none" w:sz="0" w:space="0" w:color="auto"/>
                                                                                                                                            <w:left w:val="none" w:sz="0" w:space="0" w:color="auto"/>
                                                                                                                                            <w:bottom w:val="none" w:sz="0" w:space="0" w:color="auto"/>
                                                                                                                                            <w:right w:val="none" w:sz="0" w:space="0" w:color="auto"/>
                                                                                                                                          </w:divBdr>
                                                                                                                                          <w:divsChild>
                                                                                                                                            <w:div w:id="1106539789">
                                                                                                                                              <w:marLeft w:val="0"/>
                                                                                                                                              <w:marRight w:val="0"/>
                                                                                                                                              <w:marTop w:val="0"/>
                                                                                                                                              <w:marBottom w:val="0"/>
                                                                                                                                              <w:divBdr>
                                                                                                                                                <w:top w:val="none" w:sz="0" w:space="0" w:color="auto"/>
                                                                                                                                                <w:left w:val="none" w:sz="0" w:space="0" w:color="auto"/>
                                                                                                                                                <w:bottom w:val="none" w:sz="0" w:space="0" w:color="auto"/>
                                                                                                                                                <w:right w:val="none" w:sz="0" w:space="0" w:color="auto"/>
                                                                                                                                              </w:divBdr>
                                                                                                                                              <w:divsChild>
                                                                                                                                                <w:div w:id="657807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27503630">
                                                                                                                                                      <w:marLeft w:val="0"/>
                                                                                                                                                      <w:marRight w:val="0"/>
                                                                                                                                                      <w:marTop w:val="0"/>
                                                                                                                                                      <w:marBottom w:val="0"/>
                                                                                                                                                      <w:divBdr>
                                                                                                                                                        <w:top w:val="none" w:sz="0" w:space="0" w:color="auto"/>
                                                                                                                                                        <w:left w:val="none" w:sz="0" w:space="0" w:color="auto"/>
                                                                                                                                                        <w:bottom w:val="none" w:sz="0" w:space="0" w:color="auto"/>
                                                                                                                                                        <w:right w:val="none" w:sz="0" w:space="0" w:color="auto"/>
                                                                                                                                                      </w:divBdr>
                                                                                                                                                      <w:divsChild>
                                                                                                                                                        <w:div w:id="14754123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74290102">
                                                                                                                                                              <w:marLeft w:val="0"/>
                                                                                                                                                              <w:marRight w:val="0"/>
                                                                                                                                                              <w:marTop w:val="0"/>
                                                                                                                                                              <w:marBottom w:val="0"/>
                                                                                                                                                              <w:divBdr>
                                                                                                                                                                <w:top w:val="none" w:sz="0" w:space="0" w:color="auto"/>
                                                                                                                                                                <w:left w:val="none" w:sz="0" w:space="0" w:color="auto"/>
                                                                                                                                                                <w:bottom w:val="none" w:sz="0" w:space="0" w:color="auto"/>
                                                                                                                                                                <w:right w:val="none" w:sz="0" w:space="0" w:color="auto"/>
                                                                                                                                                              </w:divBdr>
                                                                                                                                                              <w:divsChild>
                                                                                                                                                                <w:div w:id="2131822342">
                                                                                                                                                                  <w:marLeft w:val="0"/>
                                                                                                                                                                  <w:marRight w:val="0"/>
                                                                                                                                                                  <w:marTop w:val="0"/>
                                                                                                                                                                  <w:marBottom w:val="0"/>
                                                                                                                                                                  <w:divBdr>
                                                                                                                                                                    <w:top w:val="none" w:sz="0" w:space="0" w:color="auto"/>
                                                                                                                                                                    <w:left w:val="none" w:sz="0" w:space="0" w:color="auto"/>
                                                                                                                                                                    <w:bottom w:val="none" w:sz="0" w:space="0" w:color="auto"/>
                                                                                                                                                                    <w:right w:val="none" w:sz="0" w:space="0" w:color="auto"/>
                                                                                                                                                                  </w:divBdr>
                                                                                                                                                                  <w:divsChild>
                                                                                                                                                                    <w:div w:id="1282615682">
                                                                                                                                                                      <w:marLeft w:val="0"/>
                                                                                                                                                                      <w:marRight w:val="0"/>
                                                                                                                                                                      <w:marTop w:val="0"/>
                                                                                                                                                                      <w:marBottom w:val="0"/>
                                                                                                                                                                      <w:divBdr>
                                                                                                                                                                        <w:top w:val="none" w:sz="0" w:space="0" w:color="auto"/>
                                                                                                                                                                        <w:left w:val="none" w:sz="0" w:space="0" w:color="auto"/>
                                                                                                                                                                        <w:bottom w:val="none" w:sz="0" w:space="0" w:color="auto"/>
                                                                                                                                                                        <w:right w:val="none" w:sz="0" w:space="0" w:color="auto"/>
                                                                                                                                                                      </w:divBdr>
                                                                                                                                                                      <w:divsChild>
                                                                                                                                                                        <w:div w:id="2784633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357200">
                                                                                                                                                                              <w:marLeft w:val="0"/>
                                                                                                                                                                              <w:marRight w:val="0"/>
                                                                                                                                                                              <w:marTop w:val="0"/>
                                                                                                                                                                              <w:marBottom w:val="0"/>
                                                                                                                                                                              <w:divBdr>
                                                                                                                                                                                <w:top w:val="none" w:sz="0" w:space="0" w:color="auto"/>
                                                                                                                                                                                <w:left w:val="none" w:sz="0" w:space="0" w:color="auto"/>
                                                                                                                                                                                <w:bottom w:val="none" w:sz="0" w:space="0" w:color="auto"/>
                                                                                                                                                                                <w:right w:val="none" w:sz="0" w:space="0" w:color="auto"/>
                                                                                                                                                                              </w:divBdr>
                                                                                                                                                                              <w:divsChild>
                                                                                                                                                                                <w:div w:id="1928074542">
                                                                                                                                                                                  <w:marLeft w:val="0"/>
                                                                                                                                                                                  <w:marRight w:val="0"/>
                                                                                                                                                                                  <w:marTop w:val="0"/>
                                                                                                                                                                                  <w:marBottom w:val="0"/>
                                                                                                                                                                                  <w:divBdr>
                                                                                                                                                                                    <w:top w:val="none" w:sz="0" w:space="0" w:color="auto"/>
                                                                                                                                                                                    <w:left w:val="none" w:sz="0" w:space="0" w:color="auto"/>
                                                                                                                                                                                    <w:bottom w:val="none" w:sz="0" w:space="0" w:color="auto"/>
                                                                                                                                                                                    <w:right w:val="none" w:sz="0" w:space="0" w:color="auto"/>
                                                                                                                                                                                  </w:divBdr>
                                                                                                                                                                                  <w:divsChild>
                                                                                                                                                                                    <w:div w:id="21273841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3383510">
                                                                                                                                                                                          <w:marLeft w:val="0"/>
                                                                                                                                                                                          <w:marRight w:val="0"/>
                                                                                                                                                                                          <w:marTop w:val="0"/>
                                                                                                                                                                                          <w:marBottom w:val="0"/>
                                                                                                                                                                                          <w:divBdr>
                                                                                                                                                                                            <w:top w:val="none" w:sz="0" w:space="0" w:color="auto"/>
                                                                                                                                                                                            <w:left w:val="none" w:sz="0" w:space="0" w:color="auto"/>
                                                                                                                                                                                            <w:bottom w:val="none" w:sz="0" w:space="0" w:color="auto"/>
                                                                                                                                                                                            <w:right w:val="none" w:sz="0" w:space="0" w:color="auto"/>
                                                                                                                                                                                          </w:divBdr>
                                                                                                                                                                                          <w:divsChild>
                                                                                                                                                                                            <w:div w:id="17078253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5832419">
                                                                                                                                                                                                  <w:marLeft w:val="0"/>
                                                                                                                                                                                                  <w:marRight w:val="0"/>
                                                                                                                                                                                                  <w:marTop w:val="0"/>
                                                                                                                                                                                                  <w:marBottom w:val="0"/>
                                                                                                                                                                                                  <w:divBdr>
                                                                                                                                                                                                    <w:top w:val="none" w:sz="0" w:space="0" w:color="auto"/>
                                                                                                                                                                                                    <w:left w:val="none" w:sz="0" w:space="0" w:color="auto"/>
                                                                                                                                                                                                    <w:bottom w:val="none" w:sz="0" w:space="0" w:color="auto"/>
                                                                                                                                                                                                    <w:right w:val="none" w:sz="0" w:space="0" w:color="auto"/>
                                                                                                                                                                                                  </w:divBdr>
                                                                                                                                                                                                  <w:divsChild>
                                                                                                                                                                                                    <w:div w:id="78435380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00249010">
                                                                                                                                                                                                          <w:marLeft w:val="0"/>
                                                                                                                                                                                                          <w:marRight w:val="0"/>
                                                                                                                                                                                                          <w:marTop w:val="0"/>
                                                                                                                                                                                                          <w:marBottom w:val="0"/>
                                                                                                                                                                                                          <w:divBdr>
                                                                                                                                                                                                            <w:top w:val="none" w:sz="0" w:space="0" w:color="auto"/>
                                                                                                                                                                                                            <w:left w:val="none" w:sz="0" w:space="0" w:color="auto"/>
                                                                                                                                                                                                            <w:bottom w:val="none" w:sz="0" w:space="0" w:color="auto"/>
                                                                                                                                                                                                            <w:right w:val="none" w:sz="0" w:space="0" w:color="auto"/>
                                                                                                                                                                                                          </w:divBdr>
                                                                                                                                                                                                          <w:divsChild>
                                                                                                                                                                                                            <w:div w:id="4051625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14055120">
                                                                                                                                                                                                                  <w:marLeft w:val="0"/>
                                                                                                                                                                                                                  <w:marRight w:val="0"/>
                                                                                                                                                                                                                  <w:marTop w:val="0"/>
                                                                                                                                                                                                                  <w:marBottom w:val="0"/>
                                                                                                                                                                                                                  <w:divBdr>
                                                                                                                                                                                                                    <w:top w:val="none" w:sz="0" w:space="0" w:color="auto"/>
                                                                                                                                                                                                                    <w:left w:val="none" w:sz="0" w:space="0" w:color="auto"/>
                                                                                                                                                                                                                    <w:bottom w:val="none" w:sz="0" w:space="0" w:color="auto"/>
                                                                                                                                                                                                                    <w:right w:val="none" w:sz="0" w:space="0" w:color="auto"/>
                                                                                                                                                                                                                  </w:divBdr>
                                                                                                                                                                                                                  <w:divsChild>
                                                                                                                                                                                                                    <w:div w:id="4130140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34920338">
                                                                                                                                                                                                                          <w:marLeft w:val="0"/>
                                                                                                                                                                                                                          <w:marRight w:val="0"/>
                                                                                                                                                                                                                          <w:marTop w:val="0"/>
                                                                                                                                                                                                                          <w:marBottom w:val="0"/>
                                                                                                                                                                                                                          <w:divBdr>
                                                                                                                                                                                                                            <w:top w:val="none" w:sz="0" w:space="0" w:color="auto"/>
                                                                                                                                                                                                                            <w:left w:val="none" w:sz="0" w:space="0" w:color="auto"/>
                                                                                                                                                                                                                            <w:bottom w:val="none" w:sz="0" w:space="0" w:color="auto"/>
                                                                                                                                                                                                                            <w:right w:val="none" w:sz="0" w:space="0" w:color="auto"/>
                                                                                                                                                                                                                          </w:divBdr>
                                                                                                                                                                                                                          <w:divsChild>
                                                                                                                                                                                                                            <w:div w:id="122427956">
                                                                                                                                                                                                                              <w:marLeft w:val="0"/>
                                                                                                                                                                                                                              <w:marRight w:val="0"/>
                                                                                                                                                                                                                              <w:marTop w:val="0"/>
                                                                                                                                                                                                                              <w:marBottom w:val="0"/>
                                                                                                                                                                                                                              <w:divBdr>
                                                                                                                                                                                                                                <w:top w:val="none" w:sz="0" w:space="0" w:color="auto"/>
                                                                                                                                                                                                                                <w:left w:val="none" w:sz="0" w:space="0" w:color="auto"/>
                                                                                                                                                                                                                                <w:bottom w:val="none" w:sz="0" w:space="0" w:color="auto"/>
                                                                                                                                                                                                                                <w:right w:val="none" w:sz="0" w:space="0" w:color="auto"/>
                                                                                                                                                                                                                              </w:divBdr>
                                                                                                                                                                                                                              <w:divsChild>
                                                                                                                                                                                                                                <w:div w:id="8930060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5924266">
                                                                                                                                                                                                                                      <w:marLeft w:val="0"/>
                                                                                                                                                                                                                                      <w:marRight w:val="0"/>
                                                                                                                                                                                                                                      <w:marTop w:val="0"/>
                                                                                                                                                                                                                                      <w:marBottom w:val="0"/>
                                                                                                                                                                                                                                      <w:divBdr>
                                                                                                                                                                                                                                        <w:top w:val="none" w:sz="0" w:space="0" w:color="auto"/>
                                                                                                                                                                                                                                        <w:left w:val="none" w:sz="0" w:space="0" w:color="auto"/>
                                                                                                                                                                                                                                        <w:bottom w:val="none" w:sz="0" w:space="0" w:color="auto"/>
                                                                                                                                                                                                                                        <w:right w:val="none" w:sz="0" w:space="0" w:color="auto"/>
                                                                                                                                                                                                                                      </w:divBdr>
                                                                                                                                                                                                                                      <w:divsChild>
                                                                                                                                                                                                                                        <w:div w:id="1158228807">
                                                                                                                                                                                                                                          <w:marLeft w:val="0"/>
                                                                                                                                                                                                                                          <w:marRight w:val="0"/>
                                                                                                                                                                                                                                          <w:marTop w:val="0"/>
                                                                                                                                                                                                                                          <w:marBottom w:val="0"/>
                                                                                                                                                                                                                                          <w:divBdr>
                                                                                                                                                                                                                                            <w:top w:val="none" w:sz="0" w:space="0" w:color="auto"/>
                                                                                                                                                                                                                                            <w:left w:val="none" w:sz="0" w:space="0" w:color="auto"/>
                                                                                                                                                                                                                                            <w:bottom w:val="none" w:sz="0" w:space="0" w:color="auto"/>
                                                                                                                                                                                                                                            <w:right w:val="none" w:sz="0" w:space="0" w:color="auto"/>
                                                                                                                                                                                                                                          </w:divBdr>
                                                                                                                                                                                                                                          <w:divsChild>
                                                                                                                                                                                                                                            <w:div w:id="341512832">
                                                                                                                                                                                                                                              <w:marLeft w:val="0"/>
                                                                                                                                                                                                                                              <w:marRight w:val="0"/>
                                                                                                                                                                                                                                              <w:marTop w:val="0"/>
                                                                                                                                                                                                                                              <w:marBottom w:val="0"/>
                                                                                                                                                                                                                                              <w:divBdr>
                                                                                                                                                                                                                                                <w:top w:val="none" w:sz="0" w:space="0" w:color="auto"/>
                                                                                                                                                                                                                                                <w:left w:val="none" w:sz="0" w:space="0" w:color="auto"/>
                                                                                                                                                                                                                                                <w:bottom w:val="none" w:sz="0" w:space="0" w:color="auto"/>
                                                                                                                                                                                                                                                <w:right w:val="none" w:sz="0" w:space="0" w:color="auto"/>
                                                                                                                                                                                                                                              </w:divBdr>
                                                                                                                                                                                                                                              <w:divsChild>
                                                                                                                                                                                                                                                <w:div w:id="451050895">
                                                                                                                                                                                                                                                  <w:marLeft w:val="0"/>
                                                                                                                                                                                                                                                  <w:marRight w:val="0"/>
                                                                                                                                                                                                                                                  <w:marTop w:val="0"/>
                                                                                                                                                                                                                                                  <w:marBottom w:val="0"/>
                                                                                                                                                                                                                                                  <w:divBdr>
                                                                                                                                                                                                                                                    <w:top w:val="none" w:sz="0" w:space="0" w:color="auto"/>
                                                                                                                                                                                                                                                    <w:left w:val="none" w:sz="0" w:space="0" w:color="auto"/>
                                                                                                                                                                                                                                                    <w:bottom w:val="none" w:sz="0" w:space="0" w:color="auto"/>
                                                                                                                                                                                                                                                    <w:right w:val="none" w:sz="0" w:space="0" w:color="auto"/>
                                                                                                                                                                                                                                                  </w:divBdr>
                                                                                                                                                                                                                                                  <w:divsChild>
                                                                                                                                                                                                                                                    <w:div w:id="15186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9920134">
      <w:bodyDiv w:val="1"/>
      <w:marLeft w:val="0"/>
      <w:marRight w:val="0"/>
      <w:marTop w:val="0"/>
      <w:marBottom w:val="0"/>
      <w:divBdr>
        <w:top w:val="none" w:sz="0" w:space="0" w:color="auto"/>
        <w:left w:val="none" w:sz="0" w:space="0" w:color="auto"/>
        <w:bottom w:val="none" w:sz="0" w:space="0" w:color="auto"/>
        <w:right w:val="none" w:sz="0" w:space="0" w:color="auto"/>
      </w:divBdr>
      <w:divsChild>
        <w:div w:id="2980784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2489214">
              <w:marLeft w:val="0"/>
              <w:marRight w:val="0"/>
              <w:marTop w:val="0"/>
              <w:marBottom w:val="0"/>
              <w:divBdr>
                <w:top w:val="none" w:sz="0" w:space="0" w:color="auto"/>
                <w:left w:val="none" w:sz="0" w:space="0" w:color="auto"/>
                <w:bottom w:val="none" w:sz="0" w:space="0" w:color="auto"/>
                <w:right w:val="none" w:sz="0" w:space="0" w:color="auto"/>
              </w:divBdr>
              <w:divsChild>
                <w:div w:id="12925896">
                  <w:marLeft w:val="0"/>
                  <w:marRight w:val="0"/>
                  <w:marTop w:val="0"/>
                  <w:marBottom w:val="0"/>
                  <w:divBdr>
                    <w:top w:val="none" w:sz="0" w:space="0" w:color="auto"/>
                    <w:left w:val="none" w:sz="0" w:space="0" w:color="auto"/>
                    <w:bottom w:val="none" w:sz="0" w:space="0" w:color="auto"/>
                    <w:right w:val="none" w:sz="0" w:space="0" w:color="auto"/>
                  </w:divBdr>
                  <w:divsChild>
                    <w:div w:id="19693109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88301940">
                          <w:marLeft w:val="0"/>
                          <w:marRight w:val="0"/>
                          <w:marTop w:val="0"/>
                          <w:marBottom w:val="0"/>
                          <w:divBdr>
                            <w:top w:val="none" w:sz="0" w:space="0" w:color="auto"/>
                            <w:left w:val="none" w:sz="0" w:space="0" w:color="auto"/>
                            <w:bottom w:val="none" w:sz="0" w:space="0" w:color="auto"/>
                            <w:right w:val="none" w:sz="0" w:space="0" w:color="auto"/>
                          </w:divBdr>
                          <w:divsChild>
                            <w:div w:id="77791749">
                              <w:marLeft w:val="0"/>
                              <w:marRight w:val="0"/>
                              <w:marTop w:val="0"/>
                              <w:marBottom w:val="0"/>
                              <w:divBdr>
                                <w:top w:val="none" w:sz="0" w:space="0" w:color="auto"/>
                                <w:left w:val="none" w:sz="0" w:space="0" w:color="auto"/>
                                <w:bottom w:val="none" w:sz="0" w:space="0" w:color="auto"/>
                                <w:right w:val="none" w:sz="0" w:space="0" w:color="auto"/>
                              </w:divBdr>
                              <w:divsChild>
                                <w:div w:id="1073509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1042696">
                                      <w:marLeft w:val="0"/>
                                      <w:marRight w:val="0"/>
                                      <w:marTop w:val="0"/>
                                      <w:marBottom w:val="0"/>
                                      <w:divBdr>
                                        <w:top w:val="none" w:sz="0" w:space="0" w:color="auto"/>
                                        <w:left w:val="none" w:sz="0" w:space="0" w:color="auto"/>
                                        <w:bottom w:val="none" w:sz="0" w:space="0" w:color="auto"/>
                                        <w:right w:val="none" w:sz="0" w:space="0" w:color="auto"/>
                                      </w:divBdr>
                                      <w:divsChild>
                                        <w:div w:id="601456577">
                                          <w:marLeft w:val="0"/>
                                          <w:marRight w:val="0"/>
                                          <w:marTop w:val="0"/>
                                          <w:marBottom w:val="0"/>
                                          <w:divBdr>
                                            <w:top w:val="none" w:sz="0" w:space="0" w:color="auto"/>
                                            <w:left w:val="none" w:sz="0" w:space="0" w:color="auto"/>
                                            <w:bottom w:val="none" w:sz="0" w:space="0" w:color="auto"/>
                                            <w:right w:val="none" w:sz="0" w:space="0" w:color="auto"/>
                                          </w:divBdr>
                                          <w:divsChild>
                                            <w:div w:id="16196773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2984047">
                                                  <w:marLeft w:val="0"/>
                                                  <w:marRight w:val="0"/>
                                                  <w:marTop w:val="0"/>
                                                  <w:marBottom w:val="0"/>
                                                  <w:divBdr>
                                                    <w:top w:val="none" w:sz="0" w:space="0" w:color="auto"/>
                                                    <w:left w:val="none" w:sz="0" w:space="0" w:color="auto"/>
                                                    <w:bottom w:val="none" w:sz="0" w:space="0" w:color="auto"/>
                                                    <w:right w:val="none" w:sz="0" w:space="0" w:color="auto"/>
                                                  </w:divBdr>
                                                  <w:divsChild>
                                                    <w:div w:id="194268886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8463779">
                                                          <w:marLeft w:val="0"/>
                                                          <w:marRight w:val="0"/>
                                                          <w:marTop w:val="0"/>
                                                          <w:marBottom w:val="0"/>
                                                          <w:divBdr>
                                                            <w:top w:val="none" w:sz="0" w:space="0" w:color="auto"/>
                                                            <w:left w:val="none" w:sz="0" w:space="0" w:color="auto"/>
                                                            <w:bottom w:val="none" w:sz="0" w:space="0" w:color="auto"/>
                                                            <w:right w:val="none" w:sz="0" w:space="0" w:color="auto"/>
                                                          </w:divBdr>
                                                          <w:divsChild>
                                                            <w:div w:id="2099597499">
                                                              <w:marLeft w:val="0"/>
                                                              <w:marRight w:val="0"/>
                                                              <w:marTop w:val="0"/>
                                                              <w:marBottom w:val="0"/>
                                                              <w:divBdr>
                                                                <w:top w:val="none" w:sz="0" w:space="0" w:color="auto"/>
                                                                <w:left w:val="none" w:sz="0" w:space="0" w:color="auto"/>
                                                                <w:bottom w:val="none" w:sz="0" w:space="0" w:color="auto"/>
                                                                <w:right w:val="none" w:sz="0" w:space="0" w:color="auto"/>
                                                              </w:divBdr>
                                                              <w:divsChild>
                                                                <w:div w:id="1522475974">
                                                                  <w:marLeft w:val="0"/>
                                                                  <w:marRight w:val="0"/>
                                                                  <w:marTop w:val="0"/>
                                                                  <w:marBottom w:val="0"/>
                                                                  <w:divBdr>
                                                                    <w:top w:val="none" w:sz="0" w:space="0" w:color="auto"/>
                                                                    <w:left w:val="none" w:sz="0" w:space="0" w:color="auto"/>
                                                                    <w:bottom w:val="none" w:sz="0" w:space="0" w:color="auto"/>
                                                                    <w:right w:val="none" w:sz="0" w:space="0" w:color="auto"/>
                                                                  </w:divBdr>
                                                                  <w:divsChild>
                                                                    <w:div w:id="93789105">
                                                                      <w:marLeft w:val="0"/>
                                                                      <w:marRight w:val="0"/>
                                                                      <w:marTop w:val="0"/>
                                                                      <w:marBottom w:val="0"/>
                                                                      <w:divBdr>
                                                                        <w:top w:val="none" w:sz="0" w:space="0" w:color="auto"/>
                                                                        <w:left w:val="none" w:sz="0" w:space="0" w:color="auto"/>
                                                                        <w:bottom w:val="none" w:sz="0" w:space="0" w:color="auto"/>
                                                                        <w:right w:val="none" w:sz="0" w:space="0" w:color="auto"/>
                                                                      </w:divBdr>
                                                                      <w:divsChild>
                                                                        <w:div w:id="14165086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100286">
                                                                              <w:marLeft w:val="0"/>
                                                                              <w:marRight w:val="0"/>
                                                                              <w:marTop w:val="0"/>
                                                                              <w:marBottom w:val="0"/>
                                                                              <w:divBdr>
                                                                                <w:top w:val="none" w:sz="0" w:space="0" w:color="auto"/>
                                                                                <w:left w:val="none" w:sz="0" w:space="0" w:color="auto"/>
                                                                                <w:bottom w:val="none" w:sz="0" w:space="0" w:color="auto"/>
                                                                                <w:right w:val="none" w:sz="0" w:space="0" w:color="auto"/>
                                                                              </w:divBdr>
                                                                              <w:divsChild>
                                                                                <w:div w:id="822623720">
                                                                                  <w:marLeft w:val="0"/>
                                                                                  <w:marRight w:val="0"/>
                                                                                  <w:marTop w:val="0"/>
                                                                                  <w:marBottom w:val="0"/>
                                                                                  <w:divBdr>
                                                                                    <w:top w:val="none" w:sz="0" w:space="0" w:color="auto"/>
                                                                                    <w:left w:val="none" w:sz="0" w:space="0" w:color="auto"/>
                                                                                    <w:bottom w:val="none" w:sz="0" w:space="0" w:color="auto"/>
                                                                                    <w:right w:val="none" w:sz="0" w:space="0" w:color="auto"/>
                                                                                  </w:divBdr>
                                                                                  <w:divsChild>
                                                                                    <w:div w:id="8310256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102871">
                                                                                          <w:marLeft w:val="0"/>
                                                                                          <w:marRight w:val="0"/>
                                                                                          <w:marTop w:val="0"/>
                                                                                          <w:marBottom w:val="0"/>
                                                                                          <w:divBdr>
                                                                                            <w:top w:val="none" w:sz="0" w:space="0" w:color="auto"/>
                                                                                            <w:left w:val="none" w:sz="0" w:space="0" w:color="auto"/>
                                                                                            <w:bottom w:val="none" w:sz="0" w:space="0" w:color="auto"/>
                                                                                            <w:right w:val="none" w:sz="0" w:space="0" w:color="auto"/>
                                                                                          </w:divBdr>
                                                                                          <w:divsChild>
                                                                                            <w:div w:id="255329339">
                                                                                              <w:marLeft w:val="0"/>
                                                                                              <w:marRight w:val="0"/>
                                                                                              <w:marTop w:val="0"/>
                                                                                              <w:marBottom w:val="0"/>
                                                                                              <w:divBdr>
                                                                                                <w:top w:val="none" w:sz="0" w:space="0" w:color="auto"/>
                                                                                                <w:left w:val="none" w:sz="0" w:space="0" w:color="auto"/>
                                                                                                <w:bottom w:val="none" w:sz="0" w:space="0" w:color="auto"/>
                                                                                                <w:right w:val="none" w:sz="0" w:space="0" w:color="auto"/>
                                                                                              </w:divBdr>
                                                                                              <w:divsChild>
                                                                                                <w:div w:id="900822772">
                                                                                                  <w:marLeft w:val="0"/>
                                                                                                  <w:marRight w:val="0"/>
                                                                                                  <w:marTop w:val="0"/>
                                                                                                  <w:marBottom w:val="0"/>
                                                                                                  <w:divBdr>
                                                                                                    <w:top w:val="none" w:sz="0" w:space="0" w:color="auto"/>
                                                                                                    <w:left w:val="none" w:sz="0" w:space="0" w:color="auto"/>
                                                                                                    <w:bottom w:val="none" w:sz="0" w:space="0" w:color="auto"/>
                                                                                                    <w:right w:val="none" w:sz="0" w:space="0" w:color="auto"/>
                                                                                                  </w:divBdr>
                                                                                                  <w:divsChild>
                                                                                                    <w:div w:id="715852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896204">
                                                                                                          <w:marLeft w:val="0"/>
                                                                                                          <w:marRight w:val="0"/>
                                                                                                          <w:marTop w:val="0"/>
                                                                                                          <w:marBottom w:val="0"/>
                                                                                                          <w:divBdr>
                                                                                                            <w:top w:val="none" w:sz="0" w:space="0" w:color="auto"/>
                                                                                                            <w:left w:val="none" w:sz="0" w:space="0" w:color="auto"/>
                                                                                                            <w:bottom w:val="none" w:sz="0" w:space="0" w:color="auto"/>
                                                                                                            <w:right w:val="none" w:sz="0" w:space="0" w:color="auto"/>
                                                                                                          </w:divBdr>
                                                                                                          <w:divsChild>
                                                                                                            <w:div w:id="663976036">
                                                                                                              <w:marLeft w:val="0"/>
                                                                                                              <w:marRight w:val="0"/>
                                                                                                              <w:marTop w:val="0"/>
                                                                                                              <w:marBottom w:val="0"/>
                                                                                                              <w:divBdr>
                                                                                                                <w:top w:val="none" w:sz="0" w:space="0" w:color="auto"/>
                                                                                                                <w:left w:val="none" w:sz="0" w:space="0" w:color="auto"/>
                                                                                                                <w:bottom w:val="none" w:sz="0" w:space="0" w:color="auto"/>
                                                                                                                <w:right w:val="none" w:sz="0" w:space="0" w:color="auto"/>
                                                                                                              </w:divBdr>
                                                                                                              <w:divsChild>
                                                                                                                <w:div w:id="5712378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65599487">
                                                                                                                      <w:marLeft w:val="0"/>
                                                                                                                      <w:marRight w:val="0"/>
                                                                                                                      <w:marTop w:val="0"/>
                                                                                                                      <w:marBottom w:val="0"/>
                                                                                                                      <w:divBdr>
                                                                                                                        <w:top w:val="none" w:sz="0" w:space="0" w:color="auto"/>
                                                                                                                        <w:left w:val="none" w:sz="0" w:space="0" w:color="auto"/>
                                                                                                                        <w:bottom w:val="none" w:sz="0" w:space="0" w:color="auto"/>
                                                                                                                        <w:right w:val="none" w:sz="0" w:space="0" w:color="auto"/>
                                                                                                                      </w:divBdr>
                                                                                                                      <w:divsChild>
                                                                                                                        <w:div w:id="53041229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6936120">
                                                                                                                              <w:marLeft w:val="0"/>
                                                                                                                              <w:marRight w:val="0"/>
                                                                                                                              <w:marTop w:val="0"/>
                                                                                                                              <w:marBottom w:val="0"/>
                                                                                                                              <w:divBdr>
                                                                                                                                <w:top w:val="none" w:sz="0" w:space="0" w:color="auto"/>
                                                                                                                                <w:left w:val="none" w:sz="0" w:space="0" w:color="auto"/>
                                                                                                                                <w:bottom w:val="none" w:sz="0" w:space="0" w:color="auto"/>
                                                                                                                                <w:right w:val="none" w:sz="0" w:space="0" w:color="auto"/>
                                                                                                                              </w:divBdr>
                                                                                                                              <w:divsChild>
                                                                                                                                <w:div w:id="656305587">
                                                                                                                                  <w:marLeft w:val="0"/>
                                                                                                                                  <w:marRight w:val="0"/>
                                                                                                                                  <w:marTop w:val="0"/>
                                                                                                                                  <w:marBottom w:val="0"/>
                                                                                                                                  <w:divBdr>
                                                                                                                                    <w:top w:val="none" w:sz="0" w:space="0" w:color="auto"/>
                                                                                                                                    <w:left w:val="none" w:sz="0" w:space="0" w:color="auto"/>
                                                                                                                                    <w:bottom w:val="none" w:sz="0" w:space="0" w:color="auto"/>
                                                                                                                                    <w:right w:val="none" w:sz="0" w:space="0" w:color="auto"/>
                                                                                                                                  </w:divBdr>
                                                                                                                                  <w:divsChild>
                                                                                                                                    <w:div w:id="15943883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4882563">
                                                                                                                                          <w:marLeft w:val="0"/>
                                                                                                                                          <w:marRight w:val="0"/>
                                                                                                                                          <w:marTop w:val="0"/>
                                                                                                                                          <w:marBottom w:val="0"/>
                                                                                                                                          <w:divBdr>
                                                                                                                                            <w:top w:val="none" w:sz="0" w:space="0" w:color="auto"/>
                                                                                                                                            <w:left w:val="none" w:sz="0" w:space="0" w:color="auto"/>
                                                                                                                                            <w:bottom w:val="none" w:sz="0" w:space="0" w:color="auto"/>
                                                                                                                                            <w:right w:val="none" w:sz="0" w:space="0" w:color="auto"/>
                                                                                                                                          </w:divBdr>
                                                                                                                                          <w:divsChild>
                                                                                                                                            <w:div w:id="1440829938">
                                                                                                                                              <w:marLeft w:val="0"/>
                                                                                                                                              <w:marRight w:val="0"/>
                                                                                                                                              <w:marTop w:val="0"/>
                                                                                                                                              <w:marBottom w:val="0"/>
                                                                                                                                              <w:divBdr>
                                                                                                                                                <w:top w:val="none" w:sz="0" w:space="0" w:color="auto"/>
                                                                                                                                                <w:left w:val="none" w:sz="0" w:space="0" w:color="auto"/>
                                                                                                                                                <w:bottom w:val="none" w:sz="0" w:space="0" w:color="auto"/>
                                                                                                                                                <w:right w:val="none" w:sz="0" w:space="0" w:color="auto"/>
                                                                                                                                              </w:divBdr>
                                                                                                                                              <w:divsChild>
                                                                                                                                                <w:div w:id="156155646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12683966">
                                                                                                                                                      <w:marLeft w:val="0"/>
                                                                                                                                                      <w:marRight w:val="0"/>
                                                                                                                                                      <w:marTop w:val="0"/>
                                                                                                                                                      <w:marBottom w:val="0"/>
                                                                                                                                                      <w:divBdr>
                                                                                                                                                        <w:top w:val="none" w:sz="0" w:space="0" w:color="auto"/>
                                                                                                                                                        <w:left w:val="none" w:sz="0" w:space="0" w:color="auto"/>
                                                                                                                                                        <w:bottom w:val="none" w:sz="0" w:space="0" w:color="auto"/>
                                                                                                                                                        <w:right w:val="none" w:sz="0" w:space="0" w:color="auto"/>
                                                                                                                                                      </w:divBdr>
                                                                                                                                                      <w:divsChild>
                                                                                                                                                        <w:div w:id="6033478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83049082">
                                                                                                                                                              <w:marLeft w:val="0"/>
                                                                                                                                                              <w:marRight w:val="0"/>
                                                                                                                                                              <w:marTop w:val="0"/>
                                                                                                                                                              <w:marBottom w:val="0"/>
                                                                                                                                                              <w:divBdr>
                                                                                                                                                                <w:top w:val="none" w:sz="0" w:space="0" w:color="auto"/>
                                                                                                                                                                <w:left w:val="none" w:sz="0" w:space="0" w:color="auto"/>
                                                                                                                                                                <w:bottom w:val="none" w:sz="0" w:space="0" w:color="auto"/>
                                                                                                                                                                <w:right w:val="none" w:sz="0" w:space="0" w:color="auto"/>
                                                                                                                                                              </w:divBdr>
                                                                                                                                                              <w:divsChild>
                                                                                                                                                                <w:div w:id="1824468890">
                                                                                                                                                                  <w:marLeft w:val="0"/>
                                                                                                                                                                  <w:marRight w:val="0"/>
                                                                                                                                                                  <w:marTop w:val="0"/>
                                                                                                                                                                  <w:marBottom w:val="0"/>
                                                                                                                                                                  <w:divBdr>
                                                                                                                                                                    <w:top w:val="none" w:sz="0" w:space="0" w:color="auto"/>
                                                                                                                                                                    <w:left w:val="none" w:sz="0" w:space="0" w:color="auto"/>
                                                                                                                                                                    <w:bottom w:val="none" w:sz="0" w:space="0" w:color="auto"/>
                                                                                                                                                                    <w:right w:val="none" w:sz="0" w:space="0" w:color="auto"/>
                                                                                                                                                                  </w:divBdr>
                                                                                                                                                                  <w:divsChild>
                                                                                                                                                                    <w:div w:id="248664346">
                                                                                                                                                                      <w:marLeft w:val="0"/>
                                                                                                                                                                      <w:marRight w:val="0"/>
                                                                                                                                                                      <w:marTop w:val="0"/>
                                                                                                                                                                      <w:marBottom w:val="0"/>
                                                                                                                                                                      <w:divBdr>
                                                                                                                                                                        <w:top w:val="none" w:sz="0" w:space="0" w:color="auto"/>
                                                                                                                                                                        <w:left w:val="none" w:sz="0" w:space="0" w:color="auto"/>
                                                                                                                                                                        <w:bottom w:val="none" w:sz="0" w:space="0" w:color="auto"/>
                                                                                                                                                                        <w:right w:val="none" w:sz="0" w:space="0" w:color="auto"/>
                                                                                                                                                                      </w:divBdr>
                                                                                                                                                                      <w:divsChild>
                                                                                                                                                                        <w:div w:id="951672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2298486">
                                                                                                                                                                              <w:marLeft w:val="0"/>
                                                                                                                                                                              <w:marRight w:val="0"/>
                                                                                                                                                                              <w:marTop w:val="0"/>
                                                                                                                                                                              <w:marBottom w:val="0"/>
                                                                                                                                                                              <w:divBdr>
                                                                                                                                                                                <w:top w:val="none" w:sz="0" w:space="0" w:color="auto"/>
                                                                                                                                                                                <w:left w:val="none" w:sz="0" w:space="0" w:color="auto"/>
                                                                                                                                                                                <w:bottom w:val="none" w:sz="0" w:space="0" w:color="auto"/>
                                                                                                                                                                                <w:right w:val="none" w:sz="0" w:space="0" w:color="auto"/>
                                                                                                                                                                              </w:divBdr>
                                                                                                                                                                              <w:divsChild>
                                                                                                                                                                                <w:div w:id="480738077">
                                                                                                                                                                                  <w:marLeft w:val="0"/>
                                                                                                                                                                                  <w:marRight w:val="0"/>
                                                                                                                                                                                  <w:marTop w:val="0"/>
                                                                                                                                                                                  <w:marBottom w:val="0"/>
                                                                                                                                                                                  <w:divBdr>
                                                                                                                                                                                    <w:top w:val="none" w:sz="0" w:space="0" w:color="auto"/>
                                                                                                                                                                                    <w:left w:val="none" w:sz="0" w:space="0" w:color="auto"/>
                                                                                                                                                                                    <w:bottom w:val="none" w:sz="0" w:space="0" w:color="auto"/>
                                                                                                                                                                                    <w:right w:val="none" w:sz="0" w:space="0" w:color="auto"/>
                                                                                                                                                                                  </w:divBdr>
                                                                                                                                                                                  <w:divsChild>
                                                                                                                                                                                    <w:div w:id="18747263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4599763">
                                                                                                                                                                                          <w:marLeft w:val="0"/>
                                                                                                                                                                                          <w:marRight w:val="0"/>
                                                                                                                                                                                          <w:marTop w:val="0"/>
                                                                                                                                                                                          <w:marBottom w:val="0"/>
                                                                                                                                                                                          <w:divBdr>
                                                                                                                                                                                            <w:top w:val="none" w:sz="0" w:space="0" w:color="auto"/>
                                                                                                                                                                                            <w:left w:val="none" w:sz="0" w:space="0" w:color="auto"/>
                                                                                                                                                                                            <w:bottom w:val="none" w:sz="0" w:space="0" w:color="auto"/>
                                                                                                                                                                                            <w:right w:val="none" w:sz="0" w:space="0" w:color="auto"/>
                                                                                                                                                                                          </w:divBdr>
                                                                                                                                                                                          <w:divsChild>
                                                                                                                                                                                            <w:div w:id="69030051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3350546">
                                                                                                                                                                                                  <w:marLeft w:val="0"/>
                                                                                                                                                                                                  <w:marRight w:val="0"/>
                                                                                                                                                                                                  <w:marTop w:val="0"/>
                                                                                                                                                                                                  <w:marBottom w:val="0"/>
                                                                                                                                                                                                  <w:divBdr>
                                                                                                                                                                                                    <w:top w:val="none" w:sz="0" w:space="0" w:color="auto"/>
                                                                                                                                                                                                    <w:left w:val="none" w:sz="0" w:space="0" w:color="auto"/>
                                                                                                                                                                                                    <w:bottom w:val="none" w:sz="0" w:space="0" w:color="auto"/>
                                                                                                                                                                                                    <w:right w:val="none" w:sz="0" w:space="0" w:color="auto"/>
                                                                                                                                                                                                  </w:divBdr>
                                                                                                                                                                                                  <w:divsChild>
                                                                                                                                                                                                    <w:div w:id="5606800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7013814">
                                                                                                                                                                                                          <w:marLeft w:val="0"/>
                                                                                                                                                                                                          <w:marRight w:val="0"/>
                                                                                                                                                                                                          <w:marTop w:val="0"/>
                                                                                                                                                                                                          <w:marBottom w:val="0"/>
                                                                                                                                                                                                          <w:divBdr>
                                                                                                                                                                                                            <w:top w:val="none" w:sz="0" w:space="0" w:color="auto"/>
                                                                                                                                                                                                            <w:left w:val="none" w:sz="0" w:space="0" w:color="auto"/>
                                                                                                                                                                                                            <w:bottom w:val="none" w:sz="0" w:space="0" w:color="auto"/>
                                                                                                                                                                                                            <w:right w:val="none" w:sz="0" w:space="0" w:color="auto"/>
                                                                                                                                                                                                          </w:divBdr>
                                                                                                                                                                                                          <w:divsChild>
                                                                                                                                                                                                            <w:div w:id="494966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48231845">
                                                                                                                                                                                                                  <w:marLeft w:val="0"/>
                                                                                                                                                                                                                  <w:marRight w:val="0"/>
                                                                                                                                                                                                                  <w:marTop w:val="0"/>
                                                                                                                                                                                                                  <w:marBottom w:val="0"/>
                                                                                                                                                                                                                  <w:divBdr>
                                                                                                                                                                                                                    <w:top w:val="none" w:sz="0" w:space="0" w:color="auto"/>
                                                                                                                                                                                                                    <w:left w:val="none" w:sz="0" w:space="0" w:color="auto"/>
                                                                                                                                                                                                                    <w:bottom w:val="none" w:sz="0" w:space="0" w:color="auto"/>
                                                                                                                                                                                                                    <w:right w:val="none" w:sz="0" w:space="0" w:color="auto"/>
                                                                                                                                                                                                                  </w:divBdr>
                                                                                                                                                                                                                  <w:divsChild>
                                                                                                                                                                                                                    <w:div w:id="80250124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77404601">
                                                                                                                                                                                                                          <w:marLeft w:val="0"/>
                                                                                                                                                                                                                          <w:marRight w:val="0"/>
                                                                                                                                                                                                                          <w:marTop w:val="0"/>
                                                                                                                                                                                                                          <w:marBottom w:val="0"/>
                                                                                                                                                                                                                          <w:divBdr>
                                                                                                                                                                                                                            <w:top w:val="none" w:sz="0" w:space="0" w:color="auto"/>
                                                                                                                                                                                                                            <w:left w:val="none" w:sz="0" w:space="0" w:color="auto"/>
                                                                                                                                                                                                                            <w:bottom w:val="none" w:sz="0" w:space="0" w:color="auto"/>
                                                                                                                                                                                                                            <w:right w:val="none" w:sz="0" w:space="0" w:color="auto"/>
                                                                                                                                                                                                                          </w:divBdr>
                                                                                                                                                                                                                          <w:divsChild>
                                                                                                                                                                                                                            <w:div w:id="250741521">
                                                                                                                                                                                                                              <w:marLeft w:val="0"/>
                                                                                                                                                                                                                              <w:marRight w:val="0"/>
                                                                                                                                                                                                                              <w:marTop w:val="0"/>
                                                                                                                                                                                                                              <w:marBottom w:val="0"/>
                                                                                                                                                                                                                              <w:divBdr>
                                                                                                                                                                                                                                <w:top w:val="none" w:sz="0" w:space="0" w:color="auto"/>
                                                                                                                                                                                                                                <w:left w:val="none" w:sz="0" w:space="0" w:color="auto"/>
                                                                                                                                                                                                                                <w:bottom w:val="none" w:sz="0" w:space="0" w:color="auto"/>
                                                                                                                                                                                                                                <w:right w:val="none" w:sz="0" w:space="0" w:color="auto"/>
                                                                                                                                                                                                                              </w:divBdr>
                                                                                                                                                                                                                              <w:divsChild>
                                                                                                                                                                                                                                <w:div w:id="4986171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0840358">
                                                                                                                                                                                                                                      <w:marLeft w:val="0"/>
                                                                                                                                                                                                                                      <w:marRight w:val="0"/>
                                                                                                                                                                                                                                      <w:marTop w:val="0"/>
                                                                                                                                                                                                                                      <w:marBottom w:val="0"/>
                                                                                                                                                                                                                                      <w:divBdr>
                                                                                                                                                                                                                                        <w:top w:val="none" w:sz="0" w:space="0" w:color="auto"/>
                                                                                                                                                                                                                                        <w:left w:val="none" w:sz="0" w:space="0" w:color="auto"/>
                                                                                                                                                                                                                                        <w:bottom w:val="none" w:sz="0" w:space="0" w:color="auto"/>
                                                                                                                                                                                                                                        <w:right w:val="none" w:sz="0" w:space="0" w:color="auto"/>
                                                                                                                                                                                                                                      </w:divBdr>
                                                                                                                                                                                                                                      <w:divsChild>
                                                                                                                                                                                                                                        <w:div w:id="43994785">
                                                                                                                                                                                                                                          <w:marLeft w:val="0"/>
                                                                                                                                                                                                                                          <w:marRight w:val="0"/>
                                                                                                                                                                                                                                          <w:marTop w:val="0"/>
                                                                                                                                                                                                                                          <w:marBottom w:val="0"/>
                                                                                                                                                                                                                                          <w:divBdr>
                                                                                                                                                                                                                                            <w:top w:val="none" w:sz="0" w:space="0" w:color="auto"/>
                                                                                                                                                                                                                                            <w:left w:val="none" w:sz="0" w:space="0" w:color="auto"/>
                                                                                                                                                                                                                                            <w:bottom w:val="none" w:sz="0" w:space="0" w:color="auto"/>
                                                                                                                                                                                                                                            <w:right w:val="none" w:sz="0" w:space="0" w:color="auto"/>
                                                                                                                                                                                                                                          </w:divBdr>
                                                                                                                                                                                                                                          <w:divsChild>
                                                                                                                                                                                                                                            <w:div w:id="1186600211">
                                                                                                                                                                                                                                              <w:marLeft w:val="0"/>
                                                                                                                                                                                                                                              <w:marRight w:val="0"/>
                                                                                                                                                                                                                                              <w:marTop w:val="0"/>
                                                                                                                                                                                                                                              <w:marBottom w:val="0"/>
                                                                                                                                                                                                                                              <w:divBdr>
                                                                                                                                                                                                                                                <w:top w:val="none" w:sz="0" w:space="0" w:color="auto"/>
                                                                                                                                                                                                                                                <w:left w:val="none" w:sz="0" w:space="0" w:color="auto"/>
                                                                                                                                                                                                                                                <w:bottom w:val="none" w:sz="0" w:space="0" w:color="auto"/>
                                                                                                                                                                                                                                                <w:right w:val="none" w:sz="0" w:space="0" w:color="auto"/>
                                                                                                                                                                                                                                              </w:divBdr>
                                                                                                                                                                                                                                              <w:divsChild>
                                                                                                                                                                                                                                                <w:div w:id="1526017179">
                                                                                                                                                                                                                                                  <w:marLeft w:val="0"/>
                                                                                                                                                                                                                                                  <w:marRight w:val="0"/>
                                                                                                                                                                                                                                                  <w:marTop w:val="0"/>
                                                                                                                                                                                                                                                  <w:marBottom w:val="0"/>
                                                                                                                                                                                                                                                  <w:divBdr>
                                                                                                                                                                                                                                                    <w:top w:val="none" w:sz="0" w:space="0" w:color="auto"/>
                                                                                                                                                                                                                                                    <w:left w:val="none" w:sz="0" w:space="0" w:color="auto"/>
                                                                                                                                                                                                                                                    <w:bottom w:val="none" w:sz="0" w:space="0" w:color="auto"/>
                                                                                                                                                                                                                                                    <w:right w:val="none" w:sz="0" w:space="0" w:color="auto"/>
                                                                                                                                                                                                                                                  </w:divBdr>
                                                                                                                                                                                                                                                  <w:divsChild>
                                                                                                                                                                                                                                                    <w:div w:id="1425688079">
                                                                                                                                                                                                                                                      <w:marLeft w:val="0"/>
                                                                                                                                                                                                                                                      <w:marRight w:val="0"/>
                                                                                                                                                                                                                                                      <w:marTop w:val="0"/>
                                                                                                                                                                                                                                                      <w:marBottom w:val="0"/>
                                                                                                                                                                                                                                                      <w:divBdr>
                                                                                                                                                                                                                                                        <w:top w:val="none" w:sz="0" w:space="0" w:color="auto"/>
                                                                                                                                                                                                                                                        <w:left w:val="none" w:sz="0" w:space="0" w:color="auto"/>
                                                                                                                                                                                                                                                        <w:bottom w:val="none" w:sz="0" w:space="0" w:color="auto"/>
                                                                                                                                                                                                                                                        <w:right w:val="none" w:sz="0" w:space="0" w:color="auto"/>
                                                                                                                                                                                                                                                      </w:divBdr>
                                                                                                                                                                                                                                                    </w:div>
                                                                                                                                                                                                                                                    <w:div w:id="1269898594">
                                                                                                                                                                                                                                                      <w:marLeft w:val="0"/>
                                                                                                                                                                                                                                                      <w:marRight w:val="0"/>
                                                                                                                                                                                                                                                      <w:marTop w:val="0"/>
                                                                                                                                                                                                                                                      <w:marBottom w:val="0"/>
                                                                                                                                                                                                                                                      <w:divBdr>
                                                                                                                                                                                                                                                        <w:top w:val="none" w:sz="0" w:space="0" w:color="auto"/>
                                                                                                                                                                                                                                                        <w:left w:val="none" w:sz="0" w:space="0" w:color="auto"/>
                                                                                                                                                                                                                                                        <w:bottom w:val="none" w:sz="0" w:space="0" w:color="auto"/>
                                                                                                                                                                                                                                                        <w:right w:val="none" w:sz="0" w:space="0" w:color="auto"/>
                                                                                                                                                                                                                                                      </w:divBdr>
                                                                                                                                                                                                                                                    </w:div>
                                                                                                                                                                                                                                                    <w:div w:id="987629036">
                                                                                                                                                                                                                                                      <w:marLeft w:val="0"/>
                                                                                                                                                                                                                                                      <w:marRight w:val="0"/>
                                                                                                                                                                                                                                                      <w:marTop w:val="0"/>
                                                                                                                                                                                                                                                      <w:marBottom w:val="0"/>
                                                                                                                                                                                                                                                      <w:divBdr>
                                                                                                                                                                                                                                                        <w:top w:val="none" w:sz="0" w:space="0" w:color="auto"/>
                                                                                                                                                                                                                                                        <w:left w:val="none" w:sz="0" w:space="0" w:color="auto"/>
                                                                                                                                                                                                                                                        <w:bottom w:val="none" w:sz="0" w:space="0" w:color="auto"/>
                                                                                                                                                                                                                                                        <w:right w:val="none" w:sz="0" w:space="0" w:color="auto"/>
                                                                                                                                                                                                                                                      </w:divBdr>
                                                                                                                                                                                                                                                    </w:div>
                                                                                                                                                                                                                                                    <w:div w:id="927956643">
                                                                                                                                                                                                                                                      <w:marLeft w:val="0"/>
                                                                                                                                                                                                                                                      <w:marRight w:val="0"/>
                                                                                                                                                                                                                                                      <w:marTop w:val="0"/>
                                                                                                                                                                                                                                                      <w:marBottom w:val="0"/>
                                                                                                                                                                                                                                                      <w:divBdr>
                                                                                                                                                                                                                                                        <w:top w:val="none" w:sz="0" w:space="0" w:color="auto"/>
                                                                                                                                                                                                                                                        <w:left w:val="none" w:sz="0" w:space="0" w:color="auto"/>
                                                                                                                                                                                                                                                        <w:bottom w:val="none" w:sz="0" w:space="0" w:color="auto"/>
                                                                                                                                                                                                                                                        <w:right w:val="none" w:sz="0" w:space="0" w:color="auto"/>
                                                                                                                                                                                                                                                      </w:divBdr>
                                                                                                                                                                                                                                                    </w:div>
                                                                                                                                                                                                                                                    <w:div w:id="1886403027">
                                                                                                                                                                                                                                                      <w:marLeft w:val="0"/>
                                                                                                                                                                                                                                                      <w:marRight w:val="0"/>
                                                                                                                                                                                                                                                      <w:marTop w:val="0"/>
                                                                                                                                                                                                                                                      <w:marBottom w:val="0"/>
                                                                                                                                                                                                                                                      <w:divBdr>
                                                                                                                                                                                                                                                        <w:top w:val="none" w:sz="0" w:space="0" w:color="auto"/>
                                                                                                                                                                                                                                                        <w:left w:val="none" w:sz="0" w:space="0" w:color="auto"/>
                                                                                                                                                                                                                                                        <w:bottom w:val="none" w:sz="0" w:space="0" w:color="auto"/>
                                                                                                                                                                                                                                                        <w:right w:val="none" w:sz="0" w:space="0" w:color="auto"/>
                                                                                                                                                                                                                                                      </w:divBdr>
                                                                                                                                                                                                                                                    </w:div>
                                                                                                                                                                                                                                                    <w:div w:id="1707488215">
                                                                                                                                                                                                                                                      <w:marLeft w:val="0"/>
                                                                                                                                                                                                                                                      <w:marRight w:val="0"/>
                                                                                                                                                                                                                                                      <w:marTop w:val="0"/>
                                                                                                                                                                                                                                                      <w:marBottom w:val="0"/>
                                                                                                                                                                                                                                                      <w:divBdr>
                                                                                                                                                                                                                                                        <w:top w:val="none" w:sz="0" w:space="0" w:color="auto"/>
                                                                                                                                                                                                                                                        <w:left w:val="none" w:sz="0" w:space="0" w:color="auto"/>
                                                                                                                                                                                                                                                        <w:bottom w:val="none" w:sz="0" w:space="0" w:color="auto"/>
                                                                                                                                                                                                                                                        <w:right w:val="none" w:sz="0" w:space="0" w:color="auto"/>
                                                                                                                                                                                                                                                      </w:divBdr>
                                                                                                                                                                                                                                                    </w:div>
                                                                                                                                                                                                                                                    <w:div w:id="15414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8510572">
      <w:bodyDiv w:val="1"/>
      <w:marLeft w:val="0"/>
      <w:marRight w:val="0"/>
      <w:marTop w:val="0"/>
      <w:marBottom w:val="0"/>
      <w:divBdr>
        <w:top w:val="none" w:sz="0" w:space="0" w:color="auto"/>
        <w:left w:val="none" w:sz="0" w:space="0" w:color="auto"/>
        <w:bottom w:val="none" w:sz="0" w:space="0" w:color="auto"/>
        <w:right w:val="none" w:sz="0" w:space="0" w:color="auto"/>
      </w:divBdr>
    </w:div>
    <w:div w:id="1338264656">
      <w:bodyDiv w:val="1"/>
      <w:marLeft w:val="0"/>
      <w:marRight w:val="0"/>
      <w:marTop w:val="0"/>
      <w:marBottom w:val="0"/>
      <w:divBdr>
        <w:top w:val="none" w:sz="0" w:space="0" w:color="auto"/>
        <w:left w:val="none" w:sz="0" w:space="0" w:color="auto"/>
        <w:bottom w:val="none" w:sz="0" w:space="0" w:color="auto"/>
        <w:right w:val="none" w:sz="0" w:space="0" w:color="auto"/>
      </w:divBdr>
    </w:div>
    <w:div w:id="1387341901">
      <w:bodyDiv w:val="1"/>
      <w:marLeft w:val="0"/>
      <w:marRight w:val="0"/>
      <w:marTop w:val="0"/>
      <w:marBottom w:val="0"/>
      <w:divBdr>
        <w:top w:val="none" w:sz="0" w:space="0" w:color="auto"/>
        <w:left w:val="none" w:sz="0" w:space="0" w:color="auto"/>
        <w:bottom w:val="none" w:sz="0" w:space="0" w:color="auto"/>
        <w:right w:val="none" w:sz="0" w:space="0" w:color="auto"/>
      </w:divBdr>
    </w:div>
    <w:div w:id="1391347129">
      <w:bodyDiv w:val="1"/>
      <w:marLeft w:val="0"/>
      <w:marRight w:val="0"/>
      <w:marTop w:val="0"/>
      <w:marBottom w:val="0"/>
      <w:divBdr>
        <w:top w:val="none" w:sz="0" w:space="0" w:color="auto"/>
        <w:left w:val="none" w:sz="0" w:space="0" w:color="auto"/>
        <w:bottom w:val="none" w:sz="0" w:space="0" w:color="auto"/>
        <w:right w:val="none" w:sz="0" w:space="0" w:color="auto"/>
      </w:divBdr>
    </w:div>
    <w:div w:id="1395272728">
      <w:bodyDiv w:val="1"/>
      <w:marLeft w:val="0"/>
      <w:marRight w:val="0"/>
      <w:marTop w:val="0"/>
      <w:marBottom w:val="0"/>
      <w:divBdr>
        <w:top w:val="none" w:sz="0" w:space="0" w:color="auto"/>
        <w:left w:val="none" w:sz="0" w:space="0" w:color="auto"/>
        <w:bottom w:val="none" w:sz="0" w:space="0" w:color="auto"/>
        <w:right w:val="none" w:sz="0" w:space="0" w:color="auto"/>
      </w:divBdr>
    </w:div>
    <w:div w:id="1400863877">
      <w:bodyDiv w:val="1"/>
      <w:marLeft w:val="0"/>
      <w:marRight w:val="0"/>
      <w:marTop w:val="0"/>
      <w:marBottom w:val="0"/>
      <w:divBdr>
        <w:top w:val="none" w:sz="0" w:space="0" w:color="auto"/>
        <w:left w:val="none" w:sz="0" w:space="0" w:color="auto"/>
        <w:bottom w:val="none" w:sz="0" w:space="0" w:color="auto"/>
        <w:right w:val="none" w:sz="0" w:space="0" w:color="auto"/>
      </w:divBdr>
    </w:div>
    <w:div w:id="1584870396">
      <w:bodyDiv w:val="1"/>
      <w:marLeft w:val="0"/>
      <w:marRight w:val="0"/>
      <w:marTop w:val="0"/>
      <w:marBottom w:val="0"/>
      <w:divBdr>
        <w:top w:val="none" w:sz="0" w:space="0" w:color="auto"/>
        <w:left w:val="none" w:sz="0" w:space="0" w:color="auto"/>
        <w:bottom w:val="none" w:sz="0" w:space="0" w:color="auto"/>
        <w:right w:val="none" w:sz="0" w:space="0" w:color="auto"/>
      </w:divBdr>
    </w:div>
    <w:div w:id="1652513848">
      <w:bodyDiv w:val="1"/>
      <w:marLeft w:val="0"/>
      <w:marRight w:val="0"/>
      <w:marTop w:val="0"/>
      <w:marBottom w:val="0"/>
      <w:divBdr>
        <w:top w:val="none" w:sz="0" w:space="0" w:color="auto"/>
        <w:left w:val="none" w:sz="0" w:space="0" w:color="auto"/>
        <w:bottom w:val="none" w:sz="0" w:space="0" w:color="auto"/>
        <w:right w:val="none" w:sz="0" w:space="0" w:color="auto"/>
      </w:divBdr>
    </w:div>
    <w:div w:id="1698384053">
      <w:bodyDiv w:val="1"/>
      <w:marLeft w:val="0"/>
      <w:marRight w:val="0"/>
      <w:marTop w:val="0"/>
      <w:marBottom w:val="0"/>
      <w:divBdr>
        <w:top w:val="none" w:sz="0" w:space="0" w:color="auto"/>
        <w:left w:val="none" w:sz="0" w:space="0" w:color="auto"/>
        <w:bottom w:val="none" w:sz="0" w:space="0" w:color="auto"/>
        <w:right w:val="none" w:sz="0" w:space="0" w:color="auto"/>
      </w:divBdr>
    </w:div>
    <w:div w:id="1734504408">
      <w:bodyDiv w:val="1"/>
      <w:marLeft w:val="0"/>
      <w:marRight w:val="0"/>
      <w:marTop w:val="0"/>
      <w:marBottom w:val="0"/>
      <w:divBdr>
        <w:top w:val="none" w:sz="0" w:space="0" w:color="auto"/>
        <w:left w:val="none" w:sz="0" w:space="0" w:color="auto"/>
        <w:bottom w:val="none" w:sz="0" w:space="0" w:color="auto"/>
        <w:right w:val="none" w:sz="0" w:space="0" w:color="auto"/>
      </w:divBdr>
    </w:div>
    <w:div w:id="1738091332">
      <w:bodyDiv w:val="1"/>
      <w:marLeft w:val="0"/>
      <w:marRight w:val="0"/>
      <w:marTop w:val="0"/>
      <w:marBottom w:val="0"/>
      <w:divBdr>
        <w:top w:val="none" w:sz="0" w:space="0" w:color="auto"/>
        <w:left w:val="none" w:sz="0" w:space="0" w:color="auto"/>
        <w:bottom w:val="none" w:sz="0" w:space="0" w:color="auto"/>
        <w:right w:val="none" w:sz="0" w:space="0" w:color="auto"/>
      </w:divBdr>
    </w:div>
    <w:div w:id="1775009696">
      <w:bodyDiv w:val="1"/>
      <w:marLeft w:val="0"/>
      <w:marRight w:val="0"/>
      <w:marTop w:val="0"/>
      <w:marBottom w:val="0"/>
      <w:divBdr>
        <w:top w:val="none" w:sz="0" w:space="0" w:color="auto"/>
        <w:left w:val="none" w:sz="0" w:space="0" w:color="auto"/>
        <w:bottom w:val="none" w:sz="0" w:space="0" w:color="auto"/>
        <w:right w:val="none" w:sz="0" w:space="0" w:color="auto"/>
      </w:divBdr>
      <w:divsChild>
        <w:div w:id="21034495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8435114">
              <w:marLeft w:val="0"/>
              <w:marRight w:val="0"/>
              <w:marTop w:val="0"/>
              <w:marBottom w:val="0"/>
              <w:divBdr>
                <w:top w:val="none" w:sz="0" w:space="0" w:color="auto"/>
                <w:left w:val="none" w:sz="0" w:space="0" w:color="auto"/>
                <w:bottom w:val="none" w:sz="0" w:space="0" w:color="auto"/>
                <w:right w:val="none" w:sz="0" w:space="0" w:color="auto"/>
              </w:divBdr>
              <w:divsChild>
                <w:div w:id="1891839058">
                  <w:marLeft w:val="0"/>
                  <w:marRight w:val="0"/>
                  <w:marTop w:val="0"/>
                  <w:marBottom w:val="0"/>
                  <w:divBdr>
                    <w:top w:val="none" w:sz="0" w:space="0" w:color="auto"/>
                    <w:left w:val="none" w:sz="0" w:space="0" w:color="auto"/>
                    <w:bottom w:val="none" w:sz="0" w:space="0" w:color="auto"/>
                    <w:right w:val="none" w:sz="0" w:space="0" w:color="auto"/>
                  </w:divBdr>
                  <w:divsChild>
                    <w:div w:id="17692757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6816775">
                          <w:marLeft w:val="0"/>
                          <w:marRight w:val="0"/>
                          <w:marTop w:val="0"/>
                          <w:marBottom w:val="0"/>
                          <w:divBdr>
                            <w:top w:val="none" w:sz="0" w:space="0" w:color="auto"/>
                            <w:left w:val="none" w:sz="0" w:space="0" w:color="auto"/>
                            <w:bottom w:val="none" w:sz="0" w:space="0" w:color="auto"/>
                            <w:right w:val="none" w:sz="0" w:space="0" w:color="auto"/>
                          </w:divBdr>
                          <w:divsChild>
                            <w:div w:id="404690098">
                              <w:marLeft w:val="0"/>
                              <w:marRight w:val="0"/>
                              <w:marTop w:val="0"/>
                              <w:marBottom w:val="0"/>
                              <w:divBdr>
                                <w:top w:val="none" w:sz="0" w:space="0" w:color="auto"/>
                                <w:left w:val="none" w:sz="0" w:space="0" w:color="auto"/>
                                <w:bottom w:val="none" w:sz="0" w:space="0" w:color="auto"/>
                                <w:right w:val="none" w:sz="0" w:space="0" w:color="auto"/>
                              </w:divBdr>
                              <w:divsChild>
                                <w:div w:id="17649554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0045718">
                                      <w:marLeft w:val="0"/>
                                      <w:marRight w:val="0"/>
                                      <w:marTop w:val="0"/>
                                      <w:marBottom w:val="0"/>
                                      <w:divBdr>
                                        <w:top w:val="none" w:sz="0" w:space="0" w:color="auto"/>
                                        <w:left w:val="none" w:sz="0" w:space="0" w:color="auto"/>
                                        <w:bottom w:val="none" w:sz="0" w:space="0" w:color="auto"/>
                                        <w:right w:val="none" w:sz="0" w:space="0" w:color="auto"/>
                                      </w:divBdr>
                                      <w:divsChild>
                                        <w:div w:id="1454132253">
                                          <w:marLeft w:val="0"/>
                                          <w:marRight w:val="0"/>
                                          <w:marTop w:val="0"/>
                                          <w:marBottom w:val="0"/>
                                          <w:divBdr>
                                            <w:top w:val="none" w:sz="0" w:space="0" w:color="auto"/>
                                            <w:left w:val="none" w:sz="0" w:space="0" w:color="auto"/>
                                            <w:bottom w:val="none" w:sz="0" w:space="0" w:color="auto"/>
                                            <w:right w:val="none" w:sz="0" w:space="0" w:color="auto"/>
                                          </w:divBdr>
                                          <w:divsChild>
                                            <w:div w:id="1348808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97087378">
                                                  <w:marLeft w:val="0"/>
                                                  <w:marRight w:val="0"/>
                                                  <w:marTop w:val="0"/>
                                                  <w:marBottom w:val="0"/>
                                                  <w:divBdr>
                                                    <w:top w:val="none" w:sz="0" w:space="0" w:color="auto"/>
                                                    <w:left w:val="none" w:sz="0" w:space="0" w:color="auto"/>
                                                    <w:bottom w:val="none" w:sz="0" w:space="0" w:color="auto"/>
                                                    <w:right w:val="none" w:sz="0" w:space="0" w:color="auto"/>
                                                  </w:divBdr>
                                                  <w:divsChild>
                                                    <w:div w:id="2369809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8650813">
                                                          <w:marLeft w:val="0"/>
                                                          <w:marRight w:val="0"/>
                                                          <w:marTop w:val="0"/>
                                                          <w:marBottom w:val="0"/>
                                                          <w:divBdr>
                                                            <w:top w:val="none" w:sz="0" w:space="0" w:color="auto"/>
                                                            <w:left w:val="none" w:sz="0" w:space="0" w:color="auto"/>
                                                            <w:bottom w:val="none" w:sz="0" w:space="0" w:color="auto"/>
                                                            <w:right w:val="none" w:sz="0" w:space="0" w:color="auto"/>
                                                          </w:divBdr>
                                                          <w:divsChild>
                                                            <w:div w:id="111900788">
                                                              <w:marLeft w:val="0"/>
                                                              <w:marRight w:val="0"/>
                                                              <w:marTop w:val="0"/>
                                                              <w:marBottom w:val="0"/>
                                                              <w:divBdr>
                                                                <w:top w:val="none" w:sz="0" w:space="0" w:color="auto"/>
                                                                <w:left w:val="none" w:sz="0" w:space="0" w:color="auto"/>
                                                                <w:bottom w:val="none" w:sz="0" w:space="0" w:color="auto"/>
                                                                <w:right w:val="none" w:sz="0" w:space="0" w:color="auto"/>
                                                              </w:divBdr>
                                                              <w:divsChild>
                                                                <w:div w:id="1572886357">
                                                                  <w:marLeft w:val="0"/>
                                                                  <w:marRight w:val="0"/>
                                                                  <w:marTop w:val="0"/>
                                                                  <w:marBottom w:val="0"/>
                                                                  <w:divBdr>
                                                                    <w:top w:val="none" w:sz="0" w:space="0" w:color="auto"/>
                                                                    <w:left w:val="none" w:sz="0" w:space="0" w:color="auto"/>
                                                                    <w:bottom w:val="none" w:sz="0" w:space="0" w:color="auto"/>
                                                                    <w:right w:val="none" w:sz="0" w:space="0" w:color="auto"/>
                                                                  </w:divBdr>
                                                                  <w:divsChild>
                                                                    <w:div w:id="996038127">
                                                                      <w:marLeft w:val="0"/>
                                                                      <w:marRight w:val="0"/>
                                                                      <w:marTop w:val="0"/>
                                                                      <w:marBottom w:val="0"/>
                                                                      <w:divBdr>
                                                                        <w:top w:val="none" w:sz="0" w:space="0" w:color="auto"/>
                                                                        <w:left w:val="none" w:sz="0" w:space="0" w:color="auto"/>
                                                                        <w:bottom w:val="none" w:sz="0" w:space="0" w:color="auto"/>
                                                                        <w:right w:val="none" w:sz="0" w:space="0" w:color="auto"/>
                                                                      </w:divBdr>
                                                                      <w:divsChild>
                                                                        <w:div w:id="2074236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4146588">
                                                                              <w:marLeft w:val="0"/>
                                                                              <w:marRight w:val="0"/>
                                                                              <w:marTop w:val="0"/>
                                                                              <w:marBottom w:val="0"/>
                                                                              <w:divBdr>
                                                                                <w:top w:val="none" w:sz="0" w:space="0" w:color="auto"/>
                                                                                <w:left w:val="none" w:sz="0" w:space="0" w:color="auto"/>
                                                                                <w:bottom w:val="none" w:sz="0" w:space="0" w:color="auto"/>
                                                                                <w:right w:val="none" w:sz="0" w:space="0" w:color="auto"/>
                                                                              </w:divBdr>
                                                                              <w:divsChild>
                                                                                <w:div w:id="1063141352">
                                                                                  <w:marLeft w:val="0"/>
                                                                                  <w:marRight w:val="0"/>
                                                                                  <w:marTop w:val="0"/>
                                                                                  <w:marBottom w:val="0"/>
                                                                                  <w:divBdr>
                                                                                    <w:top w:val="none" w:sz="0" w:space="0" w:color="auto"/>
                                                                                    <w:left w:val="none" w:sz="0" w:space="0" w:color="auto"/>
                                                                                    <w:bottom w:val="none" w:sz="0" w:space="0" w:color="auto"/>
                                                                                    <w:right w:val="none" w:sz="0" w:space="0" w:color="auto"/>
                                                                                  </w:divBdr>
                                                                                  <w:divsChild>
                                                                                    <w:div w:id="15403623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65915742">
                                                                                          <w:marLeft w:val="0"/>
                                                                                          <w:marRight w:val="0"/>
                                                                                          <w:marTop w:val="0"/>
                                                                                          <w:marBottom w:val="0"/>
                                                                                          <w:divBdr>
                                                                                            <w:top w:val="none" w:sz="0" w:space="0" w:color="auto"/>
                                                                                            <w:left w:val="none" w:sz="0" w:space="0" w:color="auto"/>
                                                                                            <w:bottom w:val="none" w:sz="0" w:space="0" w:color="auto"/>
                                                                                            <w:right w:val="none" w:sz="0" w:space="0" w:color="auto"/>
                                                                                          </w:divBdr>
                                                                                          <w:divsChild>
                                                                                            <w:div w:id="260066134">
                                                                                              <w:marLeft w:val="0"/>
                                                                                              <w:marRight w:val="0"/>
                                                                                              <w:marTop w:val="0"/>
                                                                                              <w:marBottom w:val="0"/>
                                                                                              <w:divBdr>
                                                                                                <w:top w:val="none" w:sz="0" w:space="0" w:color="auto"/>
                                                                                                <w:left w:val="none" w:sz="0" w:space="0" w:color="auto"/>
                                                                                                <w:bottom w:val="none" w:sz="0" w:space="0" w:color="auto"/>
                                                                                                <w:right w:val="none" w:sz="0" w:space="0" w:color="auto"/>
                                                                                              </w:divBdr>
                                                                                              <w:divsChild>
                                                                                                <w:div w:id="1042436836">
                                                                                                  <w:marLeft w:val="0"/>
                                                                                                  <w:marRight w:val="0"/>
                                                                                                  <w:marTop w:val="0"/>
                                                                                                  <w:marBottom w:val="0"/>
                                                                                                  <w:divBdr>
                                                                                                    <w:top w:val="none" w:sz="0" w:space="0" w:color="auto"/>
                                                                                                    <w:left w:val="none" w:sz="0" w:space="0" w:color="auto"/>
                                                                                                    <w:bottom w:val="none" w:sz="0" w:space="0" w:color="auto"/>
                                                                                                    <w:right w:val="none" w:sz="0" w:space="0" w:color="auto"/>
                                                                                                  </w:divBdr>
                                                                                                  <w:divsChild>
                                                                                                    <w:div w:id="234752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8496335">
                                                                                                          <w:marLeft w:val="0"/>
                                                                                                          <w:marRight w:val="0"/>
                                                                                                          <w:marTop w:val="0"/>
                                                                                                          <w:marBottom w:val="0"/>
                                                                                                          <w:divBdr>
                                                                                                            <w:top w:val="none" w:sz="0" w:space="0" w:color="auto"/>
                                                                                                            <w:left w:val="none" w:sz="0" w:space="0" w:color="auto"/>
                                                                                                            <w:bottom w:val="none" w:sz="0" w:space="0" w:color="auto"/>
                                                                                                            <w:right w:val="none" w:sz="0" w:space="0" w:color="auto"/>
                                                                                                          </w:divBdr>
                                                                                                          <w:divsChild>
                                                                                                            <w:div w:id="894437112">
                                                                                                              <w:marLeft w:val="0"/>
                                                                                                              <w:marRight w:val="0"/>
                                                                                                              <w:marTop w:val="0"/>
                                                                                                              <w:marBottom w:val="0"/>
                                                                                                              <w:divBdr>
                                                                                                                <w:top w:val="none" w:sz="0" w:space="0" w:color="auto"/>
                                                                                                                <w:left w:val="none" w:sz="0" w:space="0" w:color="auto"/>
                                                                                                                <w:bottom w:val="none" w:sz="0" w:space="0" w:color="auto"/>
                                                                                                                <w:right w:val="none" w:sz="0" w:space="0" w:color="auto"/>
                                                                                                              </w:divBdr>
                                                                                                              <w:divsChild>
                                                                                                                <w:div w:id="3126078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96928243">
                                                                                                                      <w:marLeft w:val="0"/>
                                                                                                                      <w:marRight w:val="0"/>
                                                                                                                      <w:marTop w:val="0"/>
                                                                                                                      <w:marBottom w:val="0"/>
                                                                                                                      <w:divBdr>
                                                                                                                        <w:top w:val="none" w:sz="0" w:space="0" w:color="auto"/>
                                                                                                                        <w:left w:val="none" w:sz="0" w:space="0" w:color="auto"/>
                                                                                                                        <w:bottom w:val="none" w:sz="0" w:space="0" w:color="auto"/>
                                                                                                                        <w:right w:val="none" w:sz="0" w:space="0" w:color="auto"/>
                                                                                                                      </w:divBdr>
                                                                                                                      <w:divsChild>
                                                                                                                        <w:div w:id="210915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1715843">
                                                                                                                              <w:marLeft w:val="0"/>
                                                                                                                              <w:marRight w:val="0"/>
                                                                                                                              <w:marTop w:val="0"/>
                                                                                                                              <w:marBottom w:val="0"/>
                                                                                                                              <w:divBdr>
                                                                                                                                <w:top w:val="none" w:sz="0" w:space="0" w:color="auto"/>
                                                                                                                                <w:left w:val="none" w:sz="0" w:space="0" w:color="auto"/>
                                                                                                                                <w:bottom w:val="none" w:sz="0" w:space="0" w:color="auto"/>
                                                                                                                                <w:right w:val="none" w:sz="0" w:space="0" w:color="auto"/>
                                                                                                                              </w:divBdr>
                                                                                                                              <w:divsChild>
                                                                                                                                <w:div w:id="894585796">
                                                                                                                                  <w:marLeft w:val="0"/>
                                                                                                                                  <w:marRight w:val="0"/>
                                                                                                                                  <w:marTop w:val="0"/>
                                                                                                                                  <w:marBottom w:val="0"/>
                                                                                                                                  <w:divBdr>
                                                                                                                                    <w:top w:val="none" w:sz="0" w:space="0" w:color="auto"/>
                                                                                                                                    <w:left w:val="none" w:sz="0" w:space="0" w:color="auto"/>
                                                                                                                                    <w:bottom w:val="none" w:sz="0" w:space="0" w:color="auto"/>
                                                                                                                                    <w:right w:val="none" w:sz="0" w:space="0" w:color="auto"/>
                                                                                                                                  </w:divBdr>
                                                                                                                                  <w:divsChild>
                                                                                                                                    <w:div w:id="14907524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8462320">
                                                                                                                                          <w:marLeft w:val="0"/>
                                                                                                                                          <w:marRight w:val="0"/>
                                                                                                                                          <w:marTop w:val="0"/>
                                                                                                                                          <w:marBottom w:val="0"/>
                                                                                                                                          <w:divBdr>
                                                                                                                                            <w:top w:val="none" w:sz="0" w:space="0" w:color="auto"/>
                                                                                                                                            <w:left w:val="none" w:sz="0" w:space="0" w:color="auto"/>
                                                                                                                                            <w:bottom w:val="none" w:sz="0" w:space="0" w:color="auto"/>
                                                                                                                                            <w:right w:val="none" w:sz="0" w:space="0" w:color="auto"/>
                                                                                                                                          </w:divBdr>
                                                                                                                                          <w:divsChild>
                                                                                                                                            <w:div w:id="395593261">
                                                                                                                                              <w:marLeft w:val="0"/>
                                                                                                                                              <w:marRight w:val="0"/>
                                                                                                                                              <w:marTop w:val="0"/>
                                                                                                                                              <w:marBottom w:val="0"/>
                                                                                                                                              <w:divBdr>
                                                                                                                                                <w:top w:val="none" w:sz="0" w:space="0" w:color="auto"/>
                                                                                                                                                <w:left w:val="none" w:sz="0" w:space="0" w:color="auto"/>
                                                                                                                                                <w:bottom w:val="none" w:sz="0" w:space="0" w:color="auto"/>
                                                                                                                                                <w:right w:val="none" w:sz="0" w:space="0" w:color="auto"/>
                                                                                                                                              </w:divBdr>
                                                                                                                                              <w:divsChild>
                                                                                                                                                <w:div w:id="14453408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27554296">
                                                                                                                                                      <w:marLeft w:val="0"/>
                                                                                                                                                      <w:marRight w:val="0"/>
                                                                                                                                                      <w:marTop w:val="0"/>
                                                                                                                                                      <w:marBottom w:val="0"/>
                                                                                                                                                      <w:divBdr>
                                                                                                                                                        <w:top w:val="none" w:sz="0" w:space="0" w:color="auto"/>
                                                                                                                                                        <w:left w:val="none" w:sz="0" w:space="0" w:color="auto"/>
                                                                                                                                                        <w:bottom w:val="none" w:sz="0" w:space="0" w:color="auto"/>
                                                                                                                                                        <w:right w:val="none" w:sz="0" w:space="0" w:color="auto"/>
                                                                                                                                                      </w:divBdr>
                                                                                                                                                      <w:divsChild>
                                                                                                                                                        <w:div w:id="20219291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78023042">
                                                                                                                                                              <w:marLeft w:val="0"/>
                                                                                                                                                              <w:marRight w:val="0"/>
                                                                                                                                                              <w:marTop w:val="0"/>
                                                                                                                                                              <w:marBottom w:val="0"/>
                                                                                                                                                              <w:divBdr>
                                                                                                                                                                <w:top w:val="none" w:sz="0" w:space="0" w:color="auto"/>
                                                                                                                                                                <w:left w:val="none" w:sz="0" w:space="0" w:color="auto"/>
                                                                                                                                                                <w:bottom w:val="none" w:sz="0" w:space="0" w:color="auto"/>
                                                                                                                                                                <w:right w:val="none" w:sz="0" w:space="0" w:color="auto"/>
                                                                                                                                                              </w:divBdr>
                                                                                                                                                              <w:divsChild>
                                                                                                                                                                <w:div w:id="1034958511">
                                                                                                                                                                  <w:marLeft w:val="0"/>
                                                                                                                                                                  <w:marRight w:val="0"/>
                                                                                                                                                                  <w:marTop w:val="0"/>
                                                                                                                                                                  <w:marBottom w:val="0"/>
                                                                                                                                                                  <w:divBdr>
                                                                                                                                                                    <w:top w:val="none" w:sz="0" w:space="0" w:color="auto"/>
                                                                                                                                                                    <w:left w:val="none" w:sz="0" w:space="0" w:color="auto"/>
                                                                                                                                                                    <w:bottom w:val="none" w:sz="0" w:space="0" w:color="auto"/>
                                                                                                                                                                    <w:right w:val="none" w:sz="0" w:space="0" w:color="auto"/>
                                                                                                                                                                  </w:divBdr>
                                                                                                                                                                  <w:divsChild>
                                                                                                                                                                    <w:div w:id="1958028896">
                                                                                                                                                                      <w:marLeft w:val="0"/>
                                                                                                                                                                      <w:marRight w:val="0"/>
                                                                                                                                                                      <w:marTop w:val="0"/>
                                                                                                                                                                      <w:marBottom w:val="0"/>
                                                                                                                                                                      <w:divBdr>
                                                                                                                                                                        <w:top w:val="none" w:sz="0" w:space="0" w:color="auto"/>
                                                                                                                                                                        <w:left w:val="none" w:sz="0" w:space="0" w:color="auto"/>
                                                                                                                                                                        <w:bottom w:val="none" w:sz="0" w:space="0" w:color="auto"/>
                                                                                                                                                                        <w:right w:val="none" w:sz="0" w:space="0" w:color="auto"/>
                                                                                                                                                                      </w:divBdr>
                                                                                                                                                                      <w:divsChild>
                                                                                                                                                                        <w:div w:id="14626981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9513772">
                                                                                                                                                                              <w:marLeft w:val="0"/>
                                                                                                                                                                              <w:marRight w:val="0"/>
                                                                                                                                                                              <w:marTop w:val="0"/>
                                                                                                                                                                              <w:marBottom w:val="0"/>
                                                                                                                                                                              <w:divBdr>
                                                                                                                                                                                <w:top w:val="none" w:sz="0" w:space="0" w:color="auto"/>
                                                                                                                                                                                <w:left w:val="none" w:sz="0" w:space="0" w:color="auto"/>
                                                                                                                                                                                <w:bottom w:val="none" w:sz="0" w:space="0" w:color="auto"/>
                                                                                                                                                                                <w:right w:val="none" w:sz="0" w:space="0" w:color="auto"/>
                                                                                                                                                                              </w:divBdr>
                                                                                                                                                                              <w:divsChild>
                                                                                                                                                                                <w:div w:id="1318148382">
                                                                                                                                                                                  <w:marLeft w:val="0"/>
                                                                                                                                                                                  <w:marRight w:val="0"/>
                                                                                                                                                                                  <w:marTop w:val="0"/>
                                                                                                                                                                                  <w:marBottom w:val="0"/>
                                                                                                                                                                                  <w:divBdr>
                                                                                                                                                                                    <w:top w:val="none" w:sz="0" w:space="0" w:color="auto"/>
                                                                                                                                                                                    <w:left w:val="none" w:sz="0" w:space="0" w:color="auto"/>
                                                                                                                                                                                    <w:bottom w:val="none" w:sz="0" w:space="0" w:color="auto"/>
                                                                                                                                                                                    <w:right w:val="none" w:sz="0" w:space="0" w:color="auto"/>
                                                                                                                                                                                  </w:divBdr>
                                                                                                                                                                                  <w:divsChild>
                                                                                                                                                                                    <w:div w:id="269492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20541724">
                                                                                                                                                                                          <w:marLeft w:val="0"/>
                                                                                                                                                                                          <w:marRight w:val="0"/>
                                                                                                                                                                                          <w:marTop w:val="0"/>
                                                                                                                                                                                          <w:marBottom w:val="0"/>
                                                                                                                                                                                          <w:divBdr>
                                                                                                                                                                                            <w:top w:val="none" w:sz="0" w:space="0" w:color="auto"/>
                                                                                                                                                                                            <w:left w:val="none" w:sz="0" w:space="0" w:color="auto"/>
                                                                                                                                                                                            <w:bottom w:val="none" w:sz="0" w:space="0" w:color="auto"/>
                                                                                                                                                                                            <w:right w:val="none" w:sz="0" w:space="0" w:color="auto"/>
                                                                                                                                                                                          </w:divBdr>
                                                                                                                                                                                          <w:divsChild>
                                                                                                                                                                                            <w:div w:id="12303083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71336616">
                                                                                                                                                                                                  <w:marLeft w:val="0"/>
                                                                                                                                                                                                  <w:marRight w:val="0"/>
                                                                                                                                                                                                  <w:marTop w:val="0"/>
                                                                                                                                                                                                  <w:marBottom w:val="0"/>
                                                                                                                                                                                                  <w:divBdr>
                                                                                                                                                                                                    <w:top w:val="none" w:sz="0" w:space="0" w:color="auto"/>
                                                                                                                                                                                                    <w:left w:val="none" w:sz="0" w:space="0" w:color="auto"/>
                                                                                                                                                                                                    <w:bottom w:val="none" w:sz="0" w:space="0" w:color="auto"/>
                                                                                                                                                                                                    <w:right w:val="none" w:sz="0" w:space="0" w:color="auto"/>
                                                                                                                                                                                                  </w:divBdr>
                                                                                                                                                                                                  <w:divsChild>
                                                                                                                                                                                                    <w:div w:id="6189917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24817307">
                                                                                                                                                                                                          <w:marLeft w:val="0"/>
                                                                                                                                                                                                          <w:marRight w:val="0"/>
                                                                                                                                                                                                          <w:marTop w:val="0"/>
                                                                                                                                                                                                          <w:marBottom w:val="0"/>
                                                                                                                                                                                                          <w:divBdr>
                                                                                                                                                                                                            <w:top w:val="none" w:sz="0" w:space="0" w:color="auto"/>
                                                                                                                                                                                                            <w:left w:val="none" w:sz="0" w:space="0" w:color="auto"/>
                                                                                                                                                                                                            <w:bottom w:val="none" w:sz="0" w:space="0" w:color="auto"/>
                                                                                                                                                                                                            <w:right w:val="none" w:sz="0" w:space="0" w:color="auto"/>
                                                                                                                                                                                                          </w:divBdr>
                                                                                                                                                                                                          <w:divsChild>
                                                                                                                                                                                                            <w:div w:id="17681878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1155662">
                                                                                                                                                                                                                  <w:marLeft w:val="0"/>
                                                                                                                                                                                                                  <w:marRight w:val="0"/>
                                                                                                                                                                                                                  <w:marTop w:val="0"/>
                                                                                                                                                                                                                  <w:marBottom w:val="0"/>
                                                                                                                                                                                                                  <w:divBdr>
                                                                                                                                                                                                                    <w:top w:val="none" w:sz="0" w:space="0" w:color="auto"/>
                                                                                                                                                                                                                    <w:left w:val="none" w:sz="0" w:space="0" w:color="auto"/>
                                                                                                                                                                                                                    <w:bottom w:val="none" w:sz="0" w:space="0" w:color="auto"/>
                                                                                                                                                                                                                    <w:right w:val="none" w:sz="0" w:space="0" w:color="auto"/>
                                                                                                                                                                                                                  </w:divBdr>
                                                                                                                                                                                                                  <w:divsChild>
                                                                                                                                                                                                                    <w:div w:id="16179804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09881536">
                                                                                                                                                                                                                          <w:marLeft w:val="0"/>
                                                                                                                                                                                                                          <w:marRight w:val="0"/>
                                                                                                                                                                                                                          <w:marTop w:val="0"/>
                                                                                                                                                                                                                          <w:marBottom w:val="0"/>
                                                                                                                                                                                                                          <w:divBdr>
                                                                                                                                                                                                                            <w:top w:val="none" w:sz="0" w:space="0" w:color="auto"/>
                                                                                                                                                                                                                            <w:left w:val="none" w:sz="0" w:space="0" w:color="auto"/>
                                                                                                                                                                                                                            <w:bottom w:val="none" w:sz="0" w:space="0" w:color="auto"/>
                                                                                                                                                                                                                            <w:right w:val="none" w:sz="0" w:space="0" w:color="auto"/>
                                                                                                                                                                                                                          </w:divBdr>
                                                                                                                                                                                                                          <w:divsChild>
                                                                                                                                                                                                                            <w:div w:id="126971475">
                                                                                                                                                                                                                              <w:marLeft w:val="0"/>
                                                                                                                                                                                                                              <w:marRight w:val="0"/>
                                                                                                                                                                                                                              <w:marTop w:val="0"/>
                                                                                                                                                                                                                              <w:marBottom w:val="0"/>
                                                                                                                                                                                                                              <w:divBdr>
                                                                                                                                                                                                                                <w:top w:val="none" w:sz="0" w:space="0" w:color="auto"/>
                                                                                                                                                                                                                                <w:left w:val="none" w:sz="0" w:space="0" w:color="auto"/>
                                                                                                                                                                                                                                <w:bottom w:val="none" w:sz="0" w:space="0" w:color="auto"/>
                                                                                                                                                                                                                                <w:right w:val="none" w:sz="0" w:space="0" w:color="auto"/>
                                                                                                                                                                                                                              </w:divBdr>
                                                                                                                                                                                                                              <w:divsChild>
                                                                                                                                                                                                                                <w:div w:id="13529977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8701457">
                                                                                                                                                                                                                                      <w:marLeft w:val="0"/>
                                                                                                                                                                                                                                      <w:marRight w:val="0"/>
                                                                                                                                                                                                                                      <w:marTop w:val="0"/>
                                                                                                                                                                                                                                      <w:marBottom w:val="0"/>
                                                                                                                                                                                                                                      <w:divBdr>
                                                                                                                                                                                                                                        <w:top w:val="none" w:sz="0" w:space="0" w:color="auto"/>
                                                                                                                                                                                                                                        <w:left w:val="none" w:sz="0" w:space="0" w:color="auto"/>
                                                                                                                                                                                                                                        <w:bottom w:val="none" w:sz="0" w:space="0" w:color="auto"/>
                                                                                                                                                                                                                                        <w:right w:val="none" w:sz="0" w:space="0" w:color="auto"/>
                                                                                                                                                                                                                                      </w:divBdr>
                                                                                                                                                                                                                                      <w:divsChild>
                                                                                                                                                                                                                                        <w:div w:id="1151598667">
                                                                                                                                                                                                                                          <w:marLeft w:val="0"/>
                                                                                                                                                                                                                                          <w:marRight w:val="0"/>
                                                                                                                                                                                                                                          <w:marTop w:val="0"/>
                                                                                                                                                                                                                                          <w:marBottom w:val="0"/>
                                                                                                                                                                                                                                          <w:divBdr>
                                                                                                                                                                                                                                            <w:top w:val="none" w:sz="0" w:space="0" w:color="auto"/>
                                                                                                                                                                                                                                            <w:left w:val="none" w:sz="0" w:space="0" w:color="auto"/>
                                                                                                                                                                                                                                            <w:bottom w:val="none" w:sz="0" w:space="0" w:color="auto"/>
                                                                                                                                                                                                                                            <w:right w:val="none" w:sz="0" w:space="0" w:color="auto"/>
                                                                                                                                                                                                                                          </w:divBdr>
                                                                                                                                                                                                                                          <w:divsChild>
                                                                                                                                                                                                                                            <w:div w:id="1431390271">
                                                                                                                                                                                                                                              <w:marLeft w:val="0"/>
                                                                                                                                                                                                                                              <w:marRight w:val="0"/>
                                                                                                                                                                                                                                              <w:marTop w:val="0"/>
                                                                                                                                                                                                                                              <w:marBottom w:val="0"/>
                                                                                                                                                                                                                                              <w:divBdr>
                                                                                                                                                                                                                                                <w:top w:val="none" w:sz="0" w:space="0" w:color="auto"/>
                                                                                                                                                                                                                                                <w:left w:val="none" w:sz="0" w:space="0" w:color="auto"/>
                                                                                                                                                                                                                                                <w:bottom w:val="none" w:sz="0" w:space="0" w:color="auto"/>
                                                                                                                                                                                                                                                <w:right w:val="none" w:sz="0" w:space="0" w:color="auto"/>
                                                                                                                                                                                                                                              </w:divBdr>
                                                                                                                                                                                                                                              <w:divsChild>
                                                                                                                                                                                                                                                <w:div w:id="1903447691">
                                                                                                                                                                                                                                                  <w:marLeft w:val="0"/>
                                                                                                                                                                                                                                                  <w:marRight w:val="0"/>
                                                                                                                                                                                                                                                  <w:marTop w:val="0"/>
                                                                                                                                                                                                                                                  <w:marBottom w:val="0"/>
                                                                                                                                                                                                                                                  <w:divBdr>
                                                                                                                                                                                                                                                    <w:top w:val="none" w:sz="0" w:space="0" w:color="auto"/>
                                                                                                                                                                                                                                                    <w:left w:val="none" w:sz="0" w:space="0" w:color="auto"/>
                                                                                                                                                                                                                                                    <w:bottom w:val="none" w:sz="0" w:space="0" w:color="auto"/>
                                                                                                                                                                                                                                                    <w:right w:val="none" w:sz="0" w:space="0" w:color="auto"/>
                                                                                                                                                                                                                                                  </w:divBdr>
                                                                                                                                                                                                                                                  <w:divsChild>
                                                                                                                                                                                                                                                    <w:div w:id="31669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855143">
      <w:bodyDiv w:val="1"/>
      <w:marLeft w:val="0"/>
      <w:marRight w:val="0"/>
      <w:marTop w:val="0"/>
      <w:marBottom w:val="0"/>
      <w:divBdr>
        <w:top w:val="none" w:sz="0" w:space="0" w:color="auto"/>
        <w:left w:val="none" w:sz="0" w:space="0" w:color="auto"/>
        <w:bottom w:val="none" w:sz="0" w:space="0" w:color="auto"/>
        <w:right w:val="none" w:sz="0" w:space="0" w:color="auto"/>
      </w:divBdr>
      <w:divsChild>
        <w:div w:id="1704017283">
          <w:marLeft w:val="0"/>
          <w:marRight w:val="0"/>
          <w:marTop w:val="0"/>
          <w:marBottom w:val="0"/>
          <w:divBdr>
            <w:top w:val="none" w:sz="0" w:space="0" w:color="auto"/>
            <w:left w:val="none" w:sz="0" w:space="0" w:color="auto"/>
            <w:bottom w:val="none" w:sz="0" w:space="0" w:color="auto"/>
            <w:right w:val="none" w:sz="0" w:space="0" w:color="auto"/>
          </w:divBdr>
        </w:div>
      </w:divsChild>
    </w:div>
    <w:div w:id="1799183498">
      <w:bodyDiv w:val="1"/>
      <w:marLeft w:val="0"/>
      <w:marRight w:val="0"/>
      <w:marTop w:val="0"/>
      <w:marBottom w:val="0"/>
      <w:divBdr>
        <w:top w:val="none" w:sz="0" w:space="0" w:color="auto"/>
        <w:left w:val="none" w:sz="0" w:space="0" w:color="auto"/>
        <w:bottom w:val="none" w:sz="0" w:space="0" w:color="auto"/>
        <w:right w:val="none" w:sz="0" w:space="0" w:color="auto"/>
      </w:divBdr>
    </w:div>
    <w:div w:id="1817838187">
      <w:bodyDiv w:val="1"/>
      <w:marLeft w:val="0"/>
      <w:marRight w:val="0"/>
      <w:marTop w:val="0"/>
      <w:marBottom w:val="0"/>
      <w:divBdr>
        <w:top w:val="none" w:sz="0" w:space="0" w:color="auto"/>
        <w:left w:val="none" w:sz="0" w:space="0" w:color="auto"/>
        <w:bottom w:val="none" w:sz="0" w:space="0" w:color="auto"/>
        <w:right w:val="none" w:sz="0" w:space="0" w:color="auto"/>
      </w:divBdr>
    </w:div>
    <w:div w:id="1872642405">
      <w:bodyDiv w:val="1"/>
      <w:marLeft w:val="0"/>
      <w:marRight w:val="0"/>
      <w:marTop w:val="0"/>
      <w:marBottom w:val="0"/>
      <w:divBdr>
        <w:top w:val="none" w:sz="0" w:space="0" w:color="auto"/>
        <w:left w:val="none" w:sz="0" w:space="0" w:color="auto"/>
        <w:bottom w:val="none" w:sz="0" w:space="0" w:color="auto"/>
        <w:right w:val="none" w:sz="0" w:space="0" w:color="auto"/>
      </w:divBdr>
    </w:div>
    <w:div w:id="1889487795">
      <w:bodyDiv w:val="1"/>
      <w:marLeft w:val="0"/>
      <w:marRight w:val="0"/>
      <w:marTop w:val="0"/>
      <w:marBottom w:val="0"/>
      <w:divBdr>
        <w:top w:val="none" w:sz="0" w:space="0" w:color="auto"/>
        <w:left w:val="none" w:sz="0" w:space="0" w:color="auto"/>
        <w:bottom w:val="none" w:sz="0" w:space="0" w:color="auto"/>
        <w:right w:val="none" w:sz="0" w:space="0" w:color="auto"/>
      </w:divBdr>
    </w:div>
    <w:div w:id="1908950335">
      <w:bodyDiv w:val="1"/>
      <w:marLeft w:val="0"/>
      <w:marRight w:val="0"/>
      <w:marTop w:val="0"/>
      <w:marBottom w:val="0"/>
      <w:divBdr>
        <w:top w:val="none" w:sz="0" w:space="0" w:color="auto"/>
        <w:left w:val="none" w:sz="0" w:space="0" w:color="auto"/>
        <w:bottom w:val="none" w:sz="0" w:space="0" w:color="auto"/>
        <w:right w:val="none" w:sz="0" w:space="0" w:color="auto"/>
      </w:divBdr>
    </w:div>
    <w:div w:id="2129199458">
      <w:bodyDiv w:val="1"/>
      <w:marLeft w:val="0"/>
      <w:marRight w:val="0"/>
      <w:marTop w:val="0"/>
      <w:marBottom w:val="0"/>
      <w:divBdr>
        <w:top w:val="none" w:sz="0" w:space="0" w:color="auto"/>
        <w:left w:val="none" w:sz="0" w:space="0" w:color="auto"/>
        <w:bottom w:val="none" w:sz="0" w:space="0" w:color="auto"/>
        <w:right w:val="none" w:sz="0" w:space="0" w:color="auto"/>
      </w:divBdr>
    </w:div>
    <w:div w:id="2142847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4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6A8F76B-0A5D-BA41-A76F-DC3D9808B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 See Kiong</dc:creator>
  <cp:lastModifiedBy>Bryan Hooi</cp:lastModifiedBy>
  <cp:revision>22</cp:revision>
  <cp:lastPrinted>2023-02-05T21:29:00Z</cp:lastPrinted>
  <dcterms:created xsi:type="dcterms:W3CDTF">2023-02-07T13:57:00Z</dcterms:created>
  <dcterms:modified xsi:type="dcterms:W3CDTF">2023-02-23T17:05:00Z</dcterms:modified>
</cp:coreProperties>
</file>