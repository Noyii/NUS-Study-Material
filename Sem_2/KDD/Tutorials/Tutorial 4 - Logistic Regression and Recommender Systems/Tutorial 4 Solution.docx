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255000B" w14:textId="036AB7B2" w:rsidR="003371A1" w:rsidRPr="00974565" w:rsidRDefault="00974565" w:rsidP="003371A1">
      <w:pPr>
        <w:widowControl w:val="0"/>
        <w:autoSpaceDE w:val="0"/>
        <w:autoSpaceDN w:val="0"/>
        <w:adjustRightInd w:val="0"/>
        <w:jc w:val="center"/>
        <w:rPr>
          <w:rFonts w:asciiTheme="minorHAnsi" w:hAnsiTheme="minorHAnsi" w:cs="Arial"/>
          <w:b/>
          <w:bCs/>
          <w:color w:val="000000"/>
          <w:sz w:val="48"/>
          <w:szCs w:val="48"/>
        </w:rPr>
      </w:pPr>
      <w:r w:rsidRPr="00974565">
        <w:rPr>
          <w:rFonts w:asciiTheme="minorHAnsi" w:hAnsiTheme="minorHAnsi" w:cs="Arial"/>
          <w:b/>
          <w:bCs/>
          <w:color w:val="000000"/>
          <w:sz w:val="48"/>
          <w:szCs w:val="48"/>
        </w:rPr>
        <w:t>CS5228 Tutorial</w:t>
      </w:r>
      <w:r w:rsidR="008A57F2">
        <w:rPr>
          <w:rFonts w:asciiTheme="minorHAnsi" w:hAnsiTheme="minorHAnsi" w:cs="Arial"/>
          <w:b/>
          <w:bCs/>
          <w:color w:val="000000"/>
          <w:sz w:val="48"/>
          <w:szCs w:val="48"/>
        </w:rPr>
        <w:t xml:space="preserve"> </w:t>
      </w:r>
      <w:r w:rsidR="00E42CA2">
        <w:rPr>
          <w:rFonts w:asciiTheme="minorHAnsi" w:hAnsiTheme="minorHAnsi" w:cs="Arial"/>
          <w:b/>
          <w:bCs/>
          <w:color w:val="000000"/>
          <w:sz w:val="48"/>
          <w:szCs w:val="48"/>
        </w:rPr>
        <w:t>4</w:t>
      </w:r>
      <w:r w:rsidR="003B7768">
        <w:rPr>
          <w:rFonts w:asciiTheme="minorHAnsi" w:hAnsiTheme="minorHAnsi" w:cs="Arial"/>
          <w:b/>
          <w:bCs/>
          <w:color w:val="000000"/>
          <w:sz w:val="48"/>
          <w:szCs w:val="48"/>
        </w:rPr>
        <w:t xml:space="preserve"> </w:t>
      </w:r>
      <w:r w:rsidR="008A57F2">
        <w:rPr>
          <w:rFonts w:asciiTheme="minorHAnsi" w:hAnsiTheme="minorHAnsi" w:cs="Arial"/>
          <w:b/>
          <w:bCs/>
          <w:color w:val="000000"/>
          <w:sz w:val="48"/>
          <w:szCs w:val="48"/>
        </w:rPr>
        <w:t>–</w:t>
      </w:r>
      <w:r w:rsidR="00E42CA2">
        <w:rPr>
          <w:rFonts w:asciiTheme="minorHAnsi" w:hAnsiTheme="minorHAnsi" w:cs="Arial"/>
          <w:b/>
          <w:bCs/>
          <w:color w:val="000000"/>
          <w:sz w:val="48"/>
          <w:szCs w:val="48"/>
        </w:rPr>
        <w:t xml:space="preserve"> Logistic Regression </w:t>
      </w:r>
      <w:r w:rsidR="008A57F2">
        <w:rPr>
          <w:rFonts w:asciiTheme="minorHAnsi" w:hAnsiTheme="minorHAnsi" w:cs="Arial"/>
          <w:b/>
          <w:bCs/>
          <w:color w:val="000000"/>
          <w:sz w:val="48"/>
          <w:szCs w:val="48"/>
        </w:rPr>
        <w:t xml:space="preserve">&amp; </w:t>
      </w:r>
      <w:r w:rsidR="00E42CA2">
        <w:rPr>
          <w:rFonts w:asciiTheme="minorHAnsi" w:hAnsiTheme="minorHAnsi" w:cs="Arial"/>
          <w:b/>
          <w:bCs/>
          <w:color w:val="000000"/>
          <w:sz w:val="48"/>
          <w:szCs w:val="48"/>
        </w:rPr>
        <w:t>Recommender Systems</w:t>
      </w:r>
    </w:p>
    <w:p w14:paraId="25B88F19" w14:textId="77777777" w:rsidR="003371A1" w:rsidRPr="008E3646" w:rsidRDefault="003371A1" w:rsidP="00025FDD">
      <w:pPr>
        <w:widowControl w:val="0"/>
        <w:autoSpaceDE w:val="0"/>
        <w:autoSpaceDN w:val="0"/>
        <w:adjustRightInd w:val="0"/>
        <w:rPr>
          <w:rFonts w:asciiTheme="minorHAnsi" w:hAnsiTheme="minorHAnsi" w:cs="Arial"/>
          <w:color w:val="000000"/>
          <w:sz w:val="36"/>
          <w:szCs w:val="36"/>
        </w:rPr>
      </w:pPr>
    </w:p>
    <w:p w14:paraId="176FC2F4" w14:textId="77777777" w:rsidR="003371A1" w:rsidRPr="008E3646" w:rsidRDefault="003371A1" w:rsidP="003371A1">
      <w:pPr>
        <w:widowControl w:val="0"/>
        <w:pBdr>
          <w:bottom w:val="single" w:sz="6" w:space="1" w:color="auto"/>
        </w:pBdr>
        <w:autoSpaceDE w:val="0"/>
        <w:autoSpaceDN w:val="0"/>
        <w:adjustRightInd w:val="0"/>
        <w:jc w:val="right"/>
        <w:rPr>
          <w:rFonts w:asciiTheme="minorHAnsi" w:hAnsiTheme="minorHAnsi" w:cs="Arial"/>
          <w:color w:val="000000"/>
          <w:sz w:val="20"/>
          <w:szCs w:val="20"/>
        </w:rPr>
      </w:pPr>
      <w:r w:rsidRPr="008E3646">
        <w:rPr>
          <w:rFonts w:asciiTheme="minorHAnsi" w:eastAsia="MS Mincho" w:hAnsiTheme="minorHAnsi" w:cs="MS Mincho"/>
          <w:color w:val="000000"/>
          <w:sz w:val="20"/>
          <w:szCs w:val="20"/>
        </w:rPr>
        <w:t> </w:t>
      </w:r>
    </w:p>
    <w:p w14:paraId="226B8031" w14:textId="5E0455E2" w:rsidR="00444E1F" w:rsidRDefault="00444E1F" w:rsidP="00974565">
      <w:pPr>
        <w:rPr>
          <w:rFonts w:asciiTheme="minorHAnsi" w:hAnsiTheme="minorHAnsi" w:cs="Arial"/>
          <w:color w:val="000000"/>
        </w:rPr>
      </w:pPr>
    </w:p>
    <w:p w14:paraId="675FB556" w14:textId="438A58E0" w:rsidR="00974565" w:rsidRPr="007A4E4A" w:rsidRDefault="00974565" w:rsidP="00974565">
      <w:pPr>
        <w:rPr>
          <w:rFonts w:asciiTheme="minorHAnsi" w:hAnsiTheme="minorHAnsi"/>
          <w:b/>
          <w:sz w:val="30"/>
          <w:szCs w:val="30"/>
          <w:u w:val="single"/>
        </w:rPr>
      </w:pPr>
      <w:r w:rsidRPr="007A4E4A">
        <w:rPr>
          <w:rFonts w:asciiTheme="minorHAnsi" w:hAnsiTheme="minorHAnsi"/>
          <w:b/>
          <w:sz w:val="30"/>
          <w:szCs w:val="30"/>
          <w:u w:val="single"/>
        </w:rPr>
        <w:t xml:space="preserve">Q1: </w:t>
      </w:r>
      <w:r w:rsidR="00E42CA2">
        <w:rPr>
          <w:rFonts w:asciiTheme="minorHAnsi" w:hAnsiTheme="minorHAnsi"/>
          <w:b/>
          <w:sz w:val="30"/>
          <w:szCs w:val="30"/>
          <w:u w:val="single"/>
        </w:rPr>
        <w:t>Logistic Regression</w:t>
      </w:r>
    </w:p>
    <w:p w14:paraId="590631FC" w14:textId="4B1F7C7E" w:rsidR="00974565" w:rsidRDefault="00974565" w:rsidP="00974565">
      <w:pPr>
        <w:rPr>
          <w:rFonts w:asciiTheme="minorHAnsi" w:hAnsiTheme="minorHAnsi"/>
          <w:b/>
          <w:sz w:val="22"/>
          <w:szCs w:val="22"/>
          <w:u w:val="single"/>
        </w:rPr>
      </w:pPr>
    </w:p>
    <w:p w14:paraId="20224FEA" w14:textId="34CCAE93" w:rsidR="00E42CA2" w:rsidRDefault="00E42CA2" w:rsidP="00E42CA2">
      <w:pPr>
        <w:pBdr>
          <w:top w:val="nil"/>
          <w:left w:val="nil"/>
          <w:bottom w:val="nil"/>
          <w:right w:val="nil"/>
          <w:between w:val="nil"/>
          <w:bar w:val="nil"/>
        </w:pBdr>
        <w:rPr>
          <w:rFonts w:ascii="Helvetica Neue" w:hAnsi="Helvetica Neue"/>
          <w:color w:val="000000" w:themeColor="text1"/>
        </w:rPr>
      </w:pPr>
      <w:r>
        <w:rPr>
          <w:rFonts w:ascii="Helvetica Neue" w:hAnsi="Helvetica Neue"/>
          <w:color w:val="000000" w:themeColor="text1"/>
        </w:rPr>
        <w:t>Cardiovascular disease (CVD) is the leading cause of death globally, representing about 32% of global deaths</w:t>
      </w:r>
      <w:r w:rsidR="00342194">
        <w:rPr>
          <w:rStyle w:val="FootnoteReference"/>
          <w:rFonts w:ascii="Helvetica Neue" w:hAnsi="Helvetica Neue"/>
          <w:color w:val="000000" w:themeColor="text1"/>
        </w:rPr>
        <w:footnoteReference w:id="1"/>
      </w:r>
      <w:r>
        <w:rPr>
          <w:rFonts w:ascii="Helvetica Neue" w:hAnsi="Helvetica Neue"/>
          <w:color w:val="000000" w:themeColor="text1"/>
        </w:rPr>
        <w:t>. We will use a “Heart Failure Prediction Dataset”</w:t>
      </w:r>
      <w:r w:rsidR="00243DC3">
        <w:rPr>
          <w:rStyle w:val="FootnoteReference"/>
          <w:rFonts w:ascii="Helvetica Neue" w:hAnsi="Helvetica Neue"/>
          <w:color w:val="000000" w:themeColor="text1"/>
        </w:rPr>
        <w:footnoteReference w:id="2"/>
      </w:r>
      <w:r>
        <w:rPr>
          <w:rFonts w:ascii="Helvetica Neue" w:hAnsi="Helvetica Neue"/>
          <w:color w:val="000000" w:themeColor="text1"/>
        </w:rPr>
        <w:t xml:space="preserve">, a dataset with 1190 observations, and 11 common clinical features. </w:t>
      </w:r>
      <w:r w:rsidR="00653A71">
        <w:rPr>
          <w:rFonts w:ascii="Helvetica Neue" w:hAnsi="Helvetica Neue"/>
          <w:color w:val="000000" w:themeColor="text1"/>
        </w:rPr>
        <w:t xml:space="preserve">(Optional: the </w:t>
      </w:r>
      <w:proofErr w:type="spellStart"/>
      <w:r>
        <w:rPr>
          <w:rFonts w:ascii="Helvetica Neue" w:hAnsi="Helvetica Neue"/>
          <w:color w:val="000000" w:themeColor="text1"/>
        </w:rPr>
        <w:t>Jupyter</w:t>
      </w:r>
      <w:proofErr w:type="spellEnd"/>
      <w:r>
        <w:rPr>
          <w:rFonts w:ascii="Helvetica Neue" w:hAnsi="Helvetica Neue"/>
          <w:color w:val="000000" w:themeColor="text1"/>
        </w:rPr>
        <w:t xml:space="preserve"> notebook </w:t>
      </w:r>
      <w:r w:rsidR="00653A71">
        <w:rPr>
          <w:rFonts w:ascii="Helvetica Neue" w:hAnsi="Helvetica Neue"/>
          <w:color w:val="000000" w:themeColor="text1"/>
        </w:rPr>
        <w:t xml:space="preserve">for the analysis in this question </w:t>
      </w:r>
      <w:r>
        <w:rPr>
          <w:rFonts w:ascii="Helvetica Neue" w:hAnsi="Helvetica Neue"/>
          <w:color w:val="000000" w:themeColor="text1"/>
        </w:rPr>
        <w:t>can be found in the class Canvas</w:t>
      </w:r>
      <w:r w:rsidR="00653A71">
        <w:rPr>
          <w:rFonts w:ascii="Helvetica Neue" w:hAnsi="Helvetica Neue"/>
          <w:color w:val="000000" w:themeColor="text1"/>
        </w:rPr>
        <w:t xml:space="preserve"> under tutorials).</w:t>
      </w:r>
    </w:p>
    <w:p w14:paraId="2EEAB6D8" w14:textId="7D755A33" w:rsidR="00E42CA2" w:rsidRDefault="00E42CA2" w:rsidP="00E42CA2">
      <w:pPr>
        <w:pBdr>
          <w:top w:val="nil"/>
          <w:left w:val="nil"/>
          <w:bottom w:val="nil"/>
          <w:right w:val="nil"/>
          <w:between w:val="nil"/>
          <w:bar w:val="nil"/>
        </w:pBdr>
        <w:rPr>
          <w:rFonts w:ascii="Helvetica Neue" w:hAnsi="Helvetica Neue"/>
          <w:color w:val="000000" w:themeColor="text1"/>
        </w:rPr>
      </w:pPr>
    </w:p>
    <w:p w14:paraId="1A125FA6" w14:textId="08B31B31" w:rsidR="00E42CA2" w:rsidRDefault="00E42CA2" w:rsidP="00E42CA2">
      <w:pPr>
        <w:pBdr>
          <w:top w:val="nil"/>
          <w:left w:val="nil"/>
          <w:bottom w:val="nil"/>
          <w:right w:val="nil"/>
          <w:between w:val="nil"/>
          <w:bar w:val="nil"/>
        </w:pBdr>
        <w:rPr>
          <w:rFonts w:ascii="Helvetica Neue" w:hAnsi="Helvetica Neue"/>
          <w:color w:val="000000" w:themeColor="text1"/>
        </w:rPr>
      </w:pPr>
      <w:r w:rsidRPr="00E42CA2">
        <w:rPr>
          <w:rFonts w:ascii="Helvetica Neue" w:hAnsi="Helvetica Neue"/>
          <w:noProof/>
          <w:color w:val="000000" w:themeColor="text1"/>
        </w:rPr>
        <w:drawing>
          <wp:inline distT="0" distB="0" distL="0" distR="0" wp14:anchorId="5A26D10F" wp14:editId="40F79947">
            <wp:extent cx="5943600" cy="268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2875"/>
                    </a:xfrm>
                    <a:prstGeom prst="rect">
                      <a:avLst/>
                    </a:prstGeom>
                  </pic:spPr>
                </pic:pic>
              </a:graphicData>
            </a:graphic>
          </wp:inline>
        </w:drawing>
      </w:r>
    </w:p>
    <w:p w14:paraId="1735AF49" w14:textId="77777777" w:rsidR="00E42CA2" w:rsidRDefault="00E42CA2" w:rsidP="00E42CA2">
      <w:pPr>
        <w:pBdr>
          <w:top w:val="nil"/>
          <w:left w:val="nil"/>
          <w:bottom w:val="nil"/>
          <w:right w:val="nil"/>
          <w:between w:val="nil"/>
          <w:bar w:val="nil"/>
        </w:pBdr>
        <w:rPr>
          <w:rFonts w:ascii="Helvetica Neue" w:hAnsi="Helvetica Neue"/>
          <w:color w:val="000000" w:themeColor="text1"/>
        </w:rPr>
      </w:pPr>
    </w:p>
    <w:p w14:paraId="61DEA019" w14:textId="77777777" w:rsidR="00E42CA2" w:rsidRDefault="00E42CA2" w:rsidP="00E42CA2">
      <w:pPr>
        <w:pBdr>
          <w:top w:val="nil"/>
          <w:left w:val="nil"/>
          <w:bottom w:val="nil"/>
          <w:right w:val="nil"/>
          <w:between w:val="nil"/>
          <w:bar w:val="nil"/>
        </w:pBdr>
        <w:rPr>
          <w:rFonts w:ascii="Helvetica Neue" w:hAnsi="Helvetica Neue"/>
          <w:color w:val="000000" w:themeColor="text1"/>
        </w:rPr>
      </w:pPr>
    </w:p>
    <w:p w14:paraId="2A79CB69" w14:textId="4C8A9C91" w:rsidR="00897388" w:rsidRDefault="00E42CA2" w:rsidP="00E42CA2">
      <w:pPr>
        <w:pBdr>
          <w:top w:val="nil"/>
          <w:left w:val="nil"/>
          <w:bottom w:val="nil"/>
          <w:right w:val="nil"/>
          <w:between w:val="nil"/>
          <w:bar w:val="nil"/>
        </w:pBdr>
        <w:rPr>
          <w:rFonts w:ascii="Helvetica Neue" w:hAnsi="Helvetica Neue"/>
          <w:color w:val="000000" w:themeColor="text1"/>
        </w:rPr>
      </w:pPr>
      <w:r>
        <w:rPr>
          <w:rFonts w:ascii="Helvetica Neue" w:hAnsi="Helvetica Neue"/>
          <w:color w:val="000000" w:themeColor="text1"/>
        </w:rPr>
        <w:t xml:space="preserve">For simplicity and visualization, we will focus on only 2 features, age (in years) and maximum heart rate, denoted </w:t>
      </w:r>
      <w:r w:rsidRPr="00E42CA2">
        <w:rPr>
          <w:rFonts w:ascii="Consolas" w:hAnsi="Consolas" w:cs="Consolas"/>
          <w:color w:val="000000" w:themeColor="text1"/>
        </w:rPr>
        <w:t>Age</w:t>
      </w:r>
      <w:r>
        <w:rPr>
          <w:rFonts w:ascii="Helvetica Neue" w:hAnsi="Helvetica Neue"/>
          <w:color w:val="000000" w:themeColor="text1"/>
        </w:rPr>
        <w:t xml:space="preserve"> and </w:t>
      </w:r>
      <w:proofErr w:type="spellStart"/>
      <w:r w:rsidRPr="00E42CA2">
        <w:rPr>
          <w:rFonts w:ascii="Consolas" w:hAnsi="Consolas" w:cs="Consolas"/>
          <w:color w:val="000000" w:themeColor="text1"/>
        </w:rPr>
        <w:t>MaxHR</w:t>
      </w:r>
      <w:proofErr w:type="spellEnd"/>
      <w:r>
        <w:rPr>
          <w:rFonts w:ascii="Helvetica Neue" w:hAnsi="Helvetica Neue"/>
          <w:color w:val="000000" w:themeColor="text1"/>
        </w:rPr>
        <w:t xml:space="preserve"> respectively. We first split the data, then fit a simple logistic regression model:</w:t>
      </w:r>
    </w:p>
    <w:p w14:paraId="7CA54562" w14:textId="6B63B137" w:rsidR="00E42CA2" w:rsidRDefault="00E42CA2" w:rsidP="00E42CA2">
      <w:pPr>
        <w:pBdr>
          <w:top w:val="nil"/>
          <w:left w:val="nil"/>
          <w:bottom w:val="nil"/>
          <w:right w:val="nil"/>
          <w:between w:val="nil"/>
          <w:bar w:val="nil"/>
        </w:pBdr>
        <w:rPr>
          <w:rFonts w:ascii="Helvetica Neue" w:hAnsi="Helvetica Neue"/>
          <w:color w:val="000000" w:themeColor="text1"/>
        </w:rPr>
      </w:pPr>
    </w:p>
    <w:p w14:paraId="6A928B7B" w14:textId="1B5B5CE2" w:rsidR="00E42CA2" w:rsidRDefault="00E42CA2" w:rsidP="00E42CA2">
      <w:pPr>
        <w:pBdr>
          <w:top w:val="nil"/>
          <w:left w:val="nil"/>
          <w:bottom w:val="nil"/>
          <w:right w:val="nil"/>
          <w:between w:val="nil"/>
          <w:bar w:val="nil"/>
        </w:pBdr>
        <w:rPr>
          <w:rFonts w:ascii="Helvetica Neue" w:hAnsi="Helvetica Neue"/>
          <w:color w:val="000000" w:themeColor="text1"/>
        </w:rPr>
      </w:pPr>
      <w:r w:rsidRPr="00E42CA2">
        <w:rPr>
          <w:rFonts w:ascii="Helvetica Neue" w:hAnsi="Helvetica Neue"/>
          <w:noProof/>
          <w:color w:val="000000" w:themeColor="text1"/>
        </w:rPr>
        <w:lastRenderedPageBreak/>
        <w:drawing>
          <wp:inline distT="0" distB="0" distL="0" distR="0" wp14:anchorId="2A6D2E9E" wp14:editId="66E5DCFA">
            <wp:extent cx="5943600" cy="1635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35125"/>
                    </a:xfrm>
                    <a:prstGeom prst="rect">
                      <a:avLst/>
                    </a:prstGeom>
                  </pic:spPr>
                </pic:pic>
              </a:graphicData>
            </a:graphic>
          </wp:inline>
        </w:drawing>
      </w:r>
    </w:p>
    <w:p w14:paraId="1B06F975" w14:textId="54B0E84E" w:rsidR="00E42CA2" w:rsidRDefault="00E42CA2" w:rsidP="00E42CA2">
      <w:pPr>
        <w:pBdr>
          <w:top w:val="nil"/>
          <w:left w:val="nil"/>
          <w:bottom w:val="nil"/>
          <w:right w:val="nil"/>
          <w:between w:val="nil"/>
          <w:bar w:val="nil"/>
        </w:pBdr>
        <w:rPr>
          <w:rFonts w:ascii="Helvetica Neue" w:hAnsi="Helvetica Neue"/>
          <w:color w:val="000000" w:themeColor="text1"/>
        </w:rPr>
      </w:pPr>
    </w:p>
    <w:p w14:paraId="21CCDA6B" w14:textId="7E8AC48B" w:rsidR="00E42CA2" w:rsidRDefault="00E42CA2" w:rsidP="00E42CA2">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t xml:space="preserve">1a) </w:t>
      </w:r>
      <w:r>
        <w:rPr>
          <w:rFonts w:ascii="Helvetica Neue" w:hAnsi="Helvetica Neue"/>
          <w:color w:val="000000" w:themeColor="text1"/>
        </w:rPr>
        <w:t>Interpret the coefficients and comment on the accuracy achieved.</w:t>
      </w:r>
    </w:p>
    <w:p w14:paraId="2CA305DA" w14:textId="052451B1" w:rsidR="00E42CA2" w:rsidRDefault="00E42CA2" w:rsidP="00E42CA2">
      <w:pPr>
        <w:pBdr>
          <w:top w:val="nil"/>
          <w:left w:val="nil"/>
          <w:bottom w:val="nil"/>
          <w:right w:val="nil"/>
          <w:between w:val="nil"/>
          <w:bar w:val="nil"/>
        </w:pBdr>
        <w:rPr>
          <w:rFonts w:ascii="Helvetica Neue" w:hAnsi="Helvetica Neue"/>
          <w:color w:val="000000" w:themeColor="text1"/>
        </w:rPr>
      </w:pPr>
    </w:p>
    <w:p w14:paraId="5D5EB071" w14:textId="350683BD" w:rsidR="00E42CA2" w:rsidRDefault="00E42CA2" w:rsidP="00E42CA2">
      <w:pPr>
        <w:pBdr>
          <w:top w:val="nil"/>
          <w:left w:val="nil"/>
          <w:bottom w:val="nil"/>
          <w:right w:val="nil"/>
          <w:between w:val="nil"/>
          <w:bar w:val="nil"/>
        </w:pBdr>
        <w:rPr>
          <w:rFonts w:ascii="Helvetica Neue" w:hAnsi="Helvetica Neue"/>
          <w:color w:val="00B050"/>
        </w:rPr>
      </w:pPr>
      <w:r>
        <w:rPr>
          <w:rFonts w:ascii="Helvetica Neue" w:hAnsi="Helvetica Neue"/>
          <w:color w:val="00B050"/>
        </w:rPr>
        <w:t>Higher age leads to higher heart disease risk</w:t>
      </w:r>
      <w:r w:rsidR="00EA29A8">
        <w:rPr>
          <w:rFonts w:ascii="Helvetica Neue" w:hAnsi="Helvetica Neue"/>
          <w:color w:val="00B050"/>
        </w:rPr>
        <w:t xml:space="preserve"> (specifically, since 1/0.277 </w:t>
      </w:r>
      <w:r w:rsidR="00EA29A8" w:rsidRPr="00EA29A8">
        <w:rPr>
          <w:rFonts w:ascii="Helvetica Neue" w:hAnsi="Helvetica Neue"/>
          <w:color w:val="00B050"/>
        </w:rPr>
        <w:t>≈</w:t>
      </w:r>
      <w:r w:rsidR="00EA29A8">
        <w:rPr>
          <w:rFonts w:ascii="Helvetica Neue" w:hAnsi="Helvetica Neue"/>
          <w:color w:val="00B050"/>
        </w:rPr>
        <w:t xml:space="preserve"> 36, an increase in 36 years corresponds to an increase in the log-odds of heart disease by 1).</w:t>
      </w:r>
    </w:p>
    <w:p w14:paraId="55F8BF4D" w14:textId="77777777" w:rsidR="002911AD" w:rsidRDefault="002911AD" w:rsidP="00E42CA2">
      <w:pPr>
        <w:pBdr>
          <w:top w:val="nil"/>
          <w:left w:val="nil"/>
          <w:bottom w:val="nil"/>
          <w:right w:val="nil"/>
          <w:between w:val="nil"/>
          <w:bar w:val="nil"/>
        </w:pBdr>
        <w:rPr>
          <w:rFonts w:ascii="Helvetica Neue" w:hAnsi="Helvetica Neue"/>
          <w:color w:val="00B050"/>
        </w:rPr>
      </w:pPr>
    </w:p>
    <w:p w14:paraId="117AAAA2" w14:textId="10700899" w:rsidR="002911AD" w:rsidRPr="002911AD" w:rsidRDefault="002911AD" w:rsidP="002911AD">
      <w:pPr>
        <w:pBdr>
          <w:top w:val="nil"/>
          <w:left w:val="nil"/>
          <w:bottom w:val="nil"/>
          <w:right w:val="nil"/>
          <w:between w:val="nil"/>
          <w:bar w:val="nil"/>
        </w:pBdr>
        <w:rPr>
          <w:rFonts w:ascii="Helvetica Neue" w:hAnsi="Helvetica Neue"/>
          <w:color w:val="00B050"/>
        </w:rPr>
      </w:pPr>
      <w:r w:rsidRPr="002911AD">
        <w:rPr>
          <w:rFonts w:ascii="Helvetica Neue" w:hAnsi="Helvetica Neue"/>
          <w:color w:val="00B050"/>
        </w:rPr>
        <w:t xml:space="preserve">(Note: the logistic regression model predicts the positive class with probability </w:t>
      </w:r>
      <m:oMath>
        <m:acc>
          <m:accPr>
            <m:ctrlPr>
              <w:rPr>
                <w:rFonts w:ascii="Cambria Math" w:hAnsi="Cambria Math"/>
                <w:i/>
                <w:iCs/>
                <w:color w:val="00B050"/>
                <w:lang w:val="en-US"/>
              </w:rPr>
            </m:ctrlPr>
          </m:accPr>
          <m:e>
            <m:r>
              <w:rPr>
                <w:rFonts w:ascii="Cambria Math" w:hAnsi="Cambria Math"/>
                <w:color w:val="00B050"/>
                <w:lang w:val="en-US"/>
              </w:rPr>
              <m:t>y</m:t>
            </m:r>
          </m:e>
        </m:acc>
      </m:oMath>
      <w:r w:rsidRPr="002911AD">
        <w:rPr>
          <w:rFonts w:ascii="Helvetica Neue" w:hAnsi="Helvetica Neue"/>
          <w:color w:val="00B050"/>
        </w:rPr>
        <w:t xml:space="preserve"> , and the logit or “log-odds ratio” refers to log(</w:t>
      </w:r>
      <m:oMath>
        <m:acc>
          <m:accPr>
            <m:ctrlPr>
              <w:rPr>
                <w:rFonts w:ascii="Cambria Math" w:hAnsi="Cambria Math"/>
                <w:i/>
                <w:iCs/>
                <w:color w:val="00B050"/>
                <w:lang w:val="en-US"/>
              </w:rPr>
            </m:ctrlPr>
          </m:accPr>
          <m:e>
            <m:r>
              <w:rPr>
                <w:rFonts w:ascii="Cambria Math" w:hAnsi="Cambria Math"/>
                <w:color w:val="00B050"/>
                <w:lang w:val="en-US"/>
              </w:rPr>
              <m:t>y</m:t>
            </m:r>
          </m:e>
        </m:acc>
        <m:r>
          <w:rPr>
            <w:rFonts w:ascii="Cambria Math" w:hAnsi="Cambria Math"/>
            <w:color w:val="00B050"/>
            <w:lang w:val="en-US"/>
          </w:rPr>
          <m:t> </m:t>
        </m:r>
      </m:oMath>
      <w:r w:rsidRPr="002911AD">
        <w:rPr>
          <w:rFonts w:ascii="Helvetica Neue" w:hAnsi="Helvetica Neue"/>
          <w:color w:val="00B050"/>
        </w:rPr>
        <w:t>/(1-</w:t>
      </w:r>
      <w:r w:rsidRPr="002911AD">
        <w:rPr>
          <w:rFonts w:ascii="Helvetica Neue" w:hAnsi="Helvetica Neue"/>
          <w:color w:val="00B050"/>
          <w:lang w:val="en-US"/>
        </w:rPr>
        <w:t xml:space="preserve"> </w:t>
      </w:r>
      <m:oMath>
        <m:acc>
          <m:accPr>
            <m:ctrlPr>
              <w:rPr>
                <w:rFonts w:ascii="Cambria Math" w:hAnsi="Cambria Math"/>
                <w:i/>
                <w:iCs/>
                <w:color w:val="00B050"/>
                <w:lang w:val="en-US"/>
              </w:rPr>
            </m:ctrlPr>
          </m:accPr>
          <m:e>
            <m:r>
              <w:rPr>
                <w:rFonts w:ascii="Cambria Math" w:hAnsi="Cambria Math"/>
                <w:color w:val="00B050"/>
                <w:lang w:val="en-US"/>
              </w:rPr>
              <m:t>y</m:t>
            </m:r>
          </m:e>
        </m:acc>
      </m:oMath>
      <w:r w:rsidRPr="002911AD">
        <w:rPr>
          <w:rFonts w:ascii="Helvetica Neue" w:hAnsi="Helvetica Neue"/>
          <w:color w:val="00B050"/>
        </w:rPr>
        <w:t>)). Logistic regression ass</w:t>
      </w:r>
      <w:proofErr w:type="spellStart"/>
      <w:r w:rsidRPr="002911AD">
        <w:rPr>
          <w:rFonts w:ascii="Helvetica Neue" w:hAnsi="Helvetica Neue"/>
          <w:color w:val="00B050"/>
        </w:rPr>
        <w:t>umes</w:t>
      </w:r>
      <w:proofErr w:type="spellEnd"/>
      <w:r w:rsidRPr="002911AD">
        <w:rPr>
          <w:rFonts w:ascii="Helvetica Neue" w:hAnsi="Helvetica Neue"/>
          <w:color w:val="00B050"/>
        </w:rPr>
        <w:t xml:space="preserve"> this to be a linear function of the parameters, i.e. </w:t>
      </w:r>
      <m:oMath>
        <m:r>
          <w:rPr>
            <w:rFonts w:ascii="Cambria Math" w:hAnsi="Cambria Math"/>
            <w:color w:val="00B050"/>
            <w:lang w:val="en-US"/>
          </w:rPr>
          <m:t>x⋅w+b</m:t>
        </m:r>
      </m:oMath>
      <w:r w:rsidRPr="002911AD">
        <w:rPr>
          <w:rFonts w:ascii="Helvetica Neue" w:hAnsi="Helvetica Neue"/>
          <w:color w:val="00B050"/>
        </w:rPr>
        <w:t xml:space="preserve">) </w:t>
      </w:r>
    </w:p>
    <w:p w14:paraId="326C1237" w14:textId="77039095" w:rsidR="00384A5E" w:rsidRDefault="00384A5E" w:rsidP="00E42CA2">
      <w:pPr>
        <w:pBdr>
          <w:top w:val="nil"/>
          <w:left w:val="nil"/>
          <w:bottom w:val="nil"/>
          <w:right w:val="nil"/>
          <w:between w:val="nil"/>
          <w:bar w:val="nil"/>
        </w:pBdr>
        <w:rPr>
          <w:rFonts w:ascii="Helvetica Neue" w:hAnsi="Helvetica Neue"/>
          <w:color w:val="00B050"/>
        </w:rPr>
      </w:pPr>
      <w:bookmarkStart w:id="0" w:name="_GoBack"/>
      <w:bookmarkEnd w:id="0"/>
    </w:p>
    <w:p w14:paraId="389181E8" w14:textId="7A420288" w:rsidR="00384A5E" w:rsidRPr="00384A5E" w:rsidRDefault="00384A5E" w:rsidP="00384A5E">
      <w:pPr>
        <w:pBdr>
          <w:top w:val="nil"/>
          <w:left w:val="nil"/>
          <w:bottom w:val="nil"/>
          <w:right w:val="nil"/>
          <w:between w:val="nil"/>
          <w:bar w:val="nil"/>
        </w:pBdr>
        <w:rPr>
          <w:rFonts w:ascii="Helvetica Neue" w:hAnsi="Helvetica Neue"/>
          <w:color w:val="00B050"/>
        </w:rPr>
      </w:pPr>
      <w:r w:rsidRPr="00384A5E">
        <w:rPr>
          <w:rFonts w:ascii="Helvetica Neue" w:hAnsi="Helvetica Neue"/>
          <w:color w:val="00B050"/>
        </w:rPr>
        <w:t xml:space="preserve">Lower max heart rate leads to higher heart disease risk (since 1/0.0335 ≈ 30, a decrease in 30 </w:t>
      </w:r>
      <w:r w:rsidR="00212209">
        <w:rPr>
          <w:rFonts w:ascii="Helvetica Neue" w:hAnsi="Helvetica Neue"/>
          <w:color w:val="00B050"/>
        </w:rPr>
        <w:t xml:space="preserve">BPM </w:t>
      </w:r>
      <w:r w:rsidRPr="00384A5E">
        <w:rPr>
          <w:rFonts w:ascii="Helvetica Neue" w:hAnsi="Helvetica Neue"/>
          <w:color w:val="00B050"/>
        </w:rPr>
        <w:t>corresponds to an increase in the log-odds of heart disease by 1)</w:t>
      </w:r>
      <w:r w:rsidR="005A6129">
        <w:rPr>
          <w:rStyle w:val="FootnoteReference"/>
          <w:rFonts w:ascii="Helvetica Neue" w:hAnsi="Helvetica Neue"/>
          <w:color w:val="00B050"/>
        </w:rPr>
        <w:footnoteReference w:id="3"/>
      </w:r>
      <w:r w:rsidRPr="00384A5E">
        <w:rPr>
          <w:rFonts w:ascii="Helvetica Neue" w:hAnsi="Helvetica Neue"/>
          <w:color w:val="00B050"/>
        </w:rPr>
        <w:t>.</w:t>
      </w:r>
    </w:p>
    <w:p w14:paraId="24C1F48A" w14:textId="3FCF1BDD" w:rsidR="00EA29A8" w:rsidRDefault="00EA29A8" w:rsidP="00E42CA2">
      <w:pPr>
        <w:pBdr>
          <w:top w:val="nil"/>
          <w:left w:val="nil"/>
          <w:bottom w:val="nil"/>
          <w:right w:val="nil"/>
          <w:between w:val="nil"/>
          <w:bar w:val="nil"/>
        </w:pBdr>
        <w:rPr>
          <w:rFonts w:ascii="Helvetica Neue" w:hAnsi="Helvetica Neue"/>
          <w:color w:val="00B050"/>
        </w:rPr>
      </w:pPr>
    </w:p>
    <w:p w14:paraId="076CBCF0" w14:textId="1866FF1A" w:rsidR="00EA29A8" w:rsidRDefault="00EA29A8" w:rsidP="00E42CA2">
      <w:pPr>
        <w:pBdr>
          <w:top w:val="nil"/>
          <w:left w:val="nil"/>
          <w:bottom w:val="nil"/>
          <w:right w:val="nil"/>
          <w:between w:val="nil"/>
          <w:bar w:val="nil"/>
        </w:pBdr>
        <w:rPr>
          <w:rFonts w:ascii="Helvetica Neue" w:hAnsi="Helvetica Neue"/>
          <w:color w:val="00B050"/>
        </w:rPr>
      </w:pPr>
      <w:r>
        <w:rPr>
          <w:rFonts w:ascii="Helvetica Neue" w:hAnsi="Helvetica Neue"/>
          <w:color w:val="00B050"/>
        </w:rPr>
        <w:t>The accuracy achieved is generally low, which is not surprising since we are using a very limited set of only 2 features. The training and test accuracy are relatively close, suggesting that not much overfitting is happening (</w:t>
      </w:r>
      <w:r w:rsidR="009A0B4C">
        <w:rPr>
          <w:rFonts w:ascii="Helvetica Neue" w:hAnsi="Helvetica Neue"/>
          <w:color w:val="00B050"/>
        </w:rPr>
        <w:t xml:space="preserve">also </w:t>
      </w:r>
      <w:r>
        <w:rPr>
          <w:rFonts w:ascii="Helvetica Neue" w:hAnsi="Helvetica Neue"/>
          <w:color w:val="00B050"/>
        </w:rPr>
        <w:t xml:space="preserve">not surprising since </w:t>
      </w:r>
      <w:r w:rsidR="009A0B4C">
        <w:rPr>
          <w:rFonts w:ascii="Helvetica Neue" w:hAnsi="Helvetica Neue"/>
          <w:color w:val="00B050"/>
        </w:rPr>
        <w:t>this is a simple model with only 2 features</w:t>
      </w:r>
      <w:r>
        <w:rPr>
          <w:rFonts w:ascii="Helvetica Neue" w:hAnsi="Helvetica Neue"/>
          <w:color w:val="00B050"/>
        </w:rPr>
        <w:t>).</w:t>
      </w:r>
    </w:p>
    <w:p w14:paraId="66E2DB28" w14:textId="27FE6DD1" w:rsidR="00EA29A8" w:rsidRDefault="00EA29A8" w:rsidP="00E42CA2">
      <w:pPr>
        <w:pBdr>
          <w:top w:val="nil"/>
          <w:left w:val="nil"/>
          <w:bottom w:val="nil"/>
          <w:right w:val="nil"/>
          <w:between w:val="nil"/>
          <w:bar w:val="nil"/>
        </w:pBdr>
        <w:rPr>
          <w:rFonts w:ascii="Helvetica Neue" w:hAnsi="Helvetica Neue"/>
          <w:color w:val="00B050"/>
        </w:rPr>
      </w:pPr>
    </w:p>
    <w:p w14:paraId="307CFD11" w14:textId="77777777" w:rsidR="00EA29A8" w:rsidRDefault="00EA29A8" w:rsidP="00EA29A8">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t xml:space="preserve">1b) </w:t>
      </w:r>
      <w:r>
        <w:rPr>
          <w:rFonts w:ascii="Helvetica Neue" w:hAnsi="Helvetica Neue"/>
          <w:color w:val="000000" w:themeColor="text1"/>
        </w:rPr>
        <w:t>Let us now standardize the features, as follows:</w:t>
      </w:r>
    </w:p>
    <w:p w14:paraId="5592742A" w14:textId="77124D80" w:rsidR="00EA29A8" w:rsidRDefault="00EA29A8" w:rsidP="00EA29A8">
      <w:pPr>
        <w:pBdr>
          <w:top w:val="nil"/>
          <w:left w:val="nil"/>
          <w:bottom w:val="nil"/>
          <w:right w:val="nil"/>
          <w:between w:val="nil"/>
          <w:bar w:val="nil"/>
        </w:pBdr>
        <w:rPr>
          <w:rFonts w:ascii="Helvetica Neue" w:hAnsi="Helvetica Neue"/>
          <w:color w:val="000000" w:themeColor="text1"/>
        </w:rPr>
      </w:pPr>
      <w:r w:rsidRPr="00EA29A8">
        <w:rPr>
          <w:rFonts w:ascii="Helvetica Neue" w:hAnsi="Helvetica Neue"/>
          <w:noProof/>
          <w:color w:val="000000" w:themeColor="text1"/>
        </w:rPr>
        <w:drawing>
          <wp:inline distT="0" distB="0" distL="0" distR="0" wp14:anchorId="143411D4" wp14:editId="01216D56">
            <wp:extent cx="5943600" cy="583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3565"/>
                    </a:xfrm>
                    <a:prstGeom prst="rect">
                      <a:avLst/>
                    </a:prstGeom>
                  </pic:spPr>
                </pic:pic>
              </a:graphicData>
            </a:graphic>
          </wp:inline>
        </w:drawing>
      </w:r>
    </w:p>
    <w:p w14:paraId="156D6C10" w14:textId="62461A9A" w:rsidR="00EA29A8" w:rsidRDefault="00EA29A8" w:rsidP="00EA29A8">
      <w:pPr>
        <w:pBdr>
          <w:top w:val="nil"/>
          <w:left w:val="nil"/>
          <w:bottom w:val="nil"/>
          <w:right w:val="nil"/>
          <w:between w:val="nil"/>
          <w:bar w:val="nil"/>
        </w:pBdr>
        <w:rPr>
          <w:rFonts w:ascii="Helvetica Neue" w:hAnsi="Helvetica Neue"/>
          <w:color w:val="000000" w:themeColor="text1"/>
        </w:rPr>
      </w:pPr>
      <w:r>
        <w:rPr>
          <w:rFonts w:ascii="Helvetica Neue" w:hAnsi="Helvetica Neue"/>
          <w:color w:val="000000" w:themeColor="text1"/>
        </w:rPr>
        <w:t xml:space="preserve">We then re-run logistic regression as before. </w:t>
      </w:r>
    </w:p>
    <w:p w14:paraId="36777511" w14:textId="77777777" w:rsidR="00EA29A8" w:rsidRDefault="00EA29A8" w:rsidP="00EA29A8">
      <w:pPr>
        <w:pBdr>
          <w:top w:val="nil"/>
          <w:left w:val="nil"/>
          <w:bottom w:val="nil"/>
          <w:right w:val="nil"/>
          <w:between w:val="nil"/>
          <w:bar w:val="nil"/>
        </w:pBdr>
        <w:rPr>
          <w:rFonts w:ascii="Helvetica Neue" w:hAnsi="Helvetica Neue"/>
          <w:color w:val="000000" w:themeColor="text1"/>
        </w:rPr>
      </w:pPr>
    </w:p>
    <w:p w14:paraId="66C7AE0F" w14:textId="1FD2CEF7" w:rsidR="00EA29A8" w:rsidRDefault="00EA29A8" w:rsidP="00E42CA2">
      <w:pPr>
        <w:pBdr>
          <w:top w:val="nil"/>
          <w:left w:val="nil"/>
          <w:bottom w:val="nil"/>
          <w:right w:val="nil"/>
          <w:between w:val="nil"/>
          <w:bar w:val="nil"/>
        </w:pBdr>
        <w:rPr>
          <w:rFonts w:ascii="Helvetica Neue" w:hAnsi="Helvetica Neue"/>
          <w:color w:val="00B050"/>
        </w:rPr>
      </w:pPr>
      <w:r w:rsidRPr="00EA29A8">
        <w:rPr>
          <w:rFonts w:ascii="Helvetica Neue" w:hAnsi="Helvetica Neue"/>
          <w:noProof/>
          <w:color w:val="00B050"/>
        </w:rPr>
        <w:drawing>
          <wp:inline distT="0" distB="0" distL="0" distR="0" wp14:anchorId="52888735" wp14:editId="70254E9F">
            <wp:extent cx="5943600" cy="54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4830"/>
                    </a:xfrm>
                    <a:prstGeom prst="rect">
                      <a:avLst/>
                    </a:prstGeom>
                  </pic:spPr>
                </pic:pic>
              </a:graphicData>
            </a:graphic>
          </wp:inline>
        </w:drawing>
      </w:r>
    </w:p>
    <w:p w14:paraId="755A9FA3" w14:textId="2BAE06CC" w:rsidR="00EA29A8" w:rsidRDefault="00EA29A8" w:rsidP="00E42CA2">
      <w:pPr>
        <w:pBdr>
          <w:top w:val="nil"/>
          <w:left w:val="nil"/>
          <w:bottom w:val="nil"/>
          <w:right w:val="nil"/>
          <w:between w:val="nil"/>
          <w:bar w:val="nil"/>
        </w:pBdr>
        <w:rPr>
          <w:rFonts w:ascii="Helvetica Neue" w:hAnsi="Helvetica Neue"/>
          <w:color w:val="00B050"/>
        </w:rPr>
      </w:pPr>
    </w:p>
    <w:p w14:paraId="4E477ED3" w14:textId="3D5BB1F1" w:rsidR="00EA29A8" w:rsidRPr="00EA29A8" w:rsidRDefault="00EA29A8" w:rsidP="00E42CA2">
      <w:pPr>
        <w:pBdr>
          <w:top w:val="nil"/>
          <w:left w:val="nil"/>
          <w:bottom w:val="nil"/>
          <w:right w:val="nil"/>
          <w:between w:val="nil"/>
          <w:bar w:val="nil"/>
        </w:pBdr>
        <w:rPr>
          <w:rFonts w:ascii="Helvetica Neue" w:hAnsi="Helvetica Neue"/>
          <w:color w:val="000000" w:themeColor="text1"/>
        </w:rPr>
      </w:pPr>
      <w:r>
        <w:rPr>
          <w:rFonts w:ascii="Helvetica Neue" w:hAnsi="Helvetica Neue"/>
          <w:color w:val="000000" w:themeColor="text1"/>
        </w:rPr>
        <w:t xml:space="preserve">First notice that the coefficients have greatly changed. Explain your interpretation of these new coefficients. </w:t>
      </w:r>
    </w:p>
    <w:p w14:paraId="443C8A83" w14:textId="77777777" w:rsidR="00BF49CC" w:rsidRDefault="00BF49CC" w:rsidP="00E42CA2">
      <w:pPr>
        <w:pBdr>
          <w:top w:val="nil"/>
          <w:left w:val="nil"/>
          <w:bottom w:val="nil"/>
          <w:right w:val="nil"/>
          <w:between w:val="nil"/>
          <w:bar w:val="nil"/>
        </w:pBdr>
        <w:rPr>
          <w:rFonts w:ascii="Helvetica Neue" w:hAnsi="Helvetica Neue"/>
          <w:color w:val="00B050"/>
        </w:rPr>
      </w:pPr>
    </w:p>
    <w:p w14:paraId="67CAC582" w14:textId="4EABA440" w:rsidR="00BF49CC" w:rsidRPr="00BF49CC" w:rsidRDefault="00A12A12" w:rsidP="00BF49CC">
      <w:pPr>
        <w:pStyle w:val="ListParagraph"/>
        <w:numPr>
          <w:ilvl w:val="0"/>
          <w:numId w:val="42"/>
        </w:numPr>
        <w:pBdr>
          <w:top w:val="nil"/>
          <w:left w:val="nil"/>
          <w:bottom w:val="nil"/>
          <w:right w:val="nil"/>
          <w:between w:val="nil"/>
          <w:bar w:val="nil"/>
        </w:pBdr>
        <w:rPr>
          <w:rFonts w:ascii="Helvetica Neue" w:hAnsi="Helvetica Neue"/>
          <w:color w:val="00B050"/>
        </w:rPr>
      </w:pPr>
      <w:r>
        <w:rPr>
          <w:rFonts w:ascii="Helvetica Neue" w:hAnsi="Helvetica Neue"/>
          <w:color w:val="00B050"/>
        </w:rPr>
        <w:t>A</w:t>
      </w:r>
      <w:r w:rsidR="00BF49CC" w:rsidRPr="00BF49CC">
        <w:rPr>
          <w:rFonts w:ascii="Helvetica Neue" w:hAnsi="Helvetica Neue"/>
          <w:color w:val="00B050"/>
        </w:rPr>
        <w:t xml:space="preserve">n </w:t>
      </w:r>
      <w:r w:rsidR="00BF49CC" w:rsidRPr="00BB2AF4">
        <w:rPr>
          <w:rFonts w:ascii="Helvetica Neue" w:hAnsi="Helvetica Neue"/>
          <w:color w:val="00B050"/>
        </w:rPr>
        <w:t>increase</w:t>
      </w:r>
      <w:r w:rsidR="00BF49CC" w:rsidRPr="00BF49CC">
        <w:rPr>
          <w:rFonts w:ascii="Helvetica Neue" w:hAnsi="Helvetica Neue"/>
          <w:color w:val="00B050"/>
        </w:rPr>
        <w:t xml:space="preserve"> of one standard deviation of </w:t>
      </w:r>
      <w:r w:rsidR="00BF49CC" w:rsidRPr="001E64F6">
        <w:rPr>
          <w:rFonts w:ascii="Consolas" w:hAnsi="Consolas" w:cs="Consolas"/>
          <w:color w:val="00B050"/>
        </w:rPr>
        <w:t>Age</w:t>
      </w:r>
      <w:r w:rsidR="00BF49CC" w:rsidRPr="00BF49CC">
        <w:rPr>
          <w:rFonts w:ascii="Helvetica Neue" w:hAnsi="Helvetica Neue"/>
          <w:color w:val="00B050"/>
        </w:rPr>
        <w:t xml:space="preserve"> corresponds to 0.259 </w:t>
      </w:r>
      <w:r w:rsidR="00BF49CC" w:rsidRPr="00BB2AF4">
        <w:rPr>
          <w:rFonts w:ascii="Helvetica Neue" w:hAnsi="Helvetica Neue"/>
          <w:b/>
          <w:color w:val="00B050"/>
        </w:rPr>
        <w:t>increase</w:t>
      </w:r>
      <w:r w:rsidR="00BF49CC" w:rsidRPr="00BF49CC">
        <w:rPr>
          <w:rFonts w:ascii="Helvetica Neue" w:hAnsi="Helvetica Neue"/>
          <w:color w:val="00B050"/>
        </w:rPr>
        <w:t xml:space="preserve"> in the log-odds</w:t>
      </w:r>
      <w:r w:rsidR="00BF49CC">
        <w:rPr>
          <w:rFonts w:ascii="Helvetica Neue" w:hAnsi="Helvetica Neue"/>
          <w:color w:val="00B050"/>
        </w:rPr>
        <w:t xml:space="preserve"> of heart disease</w:t>
      </w:r>
    </w:p>
    <w:p w14:paraId="248148D7" w14:textId="1E2E880A" w:rsidR="00EA29A8" w:rsidRDefault="00A12A12" w:rsidP="00BF49CC">
      <w:pPr>
        <w:pStyle w:val="ListParagraph"/>
        <w:numPr>
          <w:ilvl w:val="0"/>
          <w:numId w:val="42"/>
        </w:numPr>
        <w:pBdr>
          <w:top w:val="nil"/>
          <w:left w:val="nil"/>
          <w:bottom w:val="nil"/>
          <w:right w:val="nil"/>
          <w:between w:val="nil"/>
          <w:bar w:val="nil"/>
        </w:pBdr>
        <w:rPr>
          <w:rFonts w:ascii="Helvetica Neue" w:hAnsi="Helvetica Neue"/>
          <w:color w:val="00B050"/>
        </w:rPr>
      </w:pPr>
      <w:r>
        <w:rPr>
          <w:rFonts w:ascii="Helvetica Neue" w:hAnsi="Helvetica Neue"/>
          <w:color w:val="00B050"/>
        </w:rPr>
        <w:lastRenderedPageBreak/>
        <w:t>A</w:t>
      </w:r>
      <w:r w:rsidR="00BF49CC">
        <w:rPr>
          <w:rFonts w:ascii="Helvetica Neue" w:hAnsi="Helvetica Neue"/>
          <w:color w:val="00B050"/>
        </w:rPr>
        <w:t xml:space="preserve">n increase </w:t>
      </w:r>
      <w:r w:rsidR="00BF49CC" w:rsidRPr="00BF49CC">
        <w:rPr>
          <w:rFonts w:ascii="Helvetica Neue" w:hAnsi="Helvetica Neue"/>
          <w:color w:val="00B050"/>
        </w:rPr>
        <w:t xml:space="preserve">of one standard deviation of </w:t>
      </w:r>
      <w:proofErr w:type="spellStart"/>
      <w:r w:rsidR="00BF49CC" w:rsidRPr="001E64F6">
        <w:rPr>
          <w:rFonts w:ascii="Consolas" w:hAnsi="Consolas" w:cs="Consolas"/>
          <w:color w:val="00B050"/>
        </w:rPr>
        <w:t>MaxHR</w:t>
      </w:r>
      <w:proofErr w:type="spellEnd"/>
      <w:r w:rsidR="00BF49CC">
        <w:rPr>
          <w:rFonts w:ascii="Helvetica Neue" w:hAnsi="Helvetica Neue"/>
          <w:color w:val="00B050"/>
        </w:rPr>
        <w:t xml:space="preserve"> corresponds to 0.852 </w:t>
      </w:r>
      <w:r w:rsidR="00BF49CC" w:rsidRPr="00BB2AF4">
        <w:rPr>
          <w:rFonts w:ascii="Helvetica Neue" w:hAnsi="Helvetica Neue"/>
          <w:b/>
          <w:color w:val="00B050"/>
        </w:rPr>
        <w:t>decrease</w:t>
      </w:r>
      <w:r w:rsidR="00BF49CC">
        <w:rPr>
          <w:rFonts w:ascii="Helvetica Neue" w:hAnsi="Helvetica Neue"/>
          <w:color w:val="00B050"/>
        </w:rPr>
        <w:t xml:space="preserve"> in the log-odds of heart disease.</w:t>
      </w:r>
    </w:p>
    <w:p w14:paraId="4C2D4E5D" w14:textId="7A25B900" w:rsidR="00BF49CC" w:rsidRPr="00A12A12" w:rsidRDefault="00A12A12" w:rsidP="00BF49CC">
      <w:pPr>
        <w:pBdr>
          <w:top w:val="nil"/>
          <w:left w:val="nil"/>
          <w:bottom w:val="nil"/>
          <w:right w:val="nil"/>
          <w:between w:val="nil"/>
          <w:bar w:val="nil"/>
        </w:pBdr>
        <w:rPr>
          <w:rFonts w:ascii="Helvetica Neue" w:hAnsi="Helvetica Neue"/>
          <w:color w:val="00B050"/>
          <w:lang w:val="en-US"/>
        </w:rPr>
      </w:pPr>
      <w:r>
        <w:rPr>
          <w:rFonts w:ascii="Helvetica Neue" w:hAnsi="Helvetica Neue"/>
          <w:color w:val="00B050"/>
          <w:lang w:val="en-US"/>
        </w:rPr>
        <w:br/>
      </w:r>
    </w:p>
    <w:p w14:paraId="4C1461DB" w14:textId="694B5F97" w:rsidR="00BF49CC" w:rsidRDefault="00BF49CC" w:rsidP="00BF49CC">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t xml:space="preserve">1c) </w:t>
      </w:r>
      <w:r>
        <w:rPr>
          <w:rFonts w:ascii="Helvetica Neue" w:hAnsi="Helvetica Neue"/>
          <w:color w:val="000000" w:themeColor="text1"/>
        </w:rPr>
        <w:t xml:space="preserve">Notice that the accuracy has changed slightly as a result of the standardization, from 0.6907 to 0.6921. Recall that during lecture we discussed that logistic regression is invariant to scaling of the features (since any scaling of the features can be “undone” by the opposite scaling to the coefficients). In this case, why does the accuracy change? </w:t>
      </w:r>
    </w:p>
    <w:p w14:paraId="47214805" w14:textId="77777777" w:rsidR="00BF49CC" w:rsidRDefault="00BF49CC" w:rsidP="00BF49CC">
      <w:pPr>
        <w:pBdr>
          <w:top w:val="nil"/>
          <w:left w:val="nil"/>
          <w:bottom w:val="nil"/>
          <w:right w:val="nil"/>
          <w:between w:val="nil"/>
          <w:bar w:val="nil"/>
        </w:pBdr>
        <w:rPr>
          <w:rFonts w:ascii="Helvetica Neue" w:hAnsi="Helvetica Neue"/>
          <w:color w:val="00B050"/>
        </w:rPr>
      </w:pPr>
    </w:p>
    <w:p w14:paraId="6560EC3A" w14:textId="11969466" w:rsidR="00BF49CC" w:rsidRPr="00BF49CC" w:rsidRDefault="00BF49CC" w:rsidP="00BF49CC">
      <w:pPr>
        <w:pBdr>
          <w:top w:val="nil"/>
          <w:left w:val="nil"/>
          <w:bottom w:val="nil"/>
          <w:right w:val="nil"/>
          <w:between w:val="nil"/>
          <w:bar w:val="nil"/>
        </w:pBdr>
        <w:rPr>
          <w:rFonts w:ascii="Helvetica Neue" w:hAnsi="Helvetica Neue"/>
          <w:color w:val="00B050"/>
        </w:rPr>
      </w:pPr>
      <w:r>
        <w:rPr>
          <w:rFonts w:ascii="Helvetica Neue" w:hAnsi="Helvetica Neue"/>
          <w:color w:val="00B050"/>
        </w:rPr>
        <w:t xml:space="preserve">As mentioned in lecture, </w:t>
      </w:r>
      <w:proofErr w:type="spellStart"/>
      <w:r>
        <w:rPr>
          <w:rFonts w:ascii="Helvetica Neue" w:hAnsi="Helvetica Neue"/>
          <w:color w:val="00B050"/>
        </w:rPr>
        <w:t>s</w:t>
      </w:r>
      <w:r w:rsidRPr="00BF49CC">
        <w:rPr>
          <w:rFonts w:ascii="Helvetica Neue" w:hAnsi="Helvetica Neue"/>
          <w:color w:val="00B050"/>
        </w:rPr>
        <w:t>ci</w:t>
      </w:r>
      <w:r>
        <w:rPr>
          <w:rFonts w:ascii="Helvetica Neue" w:hAnsi="Helvetica Neue"/>
          <w:color w:val="00B050"/>
        </w:rPr>
        <w:t>kit</w:t>
      </w:r>
      <w:proofErr w:type="spellEnd"/>
      <w:r>
        <w:rPr>
          <w:rFonts w:ascii="Helvetica Neue" w:hAnsi="Helvetica Neue"/>
          <w:color w:val="00B050"/>
        </w:rPr>
        <w:t>-learn logistic regression uses L2 regularization by default (with a default “inverse penalty” parameter of C=1). As such, the two versions of logistic regression above (with and without standardization) are not equivalent as they apply different regularization penalties from one another.</w:t>
      </w:r>
    </w:p>
    <w:p w14:paraId="22E63BF0" w14:textId="217430D0" w:rsidR="00BF49CC" w:rsidRDefault="00BF49CC" w:rsidP="00BF49CC">
      <w:pPr>
        <w:pBdr>
          <w:top w:val="nil"/>
          <w:left w:val="nil"/>
          <w:bottom w:val="nil"/>
          <w:right w:val="nil"/>
          <w:between w:val="nil"/>
          <w:bar w:val="nil"/>
        </w:pBdr>
        <w:rPr>
          <w:rFonts w:ascii="Helvetica Neue" w:hAnsi="Helvetica Neue"/>
          <w:b/>
          <w:color w:val="00B050"/>
        </w:rPr>
      </w:pPr>
    </w:p>
    <w:p w14:paraId="0625C58F" w14:textId="2C519361" w:rsidR="00BF49CC" w:rsidRDefault="00BF49CC" w:rsidP="00BF49CC">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t xml:space="preserve">1d) </w:t>
      </w:r>
      <w:r>
        <w:rPr>
          <w:rFonts w:ascii="Helvetica Neue" w:hAnsi="Helvetica Neue"/>
          <w:color w:val="000000" w:themeColor="text1"/>
        </w:rPr>
        <w:t xml:space="preserve">To allow for a more flexible model, we can use polynomial features, which allow </w:t>
      </w:r>
      <w:r w:rsidR="00FB4E91">
        <w:rPr>
          <w:rFonts w:ascii="Helvetica Neue" w:hAnsi="Helvetica Neue"/>
          <w:color w:val="000000" w:themeColor="text1"/>
        </w:rPr>
        <w:t>interactions between the two variables up to a certain limit of the degree, as follows:</w:t>
      </w:r>
    </w:p>
    <w:p w14:paraId="508FCB20" w14:textId="77777777" w:rsidR="00FB4E91" w:rsidRDefault="00FB4E91" w:rsidP="00BF49CC">
      <w:pPr>
        <w:pBdr>
          <w:top w:val="nil"/>
          <w:left w:val="nil"/>
          <w:bottom w:val="nil"/>
          <w:right w:val="nil"/>
          <w:between w:val="nil"/>
          <w:bar w:val="nil"/>
        </w:pBdr>
        <w:rPr>
          <w:rFonts w:ascii="Helvetica Neue" w:hAnsi="Helvetica Neue"/>
          <w:color w:val="000000" w:themeColor="text1"/>
        </w:rPr>
      </w:pPr>
    </w:p>
    <w:p w14:paraId="48D9B64F" w14:textId="37707121" w:rsidR="00FB4E91" w:rsidRDefault="00FB4E91" w:rsidP="00BF49CC">
      <w:pPr>
        <w:pBdr>
          <w:top w:val="nil"/>
          <w:left w:val="nil"/>
          <w:bottom w:val="nil"/>
          <w:right w:val="nil"/>
          <w:between w:val="nil"/>
          <w:bar w:val="nil"/>
        </w:pBdr>
        <w:rPr>
          <w:rFonts w:ascii="Helvetica Neue" w:hAnsi="Helvetica Neue"/>
          <w:color w:val="00B050"/>
        </w:rPr>
      </w:pPr>
      <w:r w:rsidRPr="00FB4E91">
        <w:rPr>
          <w:rFonts w:ascii="Helvetica Neue" w:hAnsi="Helvetica Neue"/>
          <w:noProof/>
          <w:color w:val="00B050"/>
        </w:rPr>
        <w:drawing>
          <wp:inline distT="0" distB="0" distL="0" distR="0" wp14:anchorId="028B2508" wp14:editId="08B07599">
            <wp:extent cx="5943600" cy="638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8810"/>
                    </a:xfrm>
                    <a:prstGeom prst="rect">
                      <a:avLst/>
                    </a:prstGeom>
                  </pic:spPr>
                </pic:pic>
              </a:graphicData>
            </a:graphic>
          </wp:inline>
        </w:drawing>
      </w:r>
    </w:p>
    <w:p w14:paraId="6FB0C50B" w14:textId="7D960ADA" w:rsidR="00FB4E91" w:rsidRDefault="00FB4E91" w:rsidP="00BF49CC">
      <w:pPr>
        <w:pBdr>
          <w:top w:val="nil"/>
          <w:left w:val="nil"/>
          <w:bottom w:val="nil"/>
          <w:right w:val="nil"/>
          <w:between w:val="nil"/>
          <w:bar w:val="nil"/>
        </w:pBdr>
        <w:rPr>
          <w:rFonts w:ascii="Helvetica Neue" w:hAnsi="Helvetica Neue"/>
          <w:color w:val="00B050"/>
        </w:rPr>
      </w:pPr>
    </w:p>
    <w:p w14:paraId="23B9F2D6" w14:textId="0EAA51FE" w:rsidR="00FB4E91" w:rsidRPr="00FB4E91" w:rsidRDefault="00FB4E91" w:rsidP="00BF49CC">
      <w:pPr>
        <w:pBdr>
          <w:top w:val="nil"/>
          <w:left w:val="nil"/>
          <w:bottom w:val="nil"/>
          <w:right w:val="nil"/>
          <w:between w:val="nil"/>
          <w:bar w:val="nil"/>
        </w:pBdr>
        <w:rPr>
          <w:rFonts w:ascii="Helvetica Neue" w:hAnsi="Helvetica Neue"/>
          <w:color w:val="000000" w:themeColor="text1"/>
        </w:rPr>
      </w:pPr>
      <w:r w:rsidRPr="00FB4E91">
        <w:rPr>
          <w:rFonts w:ascii="Helvetica Neue" w:hAnsi="Helvetica Neue"/>
          <w:color w:val="000000" w:themeColor="text1"/>
        </w:rPr>
        <w:t xml:space="preserve">X_train4 and X_test4 contain 14 columns. Explain why that is the case. </w:t>
      </w:r>
    </w:p>
    <w:p w14:paraId="37691808" w14:textId="77777777" w:rsidR="00FB4E91" w:rsidRDefault="00FB4E91" w:rsidP="00BF49CC">
      <w:pPr>
        <w:pBdr>
          <w:top w:val="nil"/>
          <w:left w:val="nil"/>
          <w:bottom w:val="nil"/>
          <w:right w:val="nil"/>
          <w:between w:val="nil"/>
          <w:bar w:val="nil"/>
        </w:pBdr>
        <w:rPr>
          <w:rFonts w:ascii="Helvetica Neue" w:hAnsi="Helvetica Neue"/>
          <w:color w:val="00B050"/>
        </w:rPr>
      </w:pPr>
    </w:p>
    <w:p w14:paraId="002B4011" w14:textId="57871F25" w:rsidR="00FB4E91" w:rsidRDefault="00FB4E91" w:rsidP="00BF49CC">
      <w:pPr>
        <w:pBdr>
          <w:top w:val="nil"/>
          <w:left w:val="nil"/>
          <w:bottom w:val="nil"/>
          <w:right w:val="nil"/>
          <w:between w:val="nil"/>
          <w:bar w:val="nil"/>
        </w:pBdr>
        <w:rPr>
          <w:rFonts w:ascii="Helvetica Neue" w:hAnsi="Helvetica Neue"/>
          <w:color w:val="00B050"/>
        </w:rPr>
      </w:pPr>
      <w:proofErr w:type="spellStart"/>
      <w:r>
        <w:rPr>
          <w:rFonts w:ascii="Helvetica Neue" w:hAnsi="Helvetica Neue"/>
          <w:color w:val="00B050"/>
        </w:rPr>
        <w:t>X_train</w:t>
      </w:r>
      <w:proofErr w:type="spellEnd"/>
      <w:r>
        <w:rPr>
          <w:rFonts w:ascii="Helvetica Neue" w:hAnsi="Helvetica Neue"/>
          <w:color w:val="00B050"/>
        </w:rPr>
        <w:t xml:space="preserve"> has 2 columns: for convenience, let’s call the variables u and v. If we allow polynomials of degree up to 4, we have the following </w:t>
      </w:r>
    </w:p>
    <w:p w14:paraId="5B36D8E0" w14:textId="622AE636" w:rsidR="00FB4E91" w:rsidRDefault="00FB4E91" w:rsidP="00BF49CC">
      <w:pPr>
        <w:pBdr>
          <w:top w:val="nil"/>
          <w:left w:val="nil"/>
          <w:bottom w:val="nil"/>
          <w:right w:val="nil"/>
          <w:between w:val="nil"/>
          <w:bar w:val="nil"/>
        </w:pBdr>
        <w:rPr>
          <w:rFonts w:ascii="Helvetica Neue" w:hAnsi="Helvetica Neue"/>
          <w:color w:val="00B050"/>
        </w:rPr>
      </w:pPr>
    </w:p>
    <w:p w14:paraId="7449272D" w14:textId="422D4279" w:rsidR="00FB4E91" w:rsidRDefault="00FB4E91" w:rsidP="00BF49CC">
      <w:pPr>
        <w:pBdr>
          <w:top w:val="nil"/>
          <w:left w:val="nil"/>
          <w:bottom w:val="nil"/>
          <w:right w:val="nil"/>
          <w:between w:val="nil"/>
          <w:bar w:val="nil"/>
        </w:pBdr>
        <w:rPr>
          <w:rFonts w:ascii="Helvetica Neue" w:hAnsi="Helvetica Neue"/>
          <w:color w:val="00B050"/>
        </w:rPr>
      </w:pPr>
      <w:r>
        <w:rPr>
          <w:rFonts w:ascii="Helvetica Neue" w:hAnsi="Helvetica Neue"/>
          <w:color w:val="00B050"/>
        </w:rPr>
        <w:t xml:space="preserve">u, v, </w:t>
      </w:r>
    </w:p>
    <w:p w14:paraId="5D5C0468" w14:textId="62C08F59" w:rsidR="00FB4E91" w:rsidRDefault="00FB4E91" w:rsidP="00BF49CC">
      <w:pPr>
        <w:pBdr>
          <w:top w:val="nil"/>
          <w:left w:val="nil"/>
          <w:bottom w:val="nil"/>
          <w:right w:val="nil"/>
          <w:between w:val="nil"/>
          <w:bar w:val="nil"/>
        </w:pBdr>
        <w:rPr>
          <w:rFonts w:ascii="Helvetica Neue" w:hAnsi="Helvetica Neue"/>
          <w:color w:val="00B050"/>
        </w:rPr>
      </w:pPr>
      <w:r>
        <w:rPr>
          <w:rFonts w:ascii="Helvetica Neue" w:hAnsi="Helvetica Neue"/>
          <w:color w:val="00B050"/>
        </w:rPr>
        <w:t>u</w:t>
      </w:r>
      <w:r w:rsidRPr="00FB4E91">
        <w:rPr>
          <w:rFonts w:ascii="Helvetica Neue" w:hAnsi="Helvetica Neue"/>
          <w:color w:val="00B050"/>
          <w:vertAlign w:val="superscript"/>
        </w:rPr>
        <w:t>2</w:t>
      </w:r>
      <w:r>
        <w:rPr>
          <w:rFonts w:ascii="Helvetica Neue" w:hAnsi="Helvetica Neue"/>
          <w:color w:val="00B050"/>
        </w:rPr>
        <w:t xml:space="preserve">, </w:t>
      </w:r>
      <w:proofErr w:type="spellStart"/>
      <w:r>
        <w:rPr>
          <w:rFonts w:ascii="Helvetica Neue" w:hAnsi="Helvetica Neue"/>
          <w:color w:val="00B050"/>
        </w:rPr>
        <w:t>uv</w:t>
      </w:r>
      <w:proofErr w:type="spellEnd"/>
      <w:r>
        <w:rPr>
          <w:rFonts w:ascii="Helvetica Neue" w:hAnsi="Helvetica Neue"/>
          <w:color w:val="00B050"/>
        </w:rPr>
        <w:t>, v</w:t>
      </w:r>
      <w:r w:rsidRPr="00FB4E91">
        <w:rPr>
          <w:rFonts w:ascii="Helvetica Neue" w:hAnsi="Helvetica Neue"/>
          <w:color w:val="00B050"/>
          <w:vertAlign w:val="superscript"/>
        </w:rPr>
        <w:t>2</w:t>
      </w:r>
      <w:r>
        <w:rPr>
          <w:rFonts w:ascii="Helvetica Neue" w:hAnsi="Helvetica Neue"/>
          <w:color w:val="00B050"/>
        </w:rPr>
        <w:t>,</w:t>
      </w:r>
    </w:p>
    <w:p w14:paraId="10482306" w14:textId="1C4AB367" w:rsidR="00FB4E91" w:rsidRDefault="00FB4E91" w:rsidP="00BF49CC">
      <w:pPr>
        <w:pBdr>
          <w:top w:val="nil"/>
          <w:left w:val="nil"/>
          <w:bottom w:val="nil"/>
          <w:right w:val="nil"/>
          <w:between w:val="nil"/>
          <w:bar w:val="nil"/>
        </w:pBdr>
        <w:rPr>
          <w:rFonts w:ascii="Helvetica Neue" w:hAnsi="Helvetica Neue"/>
          <w:color w:val="00B050"/>
        </w:rPr>
      </w:pPr>
      <w:r>
        <w:rPr>
          <w:rFonts w:ascii="Helvetica Neue" w:hAnsi="Helvetica Neue"/>
          <w:color w:val="00B050"/>
        </w:rPr>
        <w:t>u</w:t>
      </w:r>
      <w:r w:rsidRPr="00FB4E91">
        <w:rPr>
          <w:rFonts w:ascii="Helvetica Neue" w:hAnsi="Helvetica Neue"/>
          <w:color w:val="00B050"/>
          <w:vertAlign w:val="superscript"/>
        </w:rPr>
        <w:t>3</w:t>
      </w:r>
      <w:r>
        <w:rPr>
          <w:rFonts w:ascii="Helvetica Neue" w:hAnsi="Helvetica Neue"/>
          <w:color w:val="00B050"/>
        </w:rPr>
        <w:t>, u</w:t>
      </w:r>
      <w:r w:rsidRPr="00FB4E91">
        <w:rPr>
          <w:rFonts w:ascii="Helvetica Neue" w:hAnsi="Helvetica Neue"/>
          <w:color w:val="00B050"/>
          <w:vertAlign w:val="superscript"/>
        </w:rPr>
        <w:t>2</w:t>
      </w:r>
      <w:r>
        <w:rPr>
          <w:rFonts w:ascii="Helvetica Neue" w:hAnsi="Helvetica Neue"/>
          <w:color w:val="00B050"/>
        </w:rPr>
        <w:t>v, uv</w:t>
      </w:r>
      <w:r w:rsidRPr="00FB4E91">
        <w:rPr>
          <w:rFonts w:ascii="Helvetica Neue" w:hAnsi="Helvetica Neue"/>
          <w:color w:val="00B050"/>
          <w:vertAlign w:val="superscript"/>
        </w:rPr>
        <w:t>2</w:t>
      </w:r>
      <w:r>
        <w:rPr>
          <w:rFonts w:ascii="Helvetica Neue" w:hAnsi="Helvetica Neue"/>
          <w:color w:val="00B050"/>
        </w:rPr>
        <w:t>, v</w:t>
      </w:r>
      <w:r w:rsidRPr="00FB4E91">
        <w:rPr>
          <w:rFonts w:ascii="Helvetica Neue" w:hAnsi="Helvetica Neue"/>
          <w:color w:val="00B050"/>
          <w:vertAlign w:val="superscript"/>
        </w:rPr>
        <w:t>3</w:t>
      </w:r>
      <w:r>
        <w:rPr>
          <w:rFonts w:ascii="Helvetica Neue" w:hAnsi="Helvetica Neue"/>
          <w:color w:val="00B050"/>
        </w:rPr>
        <w:t>,</w:t>
      </w:r>
    </w:p>
    <w:p w14:paraId="78D142B1" w14:textId="3A06E1F8" w:rsidR="00FB4E91" w:rsidRDefault="00FB4E91" w:rsidP="00BF49CC">
      <w:pPr>
        <w:pBdr>
          <w:top w:val="nil"/>
          <w:left w:val="nil"/>
          <w:bottom w:val="nil"/>
          <w:right w:val="nil"/>
          <w:between w:val="nil"/>
          <w:bar w:val="nil"/>
        </w:pBdr>
        <w:rPr>
          <w:rFonts w:ascii="Helvetica Neue" w:hAnsi="Helvetica Neue"/>
          <w:color w:val="00B050"/>
        </w:rPr>
      </w:pPr>
      <w:r>
        <w:rPr>
          <w:rFonts w:ascii="Helvetica Neue" w:hAnsi="Helvetica Neue"/>
          <w:color w:val="00B050"/>
        </w:rPr>
        <w:t>u</w:t>
      </w:r>
      <w:r w:rsidRPr="00FB4E91">
        <w:rPr>
          <w:rFonts w:ascii="Helvetica Neue" w:hAnsi="Helvetica Neue"/>
          <w:color w:val="00B050"/>
          <w:vertAlign w:val="superscript"/>
        </w:rPr>
        <w:t>4</w:t>
      </w:r>
      <w:r>
        <w:rPr>
          <w:rFonts w:ascii="Helvetica Neue" w:hAnsi="Helvetica Neue"/>
          <w:color w:val="00B050"/>
        </w:rPr>
        <w:t>, u</w:t>
      </w:r>
      <w:r w:rsidRPr="00FB4E91">
        <w:rPr>
          <w:rFonts w:ascii="Helvetica Neue" w:hAnsi="Helvetica Neue"/>
          <w:color w:val="00B050"/>
          <w:vertAlign w:val="superscript"/>
        </w:rPr>
        <w:t>3</w:t>
      </w:r>
      <w:r>
        <w:rPr>
          <w:rFonts w:ascii="Helvetica Neue" w:hAnsi="Helvetica Neue"/>
          <w:color w:val="00B050"/>
        </w:rPr>
        <w:t>v, u</w:t>
      </w:r>
      <w:r w:rsidRPr="00FB4E91">
        <w:rPr>
          <w:rFonts w:ascii="Helvetica Neue" w:hAnsi="Helvetica Neue"/>
          <w:color w:val="00B050"/>
          <w:vertAlign w:val="superscript"/>
        </w:rPr>
        <w:t>2</w:t>
      </w:r>
      <w:r>
        <w:rPr>
          <w:rFonts w:ascii="Helvetica Neue" w:hAnsi="Helvetica Neue"/>
          <w:color w:val="00B050"/>
        </w:rPr>
        <w:t>v</w:t>
      </w:r>
      <w:r w:rsidRPr="00FB4E91">
        <w:rPr>
          <w:rFonts w:ascii="Helvetica Neue" w:hAnsi="Helvetica Neue"/>
          <w:color w:val="00B050"/>
          <w:vertAlign w:val="superscript"/>
        </w:rPr>
        <w:t>2</w:t>
      </w:r>
      <w:r>
        <w:rPr>
          <w:rFonts w:ascii="Helvetica Neue" w:hAnsi="Helvetica Neue"/>
          <w:color w:val="00B050"/>
        </w:rPr>
        <w:t>, uv</w:t>
      </w:r>
      <w:r w:rsidRPr="00FB4E91">
        <w:rPr>
          <w:rFonts w:ascii="Helvetica Neue" w:hAnsi="Helvetica Neue"/>
          <w:color w:val="00B050"/>
          <w:vertAlign w:val="superscript"/>
        </w:rPr>
        <w:t>3</w:t>
      </w:r>
      <w:r>
        <w:rPr>
          <w:rFonts w:ascii="Helvetica Neue" w:hAnsi="Helvetica Neue"/>
          <w:color w:val="00B050"/>
        </w:rPr>
        <w:t>, v</w:t>
      </w:r>
      <w:r w:rsidRPr="00FB4E91">
        <w:rPr>
          <w:rFonts w:ascii="Helvetica Neue" w:hAnsi="Helvetica Neue"/>
          <w:color w:val="00B050"/>
          <w:vertAlign w:val="superscript"/>
        </w:rPr>
        <w:t>4</w:t>
      </w:r>
    </w:p>
    <w:p w14:paraId="3C0DE82B" w14:textId="75C2BFA8" w:rsidR="00FB4E91" w:rsidRDefault="00FB4E91" w:rsidP="00BF49CC">
      <w:pPr>
        <w:pBdr>
          <w:top w:val="nil"/>
          <w:left w:val="nil"/>
          <w:bottom w:val="nil"/>
          <w:right w:val="nil"/>
          <w:between w:val="nil"/>
          <w:bar w:val="nil"/>
        </w:pBdr>
        <w:rPr>
          <w:rFonts w:ascii="Helvetica Neue" w:hAnsi="Helvetica Neue"/>
          <w:color w:val="00B050"/>
        </w:rPr>
      </w:pPr>
    </w:p>
    <w:p w14:paraId="7387F862" w14:textId="7055E257" w:rsidR="00FF1181" w:rsidRDefault="00FF1181" w:rsidP="00FF1181">
      <w:pPr>
        <w:pBdr>
          <w:top w:val="nil"/>
          <w:left w:val="nil"/>
          <w:bottom w:val="nil"/>
          <w:right w:val="nil"/>
          <w:between w:val="nil"/>
          <w:bar w:val="nil"/>
        </w:pBdr>
        <w:rPr>
          <w:rFonts w:ascii="Helvetica Neue" w:hAnsi="Helvetica Neue"/>
          <w:color w:val="00B050"/>
        </w:rPr>
      </w:pPr>
      <w:r>
        <w:rPr>
          <w:rFonts w:ascii="Helvetica Neue" w:hAnsi="Helvetica Neue"/>
          <w:color w:val="00B050"/>
        </w:rPr>
        <w:t xml:space="preserve">(note that “1” is not present since we </w:t>
      </w:r>
      <w:r w:rsidR="00F97237">
        <w:rPr>
          <w:rFonts w:ascii="Helvetica Neue" w:hAnsi="Helvetica Neue"/>
          <w:color w:val="00B050"/>
        </w:rPr>
        <w:t>set</w:t>
      </w:r>
      <w:r>
        <w:rPr>
          <w:rFonts w:ascii="Helvetica Neue" w:hAnsi="Helvetica Neue"/>
          <w:color w:val="00B050"/>
        </w:rPr>
        <w:t xml:space="preserve"> </w:t>
      </w:r>
      <w:proofErr w:type="spellStart"/>
      <w:r w:rsidRPr="00043562">
        <w:rPr>
          <w:rFonts w:ascii="Consolas" w:hAnsi="Consolas" w:cs="Consolas"/>
          <w:color w:val="00B050"/>
        </w:rPr>
        <w:t>include_bias</w:t>
      </w:r>
      <w:proofErr w:type="spellEnd"/>
      <w:r w:rsidRPr="00043562">
        <w:rPr>
          <w:rFonts w:ascii="Consolas" w:hAnsi="Consolas" w:cs="Consolas"/>
          <w:color w:val="00B050"/>
        </w:rPr>
        <w:t>=False</w:t>
      </w:r>
      <w:r>
        <w:rPr>
          <w:rFonts w:ascii="Helvetica Neue" w:hAnsi="Helvetica Neue"/>
          <w:color w:val="00B050"/>
        </w:rPr>
        <w:t xml:space="preserve">) </w:t>
      </w:r>
    </w:p>
    <w:p w14:paraId="4B3F7B7A" w14:textId="5D70E371" w:rsidR="00FF1181" w:rsidRDefault="00FF1181" w:rsidP="00BF49CC">
      <w:pPr>
        <w:pBdr>
          <w:top w:val="nil"/>
          <w:left w:val="nil"/>
          <w:bottom w:val="nil"/>
          <w:right w:val="nil"/>
          <w:between w:val="nil"/>
          <w:bar w:val="nil"/>
        </w:pBdr>
        <w:rPr>
          <w:rFonts w:ascii="Helvetica Neue" w:hAnsi="Helvetica Neue"/>
          <w:color w:val="00B050"/>
        </w:rPr>
      </w:pPr>
    </w:p>
    <w:p w14:paraId="4ED24403" w14:textId="77777777" w:rsidR="00FF1181" w:rsidRDefault="00FF1181" w:rsidP="00BF49CC">
      <w:pPr>
        <w:pBdr>
          <w:top w:val="nil"/>
          <w:left w:val="nil"/>
          <w:bottom w:val="nil"/>
          <w:right w:val="nil"/>
          <w:between w:val="nil"/>
          <w:bar w:val="nil"/>
        </w:pBdr>
        <w:rPr>
          <w:rFonts w:ascii="Helvetica Neue" w:hAnsi="Helvetica Neue"/>
          <w:color w:val="00B050"/>
        </w:rPr>
      </w:pPr>
    </w:p>
    <w:p w14:paraId="5333737E" w14:textId="10C4E6F1" w:rsidR="00FB4E91" w:rsidRDefault="00FB4E91" w:rsidP="00BF49CC">
      <w:pPr>
        <w:pBdr>
          <w:top w:val="nil"/>
          <w:left w:val="nil"/>
          <w:bottom w:val="nil"/>
          <w:right w:val="nil"/>
          <w:between w:val="nil"/>
          <w:bar w:val="nil"/>
        </w:pBdr>
        <w:rPr>
          <w:rFonts w:ascii="Helvetica Neue" w:hAnsi="Helvetica Neue"/>
          <w:color w:val="000000" w:themeColor="text1"/>
        </w:rPr>
      </w:pPr>
      <w:r>
        <w:rPr>
          <w:rFonts w:ascii="Helvetica Neue" w:hAnsi="Helvetica Neue"/>
          <w:b/>
          <w:color w:val="000000" w:themeColor="text1"/>
        </w:rPr>
        <w:t xml:space="preserve">1e) </w:t>
      </w:r>
      <w:r w:rsidRPr="00FB4E91">
        <w:rPr>
          <w:rFonts w:ascii="Helvetica Neue" w:hAnsi="Helvetica Neue"/>
          <w:color w:val="000000" w:themeColor="text1"/>
        </w:rPr>
        <w:t xml:space="preserve">The results for logistic regression on this new set of features is as follows. </w:t>
      </w:r>
    </w:p>
    <w:p w14:paraId="04F46102" w14:textId="2E3A3EDA" w:rsidR="00FB4E91" w:rsidRDefault="00FB4E91" w:rsidP="00BF49CC">
      <w:pPr>
        <w:pBdr>
          <w:top w:val="nil"/>
          <w:left w:val="nil"/>
          <w:bottom w:val="nil"/>
          <w:right w:val="nil"/>
          <w:between w:val="nil"/>
          <w:bar w:val="nil"/>
        </w:pBdr>
        <w:rPr>
          <w:rFonts w:ascii="Helvetica Neue" w:hAnsi="Helvetica Neue"/>
          <w:color w:val="00B050"/>
        </w:rPr>
      </w:pPr>
    </w:p>
    <w:p w14:paraId="0B8A02B9" w14:textId="6CDC61B9" w:rsidR="00FB4E91" w:rsidRDefault="00FB4E91" w:rsidP="00BF49CC">
      <w:pPr>
        <w:pBdr>
          <w:top w:val="nil"/>
          <w:left w:val="nil"/>
          <w:bottom w:val="nil"/>
          <w:right w:val="nil"/>
          <w:between w:val="nil"/>
          <w:bar w:val="nil"/>
        </w:pBdr>
        <w:rPr>
          <w:rFonts w:ascii="Helvetica Neue" w:hAnsi="Helvetica Neue"/>
          <w:color w:val="00B050"/>
        </w:rPr>
      </w:pPr>
      <w:r w:rsidRPr="00FB4E91">
        <w:rPr>
          <w:rFonts w:ascii="Helvetica Neue" w:hAnsi="Helvetica Neue"/>
          <w:noProof/>
          <w:color w:val="00B050"/>
        </w:rPr>
        <w:drawing>
          <wp:inline distT="0" distB="0" distL="0" distR="0" wp14:anchorId="7F3A773E" wp14:editId="046F93A2">
            <wp:extent cx="5943600" cy="386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080"/>
                    </a:xfrm>
                    <a:prstGeom prst="rect">
                      <a:avLst/>
                    </a:prstGeom>
                  </pic:spPr>
                </pic:pic>
              </a:graphicData>
            </a:graphic>
          </wp:inline>
        </w:drawing>
      </w:r>
    </w:p>
    <w:p w14:paraId="5D9DDC8F" w14:textId="0AD81008" w:rsidR="00FB4E91" w:rsidRDefault="00FB4E91" w:rsidP="00BF49CC">
      <w:pPr>
        <w:pBdr>
          <w:top w:val="nil"/>
          <w:left w:val="nil"/>
          <w:bottom w:val="nil"/>
          <w:right w:val="nil"/>
          <w:between w:val="nil"/>
          <w:bar w:val="nil"/>
        </w:pBdr>
        <w:rPr>
          <w:rFonts w:ascii="Helvetica Neue" w:hAnsi="Helvetica Neue"/>
          <w:color w:val="00B050"/>
        </w:rPr>
      </w:pPr>
    </w:p>
    <w:p w14:paraId="36E72755" w14:textId="77777777" w:rsidR="00974144" w:rsidRDefault="00FB4E91" w:rsidP="00BF49CC">
      <w:pPr>
        <w:pBdr>
          <w:top w:val="nil"/>
          <w:left w:val="nil"/>
          <w:bottom w:val="nil"/>
          <w:right w:val="nil"/>
          <w:between w:val="nil"/>
          <w:bar w:val="nil"/>
        </w:pBdr>
        <w:rPr>
          <w:rFonts w:ascii="Helvetica Neue" w:hAnsi="Helvetica Neue"/>
          <w:color w:val="000000" w:themeColor="text1"/>
        </w:rPr>
      </w:pPr>
      <w:r w:rsidRPr="00974144">
        <w:rPr>
          <w:rFonts w:ascii="Helvetica Neue" w:hAnsi="Helvetica Neue"/>
          <w:color w:val="000000" w:themeColor="text1"/>
        </w:rPr>
        <w:t xml:space="preserve">The following plots show the points and decision boundaries for the two models. </w:t>
      </w:r>
    </w:p>
    <w:p w14:paraId="188B295A" w14:textId="15BFCE10" w:rsidR="00974144" w:rsidRDefault="00974144" w:rsidP="00BF49CC">
      <w:pPr>
        <w:pBdr>
          <w:top w:val="nil"/>
          <w:left w:val="nil"/>
          <w:bottom w:val="nil"/>
          <w:right w:val="nil"/>
          <w:between w:val="nil"/>
          <w:bar w:val="nil"/>
        </w:pBdr>
        <w:rPr>
          <w:rFonts w:ascii="Helvetica Neue" w:hAnsi="Helvetica Neue"/>
          <w:color w:val="000000" w:themeColor="text1"/>
        </w:rPr>
      </w:pPr>
    </w:p>
    <w:p w14:paraId="7A50EBEA" w14:textId="0D777861" w:rsidR="00974144" w:rsidRDefault="00974144" w:rsidP="00BF49CC">
      <w:pPr>
        <w:pBdr>
          <w:top w:val="nil"/>
          <w:left w:val="nil"/>
          <w:bottom w:val="nil"/>
          <w:right w:val="nil"/>
          <w:between w:val="nil"/>
          <w:bar w:val="nil"/>
        </w:pBdr>
        <w:rPr>
          <w:rFonts w:ascii="Helvetica Neue" w:hAnsi="Helvetica Neue"/>
          <w:color w:val="000000" w:themeColor="text1"/>
        </w:rPr>
      </w:pPr>
    </w:p>
    <w:p w14:paraId="3B51EB31" w14:textId="50B89B5B" w:rsidR="00974144" w:rsidRDefault="00974144" w:rsidP="00BF49CC">
      <w:pPr>
        <w:pBdr>
          <w:top w:val="nil"/>
          <w:left w:val="nil"/>
          <w:bottom w:val="nil"/>
          <w:right w:val="nil"/>
          <w:between w:val="nil"/>
          <w:bar w:val="nil"/>
        </w:pBdr>
        <w:rPr>
          <w:rFonts w:ascii="Helvetica Neue" w:hAnsi="Helvetica Neue"/>
          <w:color w:val="000000" w:themeColor="text1"/>
        </w:rPr>
      </w:pPr>
    </w:p>
    <w:p w14:paraId="552CC2C1" w14:textId="31385801" w:rsidR="00974144" w:rsidRDefault="00974144" w:rsidP="00BF49CC">
      <w:pPr>
        <w:pBdr>
          <w:top w:val="nil"/>
          <w:left w:val="nil"/>
          <w:bottom w:val="nil"/>
          <w:right w:val="nil"/>
          <w:between w:val="nil"/>
          <w:bar w:val="nil"/>
        </w:pBdr>
        <w:rPr>
          <w:rFonts w:ascii="Helvetica Neue" w:hAnsi="Helvetica Neue"/>
          <w:color w:val="000000" w:themeColor="text1"/>
        </w:rPr>
      </w:pPr>
    </w:p>
    <w:p w14:paraId="5994FBCC" w14:textId="438CAE5B" w:rsidR="00974144" w:rsidRDefault="00974144" w:rsidP="00BF49CC">
      <w:pPr>
        <w:pBdr>
          <w:top w:val="nil"/>
          <w:left w:val="nil"/>
          <w:bottom w:val="nil"/>
          <w:right w:val="nil"/>
          <w:between w:val="nil"/>
          <w:bar w:val="nil"/>
        </w:pBdr>
        <w:rPr>
          <w:rFonts w:ascii="Helvetica Neue" w:hAnsi="Helvetica Neue"/>
          <w:color w:val="000000" w:themeColor="text1"/>
        </w:rPr>
      </w:pPr>
    </w:p>
    <w:p w14:paraId="0709AC75" w14:textId="1929BE5A" w:rsidR="00974144" w:rsidRDefault="00974144" w:rsidP="00BF49CC">
      <w:pPr>
        <w:pBdr>
          <w:top w:val="nil"/>
          <w:left w:val="nil"/>
          <w:bottom w:val="nil"/>
          <w:right w:val="nil"/>
          <w:between w:val="nil"/>
          <w:bar w:val="nil"/>
        </w:pBdr>
        <w:rPr>
          <w:rFonts w:ascii="Helvetica Neue" w:hAnsi="Helvetica Neue"/>
          <w:color w:val="000000" w:themeColor="text1"/>
        </w:rPr>
      </w:pPr>
    </w:p>
    <w:p w14:paraId="71783EDC" w14:textId="2D1078A8" w:rsidR="00974144" w:rsidRDefault="00974144" w:rsidP="00BF49CC">
      <w:pPr>
        <w:pBdr>
          <w:top w:val="nil"/>
          <w:left w:val="nil"/>
          <w:bottom w:val="nil"/>
          <w:right w:val="nil"/>
          <w:between w:val="nil"/>
          <w:bar w:val="nil"/>
        </w:pBdr>
        <w:rPr>
          <w:rFonts w:ascii="Helvetica Neue" w:hAnsi="Helvetica Neue"/>
          <w:color w:val="000000" w:themeColor="text1"/>
        </w:rPr>
      </w:pPr>
    </w:p>
    <w:p w14:paraId="6BF18CE3" w14:textId="2CB6C1B9" w:rsidR="00974144" w:rsidRDefault="00974144" w:rsidP="00BF49CC">
      <w:pPr>
        <w:pBdr>
          <w:top w:val="nil"/>
          <w:left w:val="nil"/>
          <w:bottom w:val="nil"/>
          <w:right w:val="nil"/>
          <w:between w:val="nil"/>
          <w:bar w:val="nil"/>
        </w:pBdr>
        <w:rPr>
          <w:rFonts w:ascii="Helvetica Neue" w:hAnsi="Helvetica Neue"/>
          <w:color w:val="000000" w:themeColor="text1"/>
        </w:rPr>
      </w:pPr>
    </w:p>
    <w:p w14:paraId="7A32A75A" w14:textId="044B1D09" w:rsidR="00974144" w:rsidRDefault="00974144" w:rsidP="00BF49CC">
      <w:pPr>
        <w:pBdr>
          <w:top w:val="nil"/>
          <w:left w:val="nil"/>
          <w:bottom w:val="nil"/>
          <w:right w:val="nil"/>
          <w:between w:val="nil"/>
          <w:bar w:val="nil"/>
        </w:pBdr>
        <w:rPr>
          <w:rFonts w:ascii="Helvetica Neue" w:hAnsi="Helvetica Neue"/>
          <w:color w:val="000000" w:themeColor="text1"/>
        </w:rPr>
      </w:pPr>
    </w:p>
    <w:p w14:paraId="50A5A721" w14:textId="7E09740D" w:rsidR="00974144" w:rsidRDefault="00974144" w:rsidP="00BF49CC">
      <w:pPr>
        <w:pBdr>
          <w:top w:val="nil"/>
          <w:left w:val="nil"/>
          <w:bottom w:val="nil"/>
          <w:right w:val="nil"/>
          <w:between w:val="nil"/>
          <w:bar w:val="nil"/>
        </w:pBdr>
        <w:rPr>
          <w:rFonts w:ascii="Helvetica Neue" w:hAnsi="Helvetica Neue"/>
          <w:color w:val="000000" w:themeColor="text1"/>
        </w:rPr>
      </w:pPr>
    </w:p>
    <w:p w14:paraId="4BB61979" w14:textId="23FC0F73" w:rsidR="00974144" w:rsidRDefault="00974144" w:rsidP="00BF49CC">
      <w:pPr>
        <w:pBdr>
          <w:top w:val="nil"/>
          <w:left w:val="nil"/>
          <w:bottom w:val="nil"/>
          <w:right w:val="nil"/>
          <w:between w:val="nil"/>
          <w:bar w:val="nil"/>
        </w:pBdr>
        <w:rPr>
          <w:rFonts w:ascii="Helvetica Neue" w:hAnsi="Helvetica Neue"/>
          <w:color w:val="000000" w:themeColor="text1"/>
        </w:rPr>
      </w:pPr>
    </w:p>
    <w:p w14:paraId="17E9761D" w14:textId="7264E703" w:rsidR="00974144" w:rsidRDefault="00974144" w:rsidP="00BF49CC">
      <w:pPr>
        <w:pBdr>
          <w:top w:val="nil"/>
          <w:left w:val="nil"/>
          <w:bottom w:val="nil"/>
          <w:right w:val="nil"/>
          <w:between w:val="nil"/>
          <w:bar w:val="nil"/>
        </w:pBdr>
        <w:rPr>
          <w:rFonts w:ascii="Helvetica Neue" w:hAnsi="Helvetica Neue"/>
          <w:color w:val="000000" w:themeColor="text1"/>
        </w:rPr>
      </w:pPr>
    </w:p>
    <w:p w14:paraId="23FF4BF0" w14:textId="29EB72B2" w:rsidR="00974144" w:rsidRDefault="00974144" w:rsidP="00974144">
      <w:pPr>
        <w:pBdr>
          <w:top w:val="nil"/>
          <w:left w:val="nil"/>
          <w:bottom w:val="nil"/>
          <w:right w:val="nil"/>
          <w:between w:val="nil"/>
          <w:bar w:val="nil"/>
        </w:pBdr>
        <w:jc w:val="center"/>
        <w:rPr>
          <w:rFonts w:ascii="Helvetica Neue" w:hAnsi="Helvetica Neue"/>
          <w:color w:val="000000" w:themeColor="text1"/>
        </w:rPr>
      </w:pPr>
      <w:r w:rsidRPr="00974144">
        <w:rPr>
          <w:rFonts w:ascii="Helvetica Neue" w:hAnsi="Helvetica Neue"/>
          <w:noProof/>
          <w:color w:val="000000" w:themeColor="text1"/>
        </w:rPr>
        <w:drawing>
          <wp:inline distT="0" distB="0" distL="0" distR="0" wp14:anchorId="489BD23B" wp14:editId="3E30E037">
            <wp:extent cx="3929450" cy="12342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088" cy="141820"/>
                    </a:xfrm>
                    <a:prstGeom prst="rect">
                      <a:avLst/>
                    </a:prstGeom>
                  </pic:spPr>
                </pic:pic>
              </a:graphicData>
            </a:graphic>
          </wp:inline>
        </w:drawing>
      </w:r>
    </w:p>
    <w:p w14:paraId="0B3E3714" w14:textId="0740BEA1" w:rsidR="00974144" w:rsidRDefault="00974144" w:rsidP="00BF49CC">
      <w:pPr>
        <w:pBdr>
          <w:top w:val="nil"/>
          <w:left w:val="nil"/>
          <w:bottom w:val="nil"/>
          <w:right w:val="nil"/>
          <w:between w:val="nil"/>
          <w:bar w:val="nil"/>
        </w:pBdr>
        <w:rPr>
          <w:rFonts w:ascii="Helvetica Neue" w:hAnsi="Helvetica Neue"/>
          <w:color w:val="000000" w:themeColor="text1"/>
        </w:rPr>
      </w:pPr>
      <w:r w:rsidRPr="00974144">
        <w:rPr>
          <w:rFonts w:ascii="Helvetica Neue" w:hAnsi="Helvetica Neue"/>
          <w:noProof/>
          <w:color w:val="000000" w:themeColor="text1"/>
        </w:rPr>
        <w:drawing>
          <wp:inline distT="0" distB="0" distL="0" distR="0" wp14:anchorId="0106FB09" wp14:editId="079329F2">
            <wp:extent cx="2815771" cy="197287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9625" cy="2010605"/>
                    </a:xfrm>
                    <a:prstGeom prst="rect">
                      <a:avLst/>
                    </a:prstGeom>
                  </pic:spPr>
                </pic:pic>
              </a:graphicData>
            </a:graphic>
          </wp:inline>
        </w:drawing>
      </w:r>
      <w:r w:rsidRPr="00974144">
        <w:rPr>
          <w:noProof/>
        </w:rPr>
        <w:t xml:space="preserve"> </w:t>
      </w:r>
      <w:r w:rsidRPr="00974144">
        <w:rPr>
          <w:rFonts w:ascii="Helvetica Neue" w:hAnsi="Helvetica Neue"/>
          <w:noProof/>
          <w:color w:val="000000" w:themeColor="text1"/>
        </w:rPr>
        <w:drawing>
          <wp:inline distT="0" distB="0" distL="0" distR="0" wp14:anchorId="3D2D1F74" wp14:editId="1435DDC1">
            <wp:extent cx="2815590" cy="194972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436" cy="1978697"/>
                    </a:xfrm>
                    <a:prstGeom prst="rect">
                      <a:avLst/>
                    </a:prstGeom>
                  </pic:spPr>
                </pic:pic>
              </a:graphicData>
            </a:graphic>
          </wp:inline>
        </w:drawing>
      </w:r>
    </w:p>
    <w:p w14:paraId="70AC45BD" w14:textId="77777777" w:rsidR="00974144" w:rsidRDefault="00974144" w:rsidP="00BF49CC">
      <w:pPr>
        <w:pBdr>
          <w:top w:val="nil"/>
          <w:left w:val="nil"/>
          <w:bottom w:val="nil"/>
          <w:right w:val="nil"/>
          <w:between w:val="nil"/>
          <w:bar w:val="nil"/>
        </w:pBdr>
        <w:rPr>
          <w:rFonts w:ascii="Helvetica Neue" w:hAnsi="Helvetica Neue"/>
          <w:color w:val="000000" w:themeColor="text1"/>
        </w:rPr>
      </w:pPr>
    </w:p>
    <w:p w14:paraId="3C05ED3D" w14:textId="77777777" w:rsidR="00974144" w:rsidRPr="002A131C" w:rsidRDefault="00974144" w:rsidP="00BF49CC">
      <w:pPr>
        <w:pBdr>
          <w:top w:val="nil"/>
          <w:left w:val="nil"/>
          <w:bottom w:val="nil"/>
          <w:right w:val="nil"/>
          <w:between w:val="nil"/>
          <w:bar w:val="nil"/>
        </w:pBdr>
        <w:rPr>
          <w:rFonts w:ascii="Helvetica Neue" w:hAnsi="Helvetica Neue"/>
          <w:color w:val="000000" w:themeColor="text1"/>
          <w:vertAlign w:val="subscript"/>
        </w:rPr>
      </w:pPr>
    </w:p>
    <w:p w14:paraId="1DEBB928" w14:textId="1BFC6045" w:rsidR="00FB4E91" w:rsidRPr="00974144" w:rsidRDefault="00974144" w:rsidP="00BF49CC">
      <w:pPr>
        <w:pBdr>
          <w:top w:val="nil"/>
          <w:left w:val="nil"/>
          <w:bottom w:val="nil"/>
          <w:right w:val="nil"/>
          <w:between w:val="nil"/>
          <w:bar w:val="nil"/>
        </w:pBdr>
        <w:rPr>
          <w:rFonts w:ascii="Helvetica Neue" w:hAnsi="Helvetica Neue"/>
          <w:color w:val="000000" w:themeColor="text1"/>
        </w:rPr>
      </w:pPr>
      <w:r w:rsidRPr="00974144">
        <w:rPr>
          <w:rFonts w:ascii="Helvetica Neue" w:hAnsi="Helvetica Neue"/>
          <w:color w:val="000000" w:themeColor="text1"/>
        </w:rPr>
        <w:t>Comment on the difference between the two models and their performance.</w:t>
      </w:r>
    </w:p>
    <w:p w14:paraId="7E2E64F4" w14:textId="19ACC84E" w:rsidR="00FB4E91" w:rsidRPr="002A131C" w:rsidRDefault="00FB4E91" w:rsidP="00BF49CC">
      <w:pPr>
        <w:pBdr>
          <w:top w:val="nil"/>
          <w:left w:val="nil"/>
          <w:bottom w:val="nil"/>
          <w:right w:val="nil"/>
          <w:between w:val="nil"/>
          <w:bar w:val="nil"/>
        </w:pBdr>
        <w:rPr>
          <w:rFonts w:ascii="Helvetica Neue" w:hAnsi="Helvetica Neue"/>
          <w:color w:val="00B050"/>
        </w:rPr>
      </w:pPr>
    </w:p>
    <w:p w14:paraId="148D1183" w14:textId="213258DD" w:rsidR="00FB4E91" w:rsidRDefault="00FB4E91" w:rsidP="00BF49CC">
      <w:pPr>
        <w:pBdr>
          <w:top w:val="nil"/>
          <w:left w:val="nil"/>
          <w:bottom w:val="nil"/>
          <w:right w:val="nil"/>
          <w:between w:val="nil"/>
          <w:bar w:val="nil"/>
        </w:pBdr>
        <w:rPr>
          <w:rFonts w:ascii="Helvetica Neue" w:hAnsi="Helvetica Neue"/>
          <w:color w:val="00B050"/>
        </w:rPr>
      </w:pPr>
      <w:r>
        <w:rPr>
          <w:rFonts w:ascii="Helvetica Neue" w:hAnsi="Helvetica Neue"/>
          <w:color w:val="00B050"/>
        </w:rPr>
        <w:t xml:space="preserve">Due to the increased flexibility of the </w:t>
      </w:r>
      <w:r w:rsidR="00E74B8A">
        <w:rPr>
          <w:rFonts w:ascii="Helvetica Neue" w:hAnsi="Helvetica Neue"/>
          <w:color w:val="00B050"/>
        </w:rPr>
        <w:t>2</w:t>
      </w:r>
      <w:r w:rsidR="00E74B8A" w:rsidRPr="00E74B8A">
        <w:rPr>
          <w:rFonts w:ascii="Helvetica Neue" w:hAnsi="Helvetica Neue"/>
          <w:color w:val="00B050"/>
          <w:vertAlign w:val="superscript"/>
        </w:rPr>
        <w:t>nd</w:t>
      </w:r>
      <w:r w:rsidR="00E74B8A">
        <w:rPr>
          <w:rFonts w:ascii="Helvetica Neue" w:hAnsi="Helvetica Neue"/>
          <w:color w:val="00B050"/>
        </w:rPr>
        <w:t xml:space="preserve"> </w:t>
      </w:r>
      <w:r>
        <w:rPr>
          <w:rFonts w:ascii="Helvetica Neue" w:hAnsi="Helvetica Neue"/>
          <w:color w:val="00B050"/>
        </w:rPr>
        <w:t>model, it is able to fit the training dataset more closely, thus increasing the training accuracy. However, this has overfit the data, causing the test accuracy to decrease.</w:t>
      </w:r>
    </w:p>
    <w:p w14:paraId="5D140F73" w14:textId="65A19E0B" w:rsidR="00FB4E91" w:rsidRDefault="00FB4E91" w:rsidP="00BF49CC">
      <w:pPr>
        <w:pBdr>
          <w:top w:val="nil"/>
          <w:left w:val="nil"/>
          <w:bottom w:val="nil"/>
          <w:right w:val="nil"/>
          <w:between w:val="nil"/>
          <w:bar w:val="nil"/>
        </w:pBdr>
        <w:rPr>
          <w:rFonts w:ascii="Helvetica Neue" w:hAnsi="Helvetica Neue"/>
          <w:color w:val="00B050"/>
        </w:rPr>
      </w:pPr>
    </w:p>
    <w:p w14:paraId="26D9D901" w14:textId="77777777" w:rsidR="002C734E" w:rsidRPr="002C734E" w:rsidRDefault="002C734E" w:rsidP="002C734E">
      <w:pPr>
        <w:pBdr>
          <w:top w:val="nil"/>
          <w:left w:val="nil"/>
          <w:bottom w:val="nil"/>
          <w:right w:val="nil"/>
          <w:between w:val="nil"/>
          <w:bar w:val="nil"/>
        </w:pBdr>
        <w:rPr>
          <w:rFonts w:ascii="Helvetica Neue" w:hAnsi="Helvetica Neue"/>
          <w:color w:val="00B050"/>
        </w:rPr>
      </w:pPr>
      <w:r w:rsidRPr="002C734E">
        <w:rPr>
          <w:rFonts w:ascii="Helvetica Neue" w:hAnsi="Helvetica Neue"/>
          <w:color w:val="00B050"/>
        </w:rPr>
        <w:t>From the plots, the data is very noisy, and a linear decision boundary is fairly reasonable. There is little additional gain from the more flexible model, and it seems to overfit in the purple regions at the bottom left / right.</w:t>
      </w:r>
    </w:p>
    <w:p w14:paraId="37608393" w14:textId="1A49B362" w:rsidR="00043562" w:rsidRDefault="00043562" w:rsidP="00BF49CC">
      <w:pPr>
        <w:pBdr>
          <w:top w:val="nil"/>
          <w:left w:val="nil"/>
          <w:bottom w:val="nil"/>
          <w:right w:val="nil"/>
          <w:between w:val="nil"/>
          <w:bar w:val="nil"/>
        </w:pBdr>
        <w:rPr>
          <w:rFonts w:ascii="Helvetica Neue" w:hAnsi="Helvetica Neue"/>
          <w:color w:val="00B050"/>
        </w:rPr>
      </w:pPr>
      <w:r>
        <w:rPr>
          <w:rFonts w:ascii="Helvetica Neue" w:hAnsi="Helvetica Neue"/>
          <w:color w:val="00B050"/>
        </w:rPr>
        <w:br/>
      </w:r>
    </w:p>
    <w:p w14:paraId="18737D1D" w14:textId="77777777" w:rsidR="00043562" w:rsidRDefault="00043562">
      <w:pPr>
        <w:pBdr>
          <w:top w:val="nil"/>
          <w:left w:val="nil"/>
          <w:bottom w:val="nil"/>
          <w:right w:val="nil"/>
          <w:between w:val="nil"/>
          <w:bar w:val="nil"/>
        </w:pBdr>
        <w:rPr>
          <w:rFonts w:ascii="Helvetica Neue" w:hAnsi="Helvetica Neue"/>
          <w:color w:val="00B050"/>
        </w:rPr>
      </w:pPr>
      <w:r>
        <w:rPr>
          <w:rFonts w:ascii="Helvetica Neue" w:hAnsi="Helvetica Neue"/>
          <w:color w:val="00B050"/>
        </w:rPr>
        <w:br w:type="page"/>
      </w:r>
    </w:p>
    <w:p w14:paraId="784D551E" w14:textId="21937217" w:rsidR="00043562" w:rsidRDefault="00043562" w:rsidP="00043562">
      <w:pPr>
        <w:rPr>
          <w:rFonts w:asciiTheme="minorHAnsi" w:hAnsiTheme="minorHAnsi"/>
          <w:b/>
          <w:sz w:val="30"/>
          <w:szCs w:val="30"/>
          <w:u w:val="single"/>
        </w:rPr>
      </w:pPr>
      <w:r w:rsidRPr="007A4E4A">
        <w:rPr>
          <w:rFonts w:asciiTheme="minorHAnsi" w:hAnsiTheme="minorHAnsi"/>
          <w:b/>
          <w:sz w:val="30"/>
          <w:szCs w:val="30"/>
          <w:u w:val="single"/>
        </w:rPr>
        <w:lastRenderedPageBreak/>
        <w:t>Q</w:t>
      </w:r>
      <w:r>
        <w:rPr>
          <w:rFonts w:asciiTheme="minorHAnsi" w:hAnsiTheme="minorHAnsi"/>
          <w:b/>
          <w:sz w:val="30"/>
          <w:szCs w:val="30"/>
          <w:u w:val="single"/>
        </w:rPr>
        <w:t>2</w:t>
      </w:r>
      <w:r w:rsidRPr="007A4E4A">
        <w:rPr>
          <w:rFonts w:asciiTheme="minorHAnsi" w:hAnsiTheme="minorHAnsi"/>
          <w:b/>
          <w:sz w:val="30"/>
          <w:szCs w:val="30"/>
          <w:u w:val="single"/>
        </w:rPr>
        <w:t xml:space="preserve">: </w:t>
      </w:r>
      <w:r>
        <w:rPr>
          <w:rFonts w:asciiTheme="minorHAnsi" w:hAnsiTheme="minorHAnsi"/>
          <w:b/>
          <w:sz w:val="30"/>
          <w:szCs w:val="30"/>
          <w:u w:val="single"/>
        </w:rPr>
        <w:t>Recommender Systems</w:t>
      </w:r>
    </w:p>
    <w:p w14:paraId="4651A4C0" w14:textId="77777777" w:rsidR="00043562" w:rsidRPr="007A4E4A" w:rsidRDefault="00043562" w:rsidP="00043562">
      <w:pPr>
        <w:rPr>
          <w:rFonts w:asciiTheme="minorHAnsi" w:hAnsiTheme="minorHAnsi"/>
          <w:b/>
          <w:sz w:val="30"/>
          <w:szCs w:val="30"/>
          <w:u w:val="single"/>
        </w:rPr>
      </w:pPr>
    </w:p>
    <w:p w14:paraId="1E212320" w14:textId="60AE7F12" w:rsidR="00043562" w:rsidRDefault="003D3448" w:rsidP="00BF49CC">
      <w:pPr>
        <w:pBdr>
          <w:top w:val="nil"/>
          <w:left w:val="nil"/>
          <w:bottom w:val="nil"/>
          <w:right w:val="nil"/>
          <w:between w:val="nil"/>
          <w:bar w:val="nil"/>
        </w:pBdr>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xml:space="preserve">Reviews are </w:t>
      </w:r>
      <w:r w:rsidR="003204B5">
        <w:rPr>
          <w:rFonts w:ascii="Helvetica" w:eastAsia="Arial Unicode MS" w:hAnsi="Helvetica" w:cs="Helvetica"/>
          <w:color w:val="000000"/>
          <w:bdr w:val="nil"/>
          <w:lang w:val="en-US"/>
        </w:rPr>
        <w:t>helpful</w:t>
      </w:r>
      <w:r>
        <w:rPr>
          <w:rFonts w:ascii="Helvetica" w:eastAsia="Arial Unicode MS" w:hAnsi="Helvetica" w:cs="Helvetica"/>
          <w:color w:val="000000"/>
          <w:bdr w:val="nil"/>
          <w:lang w:val="en-US"/>
        </w:rPr>
        <w:t xml:space="preserve"> in our daily lives for deciding which restaurants, hotels, products, services etc. we should buy. However, fake reviews (purchased by the business, or even by competitors) have become a common issue which can mislead customers.</w:t>
      </w:r>
    </w:p>
    <w:p w14:paraId="6A434A0B" w14:textId="327C65E2" w:rsidR="003D3448" w:rsidRDefault="003D3448" w:rsidP="00BF49CC">
      <w:pPr>
        <w:pBdr>
          <w:top w:val="nil"/>
          <w:left w:val="nil"/>
          <w:bottom w:val="nil"/>
          <w:right w:val="nil"/>
          <w:between w:val="nil"/>
          <w:bar w:val="nil"/>
        </w:pBdr>
        <w:rPr>
          <w:rFonts w:ascii="Helvetica" w:eastAsia="Arial Unicode MS" w:hAnsi="Helvetica" w:cs="Helvetica"/>
          <w:color w:val="000000"/>
          <w:bdr w:val="nil"/>
          <w:lang w:val="en-US"/>
        </w:rPr>
      </w:pPr>
    </w:p>
    <w:p w14:paraId="695D596E" w14:textId="6F71F7F3" w:rsidR="003D3448" w:rsidRDefault="006F681E" w:rsidP="00BF49CC">
      <w:pPr>
        <w:pBdr>
          <w:top w:val="nil"/>
          <w:left w:val="nil"/>
          <w:bottom w:val="nil"/>
          <w:right w:val="nil"/>
          <w:between w:val="nil"/>
          <w:bar w:val="nil"/>
        </w:pBdr>
        <w:rPr>
          <w:rFonts w:ascii="Helvetica" w:eastAsia="Arial Unicode MS" w:hAnsi="Helvetica" w:cs="Helvetica"/>
          <w:color w:val="000000"/>
          <w:bdr w:val="nil"/>
          <w:lang w:val="en-US"/>
        </w:rPr>
      </w:pPr>
      <w:r w:rsidRPr="006F681E">
        <w:rPr>
          <w:rFonts w:ascii="Helvetica" w:eastAsia="Arial Unicode MS" w:hAnsi="Helvetica" w:cs="Helvetica"/>
          <w:b/>
          <w:color w:val="000000"/>
          <w:bdr w:val="nil"/>
          <w:lang w:val="en-US"/>
        </w:rPr>
        <w:t xml:space="preserve">2a) </w:t>
      </w:r>
      <w:r w:rsidR="003D3448">
        <w:rPr>
          <w:rFonts w:ascii="Helvetica" w:eastAsia="Arial Unicode MS" w:hAnsi="Helvetica" w:cs="Helvetica"/>
          <w:color w:val="000000"/>
          <w:bdr w:val="nil"/>
          <w:lang w:val="en-US"/>
        </w:rPr>
        <w:t>What are some indicators that a product has fake reviews, that you have found useful in your experience?</w:t>
      </w:r>
    </w:p>
    <w:p w14:paraId="6766E577" w14:textId="717DF9D8" w:rsidR="003D3448" w:rsidRDefault="003D3448" w:rsidP="00BF49CC">
      <w:pPr>
        <w:pBdr>
          <w:top w:val="nil"/>
          <w:left w:val="nil"/>
          <w:bottom w:val="nil"/>
          <w:right w:val="nil"/>
          <w:between w:val="nil"/>
          <w:bar w:val="nil"/>
        </w:pBdr>
        <w:rPr>
          <w:rFonts w:ascii="Helvetica Neue" w:hAnsi="Helvetica Neue"/>
          <w:color w:val="00B050"/>
        </w:rPr>
      </w:pPr>
    </w:p>
    <w:p w14:paraId="08E6B7BA" w14:textId="1EF95671" w:rsidR="003D3448" w:rsidRDefault="003D3448" w:rsidP="003D3448">
      <w:pPr>
        <w:pStyle w:val="ListParagraph"/>
        <w:numPr>
          <w:ilvl w:val="0"/>
          <w:numId w:val="43"/>
        </w:numPr>
        <w:pBdr>
          <w:top w:val="nil"/>
          <w:left w:val="nil"/>
          <w:bottom w:val="nil"/>
          <w:right w:val="nil"/>
          <w:between w:val="nil"/>
          <w:bar w:val="nil"/>
        </w:pBdr>
        <w:rPr>
          <w:rFonts w:ascii="Helvetica Neue" w:hAnsi="Helvetica Neue"/>
          <w:color w:val="00B050"/>
        </w:rPr>
      </w:pPr>
      <w:r w:rsidRPr="003D3448">
        <w:rPr>
          <w:rFonts w:ascii="Helvetica Neue" w:hAnsi="Helvetica Neue"/>
          <w:color w:val="00B050"/>
        </w:rPr>
        <w:t>Look for reviews</w:t>
      </w:r>
      <w:r>
        <w:rPr>
          <w:rFonts w:ascii="Helvetica Neue" w:hAnsi="Helvetica Neue"/>
          <w:color w:val="00B050"/>
        </w:rPr>
        <w:t xml:space="preserve"> mentioning receiving free product in exchange for ratings (indicating financial incentives which can lead to bias)</w:t>
      </w:r>
    </w:p>
    <w:p w14:paraId="0F3F0987" w14:textId="3BA23B91" w:rsidR="003D3448" w:rsidRDefault="003D3448" w:rsidP="003D3448">
      <w:pPr>
        <w:pStyle w:val="ListParagraph"/>
        <w:numPr>
          <w:ilvl w:val="0"/>
          <w:numId w:val="43"/>
        </w:numPr>
        <w:pBdr>
          <w:top w:val="nil"/>
          <w:left w:val="nil"/>
          <w:bottom w:val="nil"/>
          <w:right w:val="nil"/>
          <w:between w:val="nil"/>
          <w:bar w:val="nil"/>
        </w:pBdr>
        <w:rPr>
          <w:rFonts w:ascii="Helvetica Neue" w:hAnsi="Helvetica Neue"/>
          <w:color w:val="00B050"/>
        </w:rPr>
      </w:pPr>
      <w:r>
        <w:rPr>
          <w:rFonts w:ascii="Helvetica Neue" w:hAnsi="Helvetica Neue"/>
          <w:color w:val="00B050"/>
        </w:rPr>
        <w:t>Uninformative, overly generic, or exaggerated reviews (more likely to be purchased)</w:t>
      </w:r>
    </w:p>
    <w:p w14:paraId="04813AF8" w14:textId="1DAB1A9F" w:rsidR="003D3448" w:rsidRDefault="003D3448" w:rsidP="003D3448">
      <w:pPr>
        <w:pStyle w:val="ListParagraph"/>
        <w:numPr>
          <w:ilvl w:val="0"/>
          <w:numId w:val="43"/>
        </w:numPr>
        <w:pBdr>
          <w:top w:val="nil"/>
          <w:left w:val="nil"/>
          <w:bottom w:val="nil"/>
          <w:right w:val="nil"/>
          <w:between w:val="nil"/>
          <w:bar w:val="nil"/>
        </w:pBdr>
        <w:rPr>
          <w:rFonts w:ascii="Helvetica Neue" w:hAnsi="Helvetica Neue"/>
          <w:color w:val="00B050"/>
        </w:rPr>
      </w:pPr>
      <w:r>
        <w:rPr>
          <w:rFonts w:ascii="Helvetica Neue" w:hAnsi="Helvetica Neue"/>
          <w:color w:val="00B050"/>
        </w:rPr>
        <w:t>Large number of similar (highly positive / negative) reviews in a short period of time</w:t>
      </w:r>
    </w:p>
    <w:p w14:paraId="4828FD35" w14:textId="22F9447E" w:rsidR="003D3448" w:rsidRDefault="003D3448" w:rsidP="003D3448">
      <w:pPr>
        <w:pStyle w:val="ListParagraph"/>
        <w:numPr>
          <w:ilvl w:val="0"/>
          <w:numId w:val="43"/>
        </w:numPr>
        <w:pBdr>
          <w:top w:val="nil"/>
          <w:left w:val="nil"/>
          <w:bottom w:val="nil"/>
          <w:right w:val="nil"/>
          <w:between w:val="nil"/>
          <w:bar w:val="nil"/>
        </w:pBdr>
        <w:rPr>
          <w:rFonts w:ascii="Helvetica Neue" w:hAnsi="Helvetica Neue"/>
          <w:color w:val="00B050"/>
        </w:rPr>
      </w:pPr>
      <w:r>
        <w:rPr>
          <w:rFonts w:ascii="Helvetica Neue" w:hAnsi="Helvetica Neue"/>
          <w:color w:val="00B050"/>
        </w:rPr>
        <w:t>Lack of “helpfulness” votes</w:t>
      </w:r>
      <w:r w:rsidR="006F681E">
        <w:rPr>
          <w:rFonts w:ascii="Helvetica Neue" w:hAnsi="Helvetica Neue"/>
          <w:color w:val="00B050"/>
        </w:rPr>
        <w:t xml:space="preserve">, </w:t>
      </w:r>
      <w:r>
        <w:rPr>
          <w:rFonts w:ascii="Helvetica Neue" w:hAnsi="Helvetica Neue"/>
          <w:color w:val="00B050"/>
        </w:rPr>
        <w:t>if available</w:t>
      </w:r>
    </w:p>
    <w:p w14:paraId="70127E80" w14:textId="4FC55EE7" w:rsidR="003D3448" w:rsidRDefault="006F681E" w:rsidP="003D3448">
      <w:pPr>
        <w:pStyle w:val="ListParagraph"/>
        <w:numPr>
          <w:ilvl w:val="0"/>
          <w:numId w:val="43"/>
        </w:numPr>
        <w:pBdr>
          <w:top w:val="nil"/>
          <w:left w:val="nil"/>
          <w:bottom w:val="nil"/>
          <w:right w:val="nil"/>
          <w:between w:val="nil"/>
          <w:bar w:val="nil"/>
        </w:pBdr>
        <w:rPr>
          <w:rFonts w:ascii="Helvetica Neue" w:hAnsi="Helvetica Neue"/>
          <w:color w:val="00B050"/>
        </w:rPr>
      </w:pPr>
      <w:r>
        <w:rPr>
          <w:rFonts w:ascii="Helvetica Neue" w:hAnsi="Helvetica Neue"/>
          <w:color w:val="00B050"/>
        </w:rPr>
        <w:t>Reviewer history (lack of profile information, or new reviewer), if available</w:t>
      </w:r>
    </w:p>
    <w:p w14:paraId="61D6A88C" w14:textId="424EEBF7" w:rsidR="006F681E" w:rsidRDefault="006F681E" w:rsidP="006F681E">
      <w:pPr>
        <w:pBdr>
          <w:top w:val="nil"/>
          <w:left w:val="nil"/>
          <w:bottom w:val="nil"/>
          <w:right w:val="nil"/>
          <w:between w:val="nil"/>
          <w:bar w:val="nil"/>
        </w:pBdr>
        <w:rPr>
          <w:rFonts w:ascii="Helvetica Neue" w:hAnsi="Helvetica Neue"/>
          <w:color w:val="00B050"/>
        </w:rPr>
      </w:pPr>
    </w:p>
    <w:p w14:paraId="68BF32AD" w14:textId="0E1407F7" w:rsidR="006F681E" w:rsidRPr="006F681E" w:rsidRDefault="006F681E" w:rsidP="006F681E">
      <w:pPr>
        <w:pBdr>
          <w:top w:val="nil"/>
          <w:left w:val="nil"/>
          <w:bottom w:val="nil"/>
          <w:right w:val="nil"/>
          <w:between w:val="nil"/>
          <w:bar w:val="nil"/>
        </w:pBdr>
        <w:rPr>
          <w:rFonts w:ascii="Helvetica Neue" w:hAnsi="Helvetica Neue"/>
          <w:color w:val="000000" w:themeColor="text1"/>
        </w:rPr>
      </w:pPr>
      <w:r w:rsidRPr="006F681E">
        <w:rPr>
          <w:rFonts w:ascii="Helvetica Neue" w:hAnsi="Helvetica Neue"/>
          <w:b/>
          <w:color w:val="000000" w:themeColor="text1"/>
        </w:rPr>
        <w:t>2b)</w:t>
      </w:r>
      <w:r w:rsidRPr="006F681E">
        <w:rPr>
          <w:rFonts w:ascii="Helvetica Neue" w:hAnsi="Helvetica Neue"/>
          <w:color w:val="000000" w:themeColor="text1"/>
        </w:rPr>
        <w:t xml:space="preserve"> In practice, this can be challenging. </w:t>
      </w:r>
      <w:r w:rsidR="007729D8">
        <w:rPr>
          <w:rFonts w:ascii="Helvetica Neue" w:hAnsi="Helvetica Neue"/>
          <w:color w:val="000000" w:themeColor="text1"/>
        </w:rPr>
        <w:t xml:space="preserve">Some of the following are genuine TripAdvisor reviews, while the rest are written by paid </w:t>
      </w:r>
      <w:proofErr w:type="spellStart"/>
      <w:r w:rsidR="007729D8">
        <w:rPr>
          <w:rFonts w:ascii="Helvetica Neue" w:hAnsi="Helvetica Neue"/>
          <w:color w:val="000000" w:themeColor="text1"/>
        </w:rPr>
        <w:t>crowdworkers</w:t>
      </w:r>
      <w:proofErr w:type="spellEnd"/>
      <w:r w:rsidR="007729D8">
        <w:rPr>
          <w:rFonts w:ascii="Helvetica Neue" w:hAnsi="Helvetica Neue"/>
          <w:color w:val="000000" w:themeColor="text1"/>
        </w:rPr>
        <w:t xml:space="preserve"> in Amazon Mechanical Turk. </w:t>
      </w:r>
      <w:r w:rsidRPr="006F681E">
        <w:rPr>
          <w:rFonts w:ascii="Helvetica Neue" w:hAnsi="Helvetica Neue"/>
          <w:color w:val="000000" w:themeColor="text1"/>
        </w:rPr>
        <w:t>Which of the following do you think are genuine?</w:t>
      </w:r>
    </w:p>
    <w:p w14:paraId="09D2EE14" w14:textId="7C043806" w:rsidR="006F681E" w:rsidRDefault="006F681E" w:rsidP="006F681E">
      <w:pPr>
        <w:pBdr>
          <w:top w:val="nil"/>
          <w:left w:val="nil"/>
          <w:bottom w:val="nil"/>
          <w:right w:val="nil"/>
          <w:between w:val="nil"/>
          <w:bar w:val="nil"/>
        </w:pBdr>
        <w:rPr>
          <w:rFonts w:ascii="Helvetica Neue" w:hAnsi="Helvetica Neue"/>
          <w:color w:val="00B050"/>
        </w:rPr>
      </w:pPr>
    </w:p>
    <w:p w14:paraId="1D7BF390" w14:textId="46BA89A3"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 xml:space="preserve">1. </w:t>
      </w:r>
      <w:r w:rsidR="007729D8" w:rsidRPr="007729D8">
        <w:rPr>
          <w:rFonts w:ascii="Calibri" w:eastAsia="Arial Unicode MS" w:hAnsi="Calibri" w:cs="Calibri"/>
          <w:color w:val="000000"/>
          <w:sz w:val="20"/>
          <w:szCs w:val="20"/>
          <w:bdr w:val="nil"/>
          <w:lang w:val="en-US"/>
        </w:rPr>
        <w:t>The best service!!! The staff here was incredible. You never had to lift a finger. The room was huge as hotel rooms go. The view was phenomenal. Location great. What a great weekend. We did stop for a drink at the Palm Restaurant and unfortunately, it closes at 11 p.m. Too bad!!! The Lobby Lounge is open later but drinks costs twice as much as the bar at the Palm.</w:t>
      </w:r>
      <w:r w:rsidR="007729D8">
        <w:rPr>
          <w:rFonts w:ascii="Calibri" w:eastAsia="Arial Unicode MS" w:hAnsi="Calibri" w:cs="Calibri"/>
          <w:color w:val="000000"/>
          <w:sz w:val="20"/>
          <w:szCs w:val="20"/>
          <w:bdr w:val="nil"/>
          <w:lang w:val="en-US"/>
        </w:rPr>
        <w:br/>
      </w:r>
    </w:p>
    <w:p w14:paraId="373BA053" w14:textId="39779EFF"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 xml:space="preserve">2. The Swissotel Chicago is a delight to visit. Located in downtown Chicago this hotel has nine different styles of room accommodations to serve </w:t>
      </w:r>
      <w:proofErr w:type="spellStart"/>
      <w:r w:rsidRPr="00E71049">
        <w:rPr>
          <w:rFonts w:ascii="Calibri" w:eastAsia="Arial Unicode MS" w:hAnsi="Calibri" w:cs="Calibri"/>
          <w:color w:val="000000"/>
          <w:sz w:val="20"/>
          <w:szCs w:val="20"/>
          <w:bdr w:val="nil"/>
          <w:lang w:val="en-US"/>
        </w:rPr>
        <w:t>everyones</w:t>
      </w:r>
      <w:proofErr w:type="spellEnd"/>
      <w:r w:rsidRPr="00E71049">
        <w:rPr>
          <w:rFonts w:ascii="Calibri" w:eastAsia="Arial Unicode MS" w:hAnsi="Calibri" w:cs="Calibri"/>
          <w:color w:val="000000"/>
          <w:sz w:val="20"/>
          <w:szCs w:val="20"/>
          <w:bdr w:val="nil"/>
          <w:lang w:val="en-US"/>
        </w:rPr>
        <w:t xml:space="preserve"> taste. They have children friendly rooms as well as the exquisite presidential suite. Rooms have exceptional views of downtown Chicago. This hotel also has a penthouse fitness center and pool for entertainment. Other places to stop by to eat is the Palms, Geneva and the Lobby Lounge.</w:t>
      </w:r>
      <w:r w:rsidRPr="00E71049">
        <w:rPr>
          <w:rFonts w:ascii="Calibri" w:eastAsia="Arial Unicode MS" w:hAnsi="Calibri" w:cs="Calibri"/>
          <w:color w:val="000000"/>
          <w:sz w:val="20"/>
          <w:szCs w:val="20"/>
          <w:bdr w:val="nil"/>
          <w:lang w:val="en-US"/>
        </w:rPr>
        <w:br/>
      </w:r>
    </w:p>
    <w:p w14:paraId="05824ECC" w14:textId="79E886E1"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3. The Swissotel Chicago is a very mediocre hotel, the service is always poor, and the room service food always comes cold, unless it’s supposed to be cold than it comes warm. I would rather stay at a super 8 than this place again.</w:t>
      </w:r>
      <w:r w:rsidRPr="00E71049">
        <w:rPr>
          <w:rFonts w:ascii="Calibri" w:eastAsia="Arial Unicode MS" w:hAnsi="Calibri" w:cs="Calibri"/>
          <w:color w:val="000000"/>
          <w:sz w:val="20"/>
          <w:szCs w:val="20"/>
          <w:bdr w:val="nil"/>
          <w:lang w:val="en-US"/>
        </w:rPr>
        <w:br/>
      </w:r>
    </w:p>
    <w:p w14:paraId="1E2424FF" w14:textId="0D01F983"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4. I received the type of room that I had reserved. Cleanliness seems to be an issue with the maid staff. The carpet had debris and the bathroom needed attention. Room service was adequate but not great. The walls seem to be paper then as I heard one neighbor’s TV for most of the night and the other neighbor’s late enjoyment.</w:t>
      </w:r>
      <w:r w:rsidRPr="00E71049">
        <w:rPr>
          <w:rFonts w:ascii="Calibri" w:eastAsia="Arial Unicode MS" w:hAnsi="Calibri" w:cs="Calibri"/>
          <w:color w:val="000000"/>
          <w:sz w:val="20"/>
          <w:szCs w:val="20"/>
          <w:bdr w:val="nil"/>
          <w:lang w:val="en-US"/>
        </w:rPr>
        <w:br/>
      </w:r>
    </w:p>
    <w:p w14:paraId="6BAC041B" w14:textId="445FFC7E"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5. Overall I had a VERY Bad experience when hosting a meeting for company, but when my parents came in from out of town and wanted to stay at the Swissotel, I thought we should give them another try. Turns out my first impression was correct, this is the LEAST friendly hotel I’ve ever been in! Even the concierge was rude and disagreeable. I could go on and on, but instead I’ll just say GO SOMEWHERE ELSE!</w:t>
      </w:r>
      <w:r w:rsidRPr="00E71049">
        <w:rPr>
          <w:rFonts w:ascii="Calibri" w:eastAsia="Arial Unicode MS" w:hAnsi="Calibri" w:cs="Calibri"/>
          <w:color w:val="000000"/>
          <w:sz w:val="20"/>
          <w:szCs w:val="20"/>
          <w:bdr w:val="nil"/>
          <w:lang w:val="en-US"/>
        </w:rPr>
        <w:br/>
      </w:r>
    </w:p>
    <w:p w14:paraId="412665DC" w14:textId="77777777" w:rsidR="006F681E" w:rsidRPr="00E71049"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Arial Unicode MS" w:hAnsi="Calibri" w:cs="Calibri"/>
          <w:color w:val="000000"/>
          <w:sz w:val="20"/>
          <w:szCs w:val="20"/>
          <w:bdr w:val="nil"/>
          <w:lang w:val="en-US"/>
        </w:rPr>
      </w:pPr>
      <w:r w:rsidRPr="00E71049">
        <w:rPr>
          <w:rFonts w:ascii="Calibri" w:eastAsia="Arial Unicode MS" w:hAnsi="Calibri" w:cs="Calibri"/>
          <w:color w:val="000000"/>
          <w:sz w:val="20"/>
          <w:szCs w:val="20"/>
          <w:bdr w:val="nil"/>
          <w:lang w:val="en-US"/>
        </w:rPr>
        <w:t>6. My boyfriend and I were amazed by the breathtaking view of Lake Michigan! We are from Texas so the view of the city was very important to us. We had no problems at this hotel... rooms, service, location were top notch.</w:t>
      </w:r>
    </w:p>
    <w:p w14:paraId="551E1AB3" w14:textId="3F18C8BA" w:rsidR="006F681E" w:rsidRDefault="006F681E" w:rsidP="006F681E">
      <w:pPr>
        <w:pBdr>
          <w:top w:val="nil"/>
          <w:left w:val="nil"/>
          <w:bottom w:val="nil"/>
          <w:right w:val="nil"/>
          <w:between w:val="nil"/>
          <w:bar w:val="nil"/>
        </w:pBdr>
        <w:rPr>
          <w:rFonts w:ascii="Helvetica Neue" w:hAnsi="Helvetica Neue"/>
          <w:color w:val="00B050"/>
        </w:rPr>
      </w:pPr>
    </w:p>
    <w:p w14:paraId="34D965E8" w14:textId="1327430F" w:rsidR="00E71049" w:rsidRDefault="00E71049" w:rsidP="006F681E">
      <w:pPr>
        <w:pBdr>
          <w:top w:val="nil"/>
          <w:left w:val="nil"/>
          <w:bottom w:val="nil"/>
          <w:right w:val="nil"/>
          <w:between w:val="nil"/>
          <w:bar w:val="nil"/>
        </w:pBdr>
        <w:rPr>
          <w:rFonts w:ascii="Helvetica Neue" w:hAnsi="Helvetica Neue"/>
          <w:color w:val="00B050"/>
        </w:rPr>
      </w:pPr>
    </w:p>
    <w:p w14:paraId="64445EC1" w14:textId="77777777" w:rsidR="00E71049" w:rsidRDefault="00E71049" w:rsidP="006F681E">
      <w:pPr>
        <w:pBdr>
          <w:top w:val="nil"/>
          <w:left w:val="nil"/>
          <w:bottom w:val="nil"/>
          <w:right w:val="nil"/>
          <w:between w:val="nil"/>
          <w:bar w:val="nil"/>
        </w:pBdr>
        <w:rPr>
          <w:rFonts w:ascii="Helvetica Neue" w:hAnsi="Helvetica Neue"/>
          <w:color w:val="00B050"/>
        </w:rPr>
      </w:pPr>
    </w:p>
    <w:p w14:paraId="48E63850" w14:textId="7EF33079" w:rsidR="006F681E" w:rsidRDefault="006F681E" w:rsidP="006F681E">
      <w:pPr>
        <w:pBdr>
          <w:top w:val="nil"/>
          <w:left w:val="nil"/>
          <w:bottom w:val="nil"/>
          <w:right w:val="nil"/>
          <w:between w:val="nil"/>
          <w:bar w:val="nil"/>
        </w:pBdr>
        <w:rPr>
          <w:rFonts w:ascii="Helvetica Neue" w:hAnsi="Helvetica Neue"/>
          <w:color w:val="00B050"/>
        </w:rPr>
      </w:pPr>
      <w:r>
        <w:rPr>
          <w:rFonts w:ascii="Helvetica Neue" w:hAnsi="Helvetica Neue"/>
          <w:color w:val="00B050"/>
        </w:rPr>
        <w:t xml:space="preserve">2, 3, 4 are fake; the rest are genuine. </w:t>
      </w:r>
    </w:p>
    <w:p w14:paraId="52977DEE" w14:textId="18C6E390" w:rsidR="006F681E" w:rsidRDefault="006F681E" w:rsidP="006F681E">
      <w:pPr>
        <w:pBdr>
          <w:top w:val="nil"/>
          <w:left w:val="nil"/>
          <w:bottom w:val="nil"/>
          <w:right w:val="nil"/>
          <w:between w:val="nil"/>
          <w:bar w:val="nil"/>
        </w:pBdr>
        <w:rPr>
          <w:rFonts w:ascii="Helvetica Neue" w:hAnsi="Helvetica Neue"/>
          <w:color w:val="00B050"/>
          <w:lang w:val="en-US"/>
        </w:rPr>
      </w:pPr>
    </w:p>
    <w:p w14:paraId="2114C576" w14:textId="1AE9A1DC" w:rsidR="006F681E" w:rsidRDefault="006F681E" w:rsidP="006F681E">
      <w:pPr>
        <w:pBdr>
          <w:top w:val="nil"/>
          <w:left w:val="nil"/>
          <w:bottom w:val="nil"/>
          <w:right w:val="nil"/>
          <w:between w:val="nil"/>
          <w:bar w:val="nil"/>
        </w:pBdr>
        <w:rPr>
          <w:rFonts w:ascii="Helvetica" w:eastAsia="Arial Unicode MS" w:hAnsi="Helvetica" w:cs="Helvetica"/>
          <w:color w:val="000000"/>
          <w:bdr w:val="nil"/>
          <w:lang w:val="en-US"/>
        </w:rPr>
      </w:pPr>
      <w:r w:rsidRPr="006F681E">
        <w:rPr>
          <w:rFonts w:ascii="Helvetica" w:eastAsia="Arial Unicode MS" w:hAnsi="Helvetica" w:cs="Helvetica"/>
          <w:b/>
          <w:color w:val="000000"/>
          <w:bdr w:val="nil"/>
          <w:lang w:val="en-US"/>
        </w:rPr>
        <w:t>2c)</w:t>
      </w:r>
      <w:r>
        <w:rPr>
          <w:rFonts w:ascii="Helvetica" w:eastAsia="Arial Unicode MS" w:hAnsi="Helvetica" w:cs="Helvetica"/>
          <w:color w:val="000000"/>
          <w:bdr w:val="nil"/>
          <w:lang w:val="en-US"/>
        </w:rPr>
        <w:t xml:space="preserve"> In the lecture, we came across 2 basic problems when building recommendation systems: </w:t>
      </w:r>
      <w:r w:rsidRPr="006F681E">
        <w:rPr>
          <w:rFonts w:ascii="Helvetica" w:eastAsia="Arial Unicode MS" w:hAnsi="Helvetica" w:cs="Helvetica"/>
          <w:b/>
          <w:color w:val="000000"/>
          <w:bdr w:val="nil"/>
          <w:lang w:val="en-US"/>
        </w:rPr>
        <w:t>popularity bias</w:t>
      </w:r>
      <w:r>
        <w:rPr>
          <w:rFonts w:ascii="Helvetica" w:eastAsia="Arial Unicode MS" w:hAnsi="Helvetica" w:cs="Helvetica"/>
          <w:color w:val="000000"/>
          <w:bdr w:val="nil"/>
          <w:lang w:val="en-US"/>
        </w:rPr>
        <w:t xml:space="preserve"> and </w:t>
      </w:r>
      <w:r w:rsidRPr="006F681E">
        <w:rPr>
          <w:rFonts w:ascii="Helvetica" w:eastAsia="Arial Unicode MS" w:hAnsi="Helvetica" w:cs="Helvetica"/>
          <w:b/>
          <w:color w:val="000000"/>
          <w:bdr w:val="nil"/>
          <w:lang w:val="en-US"/>
        </w:rPr>
        <w:t>cold-start problem</w:t>
      </w:r>
      <w:r>
        <w:rPr>
          <w:rFonts w:ascii="Helvetica" w:eastAsia="Arial Unicode MS" w:hAnsi="Helvetica" w:cs="Helvetica"/>
          <w:color w:val="000000"/>
          <w:bdr w:val="nil"/>
          <w:lang w:val="en-US"/>
        </w:rPr>
        <w:t>. Briefly describe both problems in your own words.</w:t>
      </w:r>
    </w:p>
    <w:p w14:paraId="15835127" w14:textId="77777777" w:rsidR="006F681E"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p>
    <w:p w14:paraId="69CD0FB8" w14:textId="437D2058" w:rsidR="006F681E" w:rsidRPr="006F681E" w:rsidRDefault="006F681E" w:rsidP="006F68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r w:rsidRPr="006F681E">
        <w:rPr>
          <w:rFonts w:ascii="Helvetica" w:eastAsia="Arial Unicode MS" w:hAnsi="Helvetica" w:cs="Helvetica"/>
          <w:color w:val="00B050"/>
          <w:bdr w:val="nil"/>
          <w:lang w:val="en-US"/>
        </w:rPr>
        <w:t>• Popularity bias: only a small subset of items gets regularly recommended (”rich get richer”)</w:t>
      </w:r>
    </w:p>
    <w:p w14:paraId="3B988CB1" w14:textId="40D270A4" w:rsidR="006F681E" w:rsidRPr="006F681E" w:rsidRDefault="006F681E" w:rsidP="006F681E">
      <w:pPr>
        <w:pBdr>
          <w:top w:val="nil"/>
          <w:left w:val="nil"/>
          <w:bottom w:val="nil"/>
          <w:right w:val="nil"/>
          <w:between w:val="nil"/>
          <w:bar w:val="nil"/>
        </w:pBdr>
        <w:rPr>
          <w:rFonts w:ascii="Helvetica" w:eastAsia="Arial Unicode MS" w:hAnsi="Helvetica" w:cs="Helvetica"/>
          <w:color w:val="00B050"/>
          <w:bdr w:val="nil"/>
          <w:lang w:val="en-US"/>
        </w:rPr>
      </w:pPr>
      <w:r w:rsidRPr="006F681E">
        <w:rPr>
          <w:rFonts w:ascii="Helvetica" w:eastAsia="Arial Unicode MS" w:hAnsi="Helvetica" w:cs="Helvetica"/>
          <w:color w:val="00B050"/>
          <w:bdr w:val="nil"/>
          <w:lang w:val="en-US"/>
        </w:rPr>
        <w:t xml:space="preserve">• </w:t>
      </w:r>
      <w:r>
        <w:rPr>
          <w:rFonts w:ascii="Helvetica" w:eastAsia="Arial Unicode MS" w:hAnsi="Helvetica" w:cs="Helvetica"/>
          <w:color w:val="00B050"/>
          <w:bdr w:val="nil"/>
          <w:lang w:val="en-US"/>
        </w:rPr>
        <w:t xml:space="preserve">Cold-start: </w:t>
      </w:r>
      <w:r w:rsidRPr="006F681E">
        <w:rPr>
          <w:rFonts w:ascii="Helvetica" w:eastAsia="Arial Unicode MS" w:hAnsi="Helvetica" w:cs="Helvetica"/>
          <w:color w:val="00B050"/>
          <w:bdr w:val="nil"/>
          <w:lang w:val="en-US"/>
        </w:rPr>
        <w:t xml:space="preserve">when a new </w:t>
      </w:r>
      <w:r w:rsidRPr="006F681E">
        <w:rPr>
          <w:rFonts w:ascii="Helvetica" w:eastAsia="Arial Unicode MS" w:hAnsi="Helvetica" w:cs="Helvetica"/>
          <w:i/>
          <w:color w:val="00B050"/>
          <w:bdr w:val="nil"/>
          <w:lang w:val="en-US"/>
        </w:rPr>
        <w:t>user</w:t>
      </w:r>
      <w:r w:rsidRPr="006F681E">
        <w:rPr>
          <w:rFonts w:ascii="Helvetica" w:eastAsia="Arial Unicode MS" w:hAnsi="Helvetica" w:cs="Helvetica"/>
          <w:color w:val="00B050"/>
          <w:bdr w:val="nil"/>
          <w:lang w:val="en-US"/>
        </w:rPr>
        <w:t xml:space="preserve"> joins the platform, no or not much information about that user is available to provide proper personalized information. </w:t>
      </w:r>
      <w:r w:rsidR="00E45C62">
        <w:rPr>
          <w:rFonts w:ascii="Helvetica" w:eastAsia="Arial Unicode MS" w:hAnsi="Helvetica" w:cs="Helvetica"/>
          <w:color w:val="00B050"/>
          <w:bdr w:val="nil"/>
          <w:lang w:val="en-US"/>
        </w:rPr>
        <w:t>T</w:t>
      </w:r>
      <w:r w:rsidRPr="006F681E">
        <w:rPr>
          <w:rFonts w:ascii="Helvetica" w:eastAsia="Arial Unicode MS" w:hAnsi="Helvetica" w:cs="Helvetica"/>
          <w:color w:val="00B050"/>
          <w:bdr w:val="nil"/>
          <w:lang w:val="en-US"/>
        </w:rPr>
        <w:t xml:space="preserve">he same </w:t>
      </w:r>
      <w:r w:rsidR="00E45C62">
        <w:rPr>
          <w:rFonts w:ascii="Helvetica" w:eastAsia="Arial Unicode MS" w:hAnsi="Helvetica" w:cs="Helvetica"/>
          <w:color w:val="00B050"/>
          <w:bdr w:val="nil"/>
          <w:lang w:val="en-US"/>
        </w:rPr>
        <w:t xml:space="preserve">could be </w:t>
      </w:r>
      <w:r w:rsidRPr="006F681E">
        <w:rPr>
          <w:rFonts w:ascii="Helvetica" w:eastAsia="Arial Unicode MS" w:hAnsi="Helvetica" w:cs="Helvetica"/>
          <w:color w:val="00B050"/>
          <w:bdr w:val="nil"/>
          <w:lang w:val="en-US"/>
        </w:rPr>
        <w:t xml:space="preserve">true for a new </w:t>
      </w:r>
      <w:r w:rsidRPr="006F681E">
        <w:rPr>
          <w:rFonts w:ascii="Helvetica" w:eastAsia="Arial Unicode MS" w:hAnsi="Helvetica" w:cs="Helvetica"/>
          <w:i/>
          <w:color w:val="00B050"/>
          <w:bdr w:val="nil"/>
          <w:lang w:val="en-US"/>
        </w:rPr>
        <w:t>item</w:t>
      </w:r>
      <w:r w:rsidRPr="006F681E">
        <w:rPr>
          <w:rFonts w:ascii="Helvetica" w:eastAsia="Arial Unicode MS" w:hAnsi="Helvetica" w:cs="Helvetica"/>
          <w:color w:val="00B050"/>
          <w:bdr w:val="nil"/>
          <w:lang w:val="en-US"/>
        </w:rPr>
        <w:t xml:space="preserve"> but </w:t>
      </w:r>
      <w:r w:rsidR="00E71049">
        <w:rPr>
          <w:rFonts w:ascii="Helvetica" w:eastAsia="Arial Unicode MS" w:hAnsi="Helvetica" w:cs="Helvetica"/>
          <w:color w:val="00B050"/>
          <w:bdr w:val="nil"/>
          <w:lang w:val="en-US"/>
        </w:rPr>
        <w:t xml:space="preserve">possibly, </w:t>
      </w:r>
      <w:r w:rsidRPr="006F681E">
        <w:rPr>
          <w:rFonts w:ascii="Helvetica" w:eastAsia="Arial Unicode MS" w:hAnsi="Helvetica" w:cs="Helvetica"/>
          <w:color w:val="00B050"/>
          <w:bdr w:val="nil"/>
          <w:lang w:val="en-US"/>
        </w:rPr>
        <w:t>item-item similarity can be used to make (halfway decent) recommendations.</w:t>
      </w:r>
    </w:p>
    <w:p w14:paraId="515BADED" w14:textId="452C3AD5" w:rsidR="006F681E" w:rsidRPr="006F681E" w:rsidRDefault="006F681E" w:rsidP="006F681E">
      <w:pPr>
        <w:pBdr>
          <w:top w:val="nil"/>
          <w:left w:val="nil"/>
          <w:bottom w:val="nil"/>
          <w:right w:val="nil"/>
          <w:between w:val="nil"/>
          <w:bar w:val="nil"/>
        </w:pBdr>
        <w:rPr>
          <w:rFonts w:ascii="Helvetica Neue" w:hAnsi="Helvetica Neue"/>
          <w:color w:val="00B050"/>
          <w:lang w:val="en-US"/>
        </w:rPr>
      </w:pPr>
    </w:p>
    <w:p w14:paraId="4CD9E022" w14:textId="5D7861A0" w:rsidR="006F681E" w:rsidRPr="006F681E" w:rsidRDefault="006F681E" w:rsidP="006F681E">
      <w:pPr>
        <w:pBdr>
          <w:top w:val="nil"/>
          <w:left w:val="nil"/>
          <w:bottom w:val="nil"/>
          <w:right w:val="nil"/>
          <w:between w:val="nil"/>
          <w:bar w:val="nil"/>
        </w:pBdr>
        <w:rPr>
          <w:rFonts w:ascii="Helvetica Neue" w:hAnsi="Helvetica Neue"/>
          <w:color w:val="000000" w:themeColor="text1"/>
          <w:lang w:val="en-US"/>
        </w:rPr>
      </w:pPr>
    </w:p>
    <w:p w14:paraId="076EA57F" w14:textId="09D4793A" w:rsidR="00E71049" w:rsidRDefault="006F681E" w:rsidP="00E710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sidRPr="00E71049">
        <w:rPr>
          <w:rFonts w:ascii="Helvetica Neue" w:hAnsi="Helvetica Neue"/>
          <w:b/>
          <w:color w:val="000000" w:themeColor="text1"/>
          <w:lang w:val="en-US"/>
        </w:rPr>
        <w:t xml:space="preserve">2d) </w:t>
      </w:r>
      <w:r w:rsidR="00E71049">
        <w:rPr>
          <w:rFonts w:ascii="Helvetica" w:eastAsia="Arial Unicode MS" w:hAnsi="Helvetica" w:cs="Helvetica"/>
          <w:color w:val="000000"/>
          <w:bdr w:val="nil"/>
          <w:lang w:val="en-US"/>
        </w:rPr>
        <w:t>Content-based recommender systems represent items as feature vector</w:t>
      </w:r>
      <w:r w:rsidR="007E27A4">
        <w:rPr>
          <w:rFonts w:ascii="Helvetica" w:eastAsia="Arial Unicode MS" w:hAnsi="Helvetica" w:cs="Helvetica"/>
          <w:color w:val="000000"/>
          <w:bdr w:val="nil"/>
          <w:lang w:val="en-US"/>
        </w:rPr>
        <w:t>s</w:t>
      </w:r>
      <w:r w:rsidR="00E71049">
        <w:rPr>
          <w:rFonts w:ascii="Helvetica" w:eastAsia="Arial Unicode MS" w:hAnsi="Helvetica" w:cs="Helvetica"/>
          <w:color w:val="000000"/>
          <w:bdr w:val="nil"/>
          <w:lang w:val="en-US"/>
        </w:rPr>
        <w:t xml:space="preserve"> (item profiles) to calculate distances/similarities between them.</w:t>
      </w:r>
    </w:p>
    <w:p w14:paraId="3ACFA5F2" w14:textId="6AAA0480" w:rsidR="00E71049" w:rsidRDefault="00E71049" w:rsidP="00E710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xml:space="preserve">For the following </w:t>
      </w:r>
      <w:r w:rsidR="00204F96">
        <w:rPr>
          <w:rFonts w:ascii="Helvetica" w:eastAsia="Arial Unicode MS" w:hAnsi="Helvetica" w:cs="Helvetica"/>
          <w:color w:val="000000"/>
          <w:bdr w:val="nil"/>
          <w:lang w:val="en-US"/>
        </w:rPr>
        <w:t>3</w:t>
      </w:r>
      <w:r>
        <w:rPr>
          <w:rFonts w:ascii="Helvetica" w:eastAsia="Arial Unicode MS" w:hAnsi="Helvetica" w:cs="Helvetica"/>
          <w:color w:val="000000"/>
          <w:bdr w:val="nil"/>
          <w:lang w:val="en-US"/>
        </w:rPr>
        <w:t xml:space="preserve"> </w:t>
      </w:r>
      <w:r w:rsidR="00204F96">
        <w:rPr>
          <w:rFonts w:ascii="Helvetica" w:eastAsia="Arial Unicode MS" w:hAnsi="Helvetica" w:cs="Helvetica"/>
          <w:color w:val="000000"/>
          <w:bdr w:val="nil"/>
          <w:lang w:val="en-US"/>
        </w:rPr>
        <w:t>categories</w:t>
      </w:r>
      <w:r>
        <w:rPr>
          <w:rFonts w:ascii="Helvetica" w:eastAsia="Arial Unicode MS" w:hAnsi="Helvetica" w:cs="Helvetica"/>
          <w:color w:val="000000"/>
          <w:bdr w:val="nil"/>
          <w:lang w:val="en-US"/>
        </w:rPr>
        <w:t xml:space="preserve"> of items, what are arguably useful information to create a</w:t>
      </w:r>
      <w:r w:rsidR="00204F96">
        <w:rPr>
          <w:rFonts w:ascii="Helvetica" w:eastAsia="Arial Unicode MS" w:hAnsi="Helvetica" w:cs="Helvetica"/>
          <w:color w:val="000000"/>
          <w:bdr w:val="nil"/>
          <w:lang w:val="en-US"/>
        </w:rPr>
        <w:t>n</w:t>
      </w:r>
      <w:r>
        <w:rPr>
          <w:rFonts w:ascii="Helvetica" w:eastAsia="Arial Unicode MS" w:hAnsi="Helvetica" w:cs="Helvetica"/>
          <w:color w:val="000000"/>
          <w:bdr w:val="nil"/>
          <w:lang w:val="en-US"/>
        </w:rPr>
        <w:t xml:space="preserve"> item profile to allow for meaningful recommendations</w:t>
      </w:r>
      <w:r w:rsidR="007E27A4">
        <w:rPr>
          <w:rFonts w:ascii="Helvetica" w:eastAsia="Arial Unicode MS" w:hAnsi="Helvetica" w:cs="Helvetica"/>
          <w:color w:val="000000"/>
          <w:bdr w:val="nil"/>
          <w:lang w:val="en-US"/>
        </w:rPr>
        <w:t>:</w:t>
      </w:r>
    </w:p>
    <w:p w14:paraId="4B1E0037" w14:textId="3CF0909A" w:rsidR="00E71049" w:rsidRDefault="00E71049" w:rsidP="005502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xml:space="preserve">• Electronic devices (e.g., phone, cameras, laptops) </w:t>
      </w:r>
    </w:p>
    <w:p w14:paraId="73E834B7" w14:textId="77777777" w:rsidR="00550215" w:rsidRDefault="00E71049" w:rsidP="005502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Property/Housing</w:t>
      </w:r>
    </w:p>
    <w:p w14:paraId="2E3B4957" w14:textId="77777777" w:rsidR="00550215" w:rsidRDefault="00550215" w:rsidP="005502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0000"/>
          <w:bdr w:val="nil"/>
          <w:lang w:val="en-US"/>
        </w:rPr>
      </w:pPr>
      <w:r>
        <w:rPr>
          <w:rFonts w:ascii="Helvetica" w:eastAsia="Arial Unicode MS" w:hAnsi="Helvetica" w:cs="Helvetica"/>
          <w:color w:val="000000"/>
          <w:bdr w:val="nil"/>
          <w:lang w:val="en-US"/>
        </w:rPr>
        <w:t>• News articles</w:t>
      </w:r>
    </w:p>
    <w:p w14:paraId="6E4618D4" w14:textId="15640F3B" w:rsidR="006F681E" w:rsidRDefault="006F681E" w:rsidP="00E71049">
      <w:pPr>
        <w:pBdr>
          <w:top w:val="nil"/>
          <w:left w:val="nil"/>
          <w:bottom w:val="nil"/>
          <w:right w:val="nil"/>
          <w:between w:val="nil"/>
          <w:bar w:val="nil"/>
        </w:pBdr>
        <w:rPr>
          <w:rFonts w:ascii="Helvetica" w:eastAsia="Arial Unicode MS" w:hAnsi="Helvetica" w:cs="Helvetica"/>
          <w:color w:val="000000"/>
          <w:bdr w:val="nil"/>
          <w:lang w:val="en-US"/>
        </w:rPr>
      </w:pPr>
    </w:p>
    <w:p w14:paraId="3AA9040E" w14:textId="08E1DCC7" w:rsidR="00E71049" w:rsidRDefault="00E71049" w:rsidP="00E71049">
      <w:pPr>
        <w:pBdr>
          <w:top w:val="nil"/>
          <w:left w:val="nil"/>
          <w:bottom w:val="nil"/>
          <w:right w:val="nil"/>
          <w:between w:val="nil"/>
          <w:bar w:val="nil"/>
        </w:pBdr>
        <w:rPr>
          <w:rFonts w:ascii="Helvetica Neue" w:hAnsi="Helvetica Neue"/>
          <w:color w:val="000000" w:themeColor="text1"/>
          <w:lang w:val="en-US"/>
        </w:rPr>
      </w:pPr>
    </w:p>
    <w:p w14:paraId="7E8C1F18" w14:textId="0B51749D" w:rsidR="00E71049" w:rsidRPr="00E71049" w:rsidRDefault="00204F96" w:rsidP="005502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r w:rsidRPr="00E71049">
        <w:rPr>
          <w:rFonts w:ascii="Helvetica" w:eastAsia="Arial Unicode MS" w:hAnsi="Helvetica" w:cs="Helvetica"/>
          <w:color w:val="00B050"/>
          <w:bdr w:val="nil"/>
          <w:lang w:val="en-US"/>
        </w:rPr>
        <w:t xml:space="preserve">• </w:t>
      </w:r>
      <w:r w:rsidR="00E71049" w:rsidRPr="00E71049">
        <w:rPr>
          <w:rFonts w:ascii="Helvetica" w:eastAsia="Arial Unicode MS" w:hAnsi="Helvetica" w:cs="Helvetica"/>
          <w:color w:val="00B050"/>
          <w:bdr w:val="nil"/>
          <w:lang w:val="en-US"/>
        </w:rPr>
        <w:t>Electronic devices</w:t>
      </w:r>
      <w:r>
        <w:rPr>
          <w:rFonts w:ascii="Helvetica" w:eastAsia="Arial Unicode MS" w:hAnsi="Helvetica" w:cs="Helvetica"/>
          <w:color w:val="00B050"/>
          <w:bdr w:val="nil"/>
          <w:lang w:val="en-US"/>
        </w:rPr>
        <w:t xml:space="preserve">: technical </w:t>
      </w:r>
      <w:r w:rsidR="00E71049" w:rsidRPr="00E71049">
        <w:rPr>
          <w:rFonts w:ascii="Helvetica" w:eastAsia="Arial Unicode MS" w:hAnsi="Helvetica" w:cs="Helvetica"/>
          <w:color w:val="00B050"/>
          <w:bdr w:val="nil"/>
          <w:lang w:val="en-US"/>
        </w:rPr>
        <w:t>features</w:t>
      </w:r>
      <w:r>
        <w:rPr>
          <w:rFonts w:ascii="Helvetica" w:eastAsia="Arial Unicode MS" w:hAnsi="Helvetica" w:cs="Helvetica"/>
          <w:color w:val="00B050"/>
          <w:bdr w:val="nil"/>
          <w:lang w:val="en-US"/>
        </w:rPr>
        <w:t>, price</w:t>
      </w:r>
    </w:p>
    <w:p w14:paraId="4EF365B4" w14:textId="77777777" w:rsidR="00550215" w:rsidRPr="00E71049" w:rsidRDefault="00E71049" w:rsidP="005502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r w:rsidRPr="00E71049">
        <w:rPr>
          <w:rFonts w:ascii="Helvetica" w:eastAsia="Arial Unicode MS" w:hAnsi="Helvetica" w:cs="Helvetica"/>
          <w:color w:val="00B050"/>
          <w:bdr w:val="nil"/>
          <w:lang w:val="en-US"/>
        </w:rPr>
        <w:t>• Property/Housing</w:t>
      </w:r>
      <w:r w:rsidR="00204F96">
        <w:rPr>
          <w:rFonts w:ascii="Helvetica" w:eastAsia="Arial Unicode MS" w:hAnsi="Helvetica" w:cs="Helvetica"/>
          <w:color w:val="00B050"/>
          <w:bdr w:val="nil"/>
          <w:lang w:val="en-US"/>
        </w:rPr>
        <w:t xml:space="preserve">: </w:t>
      </w:r>
      <w:r w:rsidRPr="00E71049">
        <w:rPr>
          <w:rFonts w:ascii="Helvetica" w:eastAsia="Arial Unicode MS" w:hAnsi="Helvetica" w:cs="Helvetica"/>
          <w:color w:val="00B050"/>
          <w:bdr w:val="nil"/>
          <w:lang w:val="en-US"/>
        </w:rPr>
        <w:t>area size, floor height, age, location</w:t>
      </w:r>
    </w:p>
    <w:p w14:paraId="6A918CD8" w14:textId="77777777" w:rsidR="00550215" w:rsidRPr="00E71049" w:rsidRDefault="00550215" w:rsidP="005502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r w:rsidRPr="00E71049">
        <w:rPr>
          <w:rFonts w:ascii="Helvetica" w:eastAsia="Arial Unicode MS" w:hAnsi="Helvetica" w:cs="Helvetica"/>
          <w:color w:val="00B050"/>
          <w:bdr w:val="nil"/>
          <w:lang w:val="en-US"/>
        </w:rPr>
        <w:t>• News articles</w:t>
      </w:r>
      <w:r>
        <w:rPr>
          <w:rFonts w:ascii="Helvetica" w:eastAsia="Arial Unicode MS" w:hAnsi="Helvetica" w:cs="Helvetica"/>
          <w:color w:val="00B050"/>
          <w:bdr w:val="nil"/>
          <w:lang w:val="en-US"/>
        </w:rPr>
        <w:t xml:space="preserve">: </w:t>
      </w:r>
      <w:r w:rsidRPr="00E71049">
        <w:rPr>
          <w:rFonts w:ascii="Helvetica" w:eastAsia="Arial Unicode MS" w:hAnsi="Helvetica" w:cs="Helvetica"/>
          <w:color w:val="00B050"/>
          <w:bdr w:val="nil"/>
          <w:lang w:val="en-US"/>
        </w:rPr>
        <w:t>source</w:t>
      </w:r>
      <w:r>
        <w:rPr>
          <w:rFonts w:ascii="Helvetica" w:eastAsia="Arial Unicode MS" w:hAnsi="Helvetica" w:cs="Helvetica"/>
          <w:color w:val="00B050"/>
          <w:bdr w:val="nil"/>
          <w:lang w:val="en-US"/>
        </w:rPr>
        <w:t>,</w:t>
      </w:r>
      <w:r w:rsidRPr="00E71049">
        <w:rPr>
          <w:rFonts w:ascii="Helvetica" w:eastAsia="Arial Unicode MS" w:hAnsi="Helvetica" w:cs="Helvetica"/>
          <w:color w:val="00B050"/>
          <w:bdr w:val="nil"/>
          <w:lang w:val="en-US"/>
        </w:rPr>
        <w:t xml:space="preserve"> text features</w:t>
      </w:r>
    </w:p>
    <w:p w14:paraId="5BDF852C" w14:textId="1632322F" w:rsidR="00E71049" w:rsidRPr="00204F96" w:rsidRDefault="00E71049" w:rsidP="00204F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Arial Unicode MS" w:hAnsi="Helvetica" w:cs="Helvetica"/>
          <w:color w:val="00B050"/>
          <w:bdr w:val="nil"/>
          <w:lang w:val="en-US"/>
        </w:rPr>
      </w:pPr>
    </w:p>
    <w:p w14:paraId="3B7B733B" w14:textId="77777777" w:rsidR="00E71049" w:rsidRDefault="00E71049" w:rsidP="00E71049">
      <w:pPr>
        <w:pBdr>
          <w:top w:val="nil"/>
          <w:left w:val="nil"/>
          <w:bottom w:val="nil"/>
          <w:right w:val="nil"/>
          <w:between w:val="nil"/>
          <w:bar w:val="nil"/>
        </w:pBdr>
        <w:rPr>
          <w:rFonts w:ascii="Helvetica Neue" w:hAnsi="Helvetica Neue"/>
          <w:color w:val="000000" w:themeColor="text1"/>
          <w:lang w:val="en-US"/>
        </w:rPr>
      </w:pPr>
    </w:p>
    <w:p w14:paraId="785DD8D9" w14:textId="4354E9C7" w:rsidR="00E71049" w:rsidRDefault="00E71049" w:rsidP="00E71049">
      <w:pPr>
        <w:pBdr>
          <w:top w:val="nil"/>
          <w:left w:val="nil"/>
          <w:bottom w:val="nil"/>
          <w:right w:val="nil"/>
          <w:between w:val="nil"/>
          <w:bar w:val="nil"/>
        </w:pBdr>
        <w:rPr>
          <w:rFonts w:ascii="Helvetica Neue" w:hAnsi="Helvetica Neue"/>
          <w:color w:val="000000" w:themeColor="text1"/>
          <w:lang w:val="en-US"/>
        </w:rPr>
      </w:pPr>
    </w:p>
    <w:p w14:paraId="2B9960B8" w14:textId="76ABB424" w:rsidR="00E71049" w:rsidRDefault="00E71049" w:rsidP="00E71049">
      <w:pPr>
        <w:pBdr>
          <w:top w:val="nil"/>
          <w:left w:val="nil"/>
          <w:bottom w:val="nil"/>
          <w:right w:val="nil"/>
          <w:between w:val="nil"/>
          <w:bar w:val="nil"/>
        </w:pBdr>
        <w:rPr>
          <w:rFonts w:ascii="Helvetica" w:eastAsia="Arial Unicode MS" w:hAnsi="Helvetica" w:cs="Helvetica"/>
          <w:color w:val="000000"/>
          <w:bdr w:val="nil"/>
          <w:lang w:val="en-US"/>
        </w:rPr>
      </w:pPr>
      <w:r w:rsidRPr="00E71049">
        <w:rPr>
          <w:rFonts w:ascii="Helvetica" w:eastAsia="Arial Unicode MS" w:hAnsi="Helvetica" w:cs="Helvetica"/>
          <w:b/>
          <w:color w:val="000000"/>
          <w:bdr w:val="nil"/>
          <w:lang w:val="en-US"/>
        </w:rPr>
        <w:t>2e)</w:t>
      </w:r>
      <w:r w:rsidR="00550215">
        <w:rPr>
          <w:rFonts w:ascii="Helvetica" w:eastAsia="Arial Unicode MS" w:hAnsi="Helvetica" w:cs="Helvetica"/>
          <w:b/>
          <w:color w:val="000000"/>
          <w:bdr w:val="nil"/>
          <w:lang w:val="en-US"/>
        </w:rPr>
        <w:t xml:space="preserve"> </w:t>
      </w:r>
      <w:r w:rsidR="00550215">
        <w:rPr>
          <w:rFonts w:ascii="Helvetica" w:eastAsia="Arial Unicode MS" w:hAnsi="Helvetica" w:cs="Helvetica"/>
          <w:color w:val="000000"/>
          <w:bdr w:val="nil"/>
          <w:lang w:val="en-US"/>
        </w:rPr>
        <w:t>Considering</w:t>
      </w:r>
      <w:r>
        <w:rPr>
          <w:rFonts w:ascii="Helvetica" w:eastAsia="Arial Unicode MS" w:hAnsi="Helvetica" w:cs="Helvetica"/>
          <w:color w:val="000000"/>
          <w:bdr w:val="nil"/>
          <w:lang w:val="en-US"/>
        </w:rPr>
        <w:t xml:space="preserve"> your answers in (d), </w:t>
      </w:r>
      <w:r w:rsidR="007E27A4">
        <w:rPr>
          <w:rFonts w:ascii="Helvetica" w:eastAsia="Arial Unicode MS" w:hAnsi="Helvetica" w:cs="Helvetica"/>
          <w:color w:val="000000"/>
          <w:bdr w:val="nil"/>
          <w:lang w:val="en-US"/>
        </w:rPr>
        <w:t xml:space="preserve">what do you think are the most important </w:t>
      </w:r>
      <w:r w:rsidR="00204F96">
        <w:rPr>
          <w:rFonts w:ascii="Helvetica" w:eastAsia="Arial Unicode MS" w:hAnsi="Helvetica" w:cs="Helvetica"/>
          <w:color w:val="000000"/>
          <w:bdr w:val="nil"/>
          <w:lang w:val="en-US"/>
        </w:rPr>
        <w:t>difference</w:t>
      </w:r>
      <w:r w:rsidR="007E27A4">
        <w:rPr>
          <w:rFonts w:ascii="Helvetica" w:eastAsia="Arial Unicode MS" w:hAnsi="Helvetica" w:cs="Helvetica"/>
          <w:color w:val="000000"/>
          <w:bdr w:val="nil"/>
          <w:lang w:val="en-US"/>
        </w:rPr>
        <w:t xml:space="preserve">(s) </w:t>
      </w:r>
      <w:r w:rsidR="00204F96">
        <w:rPr>
          <w:rFonts w:ascii="Helvetica" w:eastAsia="Arial Unicode MS" w:hAnsi="Helvetica" w:cs="Helvetica"/>
          <w:color w:val="000000"/>
          <w:bdr w:val="nil"/>
          <w:lang w:val="en-US"/>
        </w:rPr>
        <w:t>between these categories</w:t>
      </w:r>
      <w:r>
        <w:rPr>
          <w:rFonts w:ascii="Helvetica" w:eastAsia="Arial Unicode MS" w:hAnsi="Helvetica" w:cs="Helvetica"/>
          <w:color w:val="000000"/>
          <w:bdr w:val="nil"/>
          <w:lang w:val="en-US"/>
        </w:rPr>
        <w:t xml:space="preserve"> </w:t>
      </w:r>
      <w:r w:rsidR="00204F96">
        <w:rPr>
          <w:rFonts w:ascii="Helvetica" w:eastAsia="Arial Unicode MS" w:hAnsi="Helvetica" w:cs="Helvetica"/>
          <w:color w:val="000000"/>
          <w:bdr w:val="nil"/>
          <w:lang w:val="en-US"/>
        </w:rPr>
        <w:t>in terms of how you might expect content-based recommender systems to perform</w:t>
      </w:r>
      <w:r w:rsidR="007E27A4">
        <w:rPr>
          <w:rFonts w:ascii="Helvetica" w:eastAsia="Arial Unicode MS" w:hAnsi="Helvetica" w:cs="Helvetica"/>
          <w:color w:val="000000"/>
          <w:bdr w:val="nil"/>
          <w:lang w:val="en-US"/>
        </w:rPr>
        <w:t>?</w:t>
      </w:r>
      <w:r w:rsidR="00204F96">
        <w:rPr>
          <w:rFonts w:ascii="Helvetica" w:eastAsia="Arial Unicode MS" w:hAnsi="Helvetica" w:cs="Helvetica"/>
          <w:color w:val="000000"/>
          <w:bdr w:val="nil"/>
          <w:lang w:val="en-US"/>
        </w:rPr>
        <w:t xml:space="preserve"> </w:t>
      </w:r>
      <w:r w:rsidR="00833975">
        <w:rPr>
          <w:rFonts w:ascii="Helvetica" w:eastAsia="Arial Unicode MS" w:hAnsi="Helvetica" w:cs="Helvetica"/>
          <w:color w:val="000000"/>
          <w:bdr w:val="nil"/>
          <w:lang w:val="en-US"/>
        </w:rPr>
        <w:t>(</w:t>
      </w:r>
      <w:r>
        <w:rPr>
          <w:rFonts w:ascii="Helvetica" w:eastAsia="Arial Unicode MS" w:hAnsi="Helvetica" w:cs="Helvetica"/>
          <w:color w:val="000000"/>
          <w:bdr w:val="nil"/>
          <w:lang w:val="en-US"/>
        </w:rPr>
        <w:t>This is a</w:t>
      </w:r>
      <w:r w:rsidR="00833975">
        <w:rPr>
          <w:rFonts w:ascii="Helvetica" w:eastAsia="Arial Unicode MS" w:hAnsi="Helvetica" w:cs="Helvetica"/>
          <w:color w:val="000000"/>
          <w:bdr w:val="nil"/>
          <w:lang w:val="en-US"/>
        </w:rPr>
        <w:t xml:space="preserve">n </w:t>
      </w:r>
      <w:r>
        <w:rPr>
          <w:rFonts w:ascii="Helvetica" w:eastAsia="Arial Unicode MS" w:hAnsi="Helvetica" w:cs="Helvetica"/>
          <w:color w:val="000000"/>
          <w:bdr w:val="nil"/>
          <w:lang w:val="en-US"/>
        </w:rPr>
        <w:t>open questio</w:t>
      </w:r>
      <w:r w:rsidR="007E27A4">
        <w:rPr>
          <w:rFonts w:ascii="Helvetica" w:eastAsia="Arial Unicode MS" w:hAnsi="Helvetica" w:cs="Helvetica"/>
          <w:color w:val="000000"/>
          <w:bdr w:val="nil"/>
          <w:lang w:val="en-US"/>
        </w:rPr>
        <w:t>n</w:t>
      </w:r>
      <w:r w:rsidR="00833975">
        <w:rPr>
          <w:rFonts w:ascii="Helvetica" w:eastAsia="Arial Unicode MS" w:hAnsi="Helvetica" w:cs="Helvetica"/>
          <w:color w:val="000000"/>
          <w:bdr w:val="nil"/>
          <w:lang w:val="en-US"/>
        </w:rPr>
        <w:t>).</w:t>
      </w:r>
    </w:p>
    <w:p w14:paraId="6C136605" w14:textId="3F3DB4B1" w:rsidR="00E71049" w:rsidRDefault="00E71049" w:rsidP="00E71049">
      <w:pPr>
        <w:pBdr>
          <w:top w:val="nil"/>
          <w:left w:val="nil"/>
          <w:bottom w:val="nil"/>
          <w:right w:val="nil"/>
          <w:between w:val="nil"/>
          <w:bar w:val="nil"/>
        </w:pBdr>
        <w:rPr>
          <w:rFonts w:ascii="Helvetica Neue" w:hAnsi="Helvetica Neue"/>
          <w:color w:val="000000" w:themeColor="text1"/>
          <w:lang w:val="en-US"/>
        </w:rPr>
      </w:pPr>
    </w:p>
    <w:p w14:paraId="31285D76" w14:textId="75FA8E5B" w:rsidR="00204F96" w:rsidRPr="00E71049" w:rsidRDefault="00204F96" w:rsidP="00204F96">
      <w:pPr>
        <w:pBdr>
          <w:top w:val="nil"/>
          <w:left w:val="nil"/>
          <w:bottom w:val="nil"/>
          <w:right w:val="nil"/>
          <w:between w:val="nil"/>
          <w:bar w:val="nil"/>
        </w:pBdr>
        <w:rPr>
          <w:rFonts w:ascii="Helvetica Neue" w:hAnsi="Helvetica Neue"/>
          <w:color w:val="00B050"/>
          <w:lang w:val="en-US"/>
        </w:rPr>
      </w:pPr>
      <w:r>
        <w:rPr>
          <w:rFonts w:ascii="Helvetica" w:eastAsia="Arial Unicode MS" w:hAnsi="Helvetica" w:cs="Helvetica"/>
          <w:color w:val="00B050"/>
          <w:bdr w:val="nil"/>
          <w:lang w:val="en-US"/>
        </w:rPr>
        <w:t xml:space="preserve">In some categories, we have relatively </w:t>
      </w:r>
      <w:r w:rsidRPr="0082642C">
        <w:rPr>
          <w:rFonts w:ascii="Helvetica" w:eastAsia="Arial Unicode MS" w:hAnsi="Helvetica" w:cs="Helvetica"/>
          <w:b/>
          <w:color w:val="00B050"/>
          <w:bdr w:val="nil"/>
          <w:lang w:val="en-US"/>
        </w:rPr>
        <w:t>informative features</w:t>
      </w:r>
      <w:r>
        <w:rPr>
          <w:rFonts w:ascii="Helvetica" w:eastAsia="Arial Unicode MS" w:hAnsi="Helvetica" w:cs="Helvetica"/>
          <w:color w:val="00B050"/>
          <w:bdr w:val="nil"/>
          <w:lang w:val="en-US"/>
        </w:rPr>
        <w:t xml:space="preserve"> which could relate to product quality in a stronger way: e.g. technical features of electronic devices, and features of property</w:t>
      </w:r>
      <w:r w:rsidR="001C1A41">
        <w:rPr>
          <w:rFonts w:ascii="Helvetica" w:eastAsia="Arial Unicode MS" w:hAnsi="Helvetica" w:cs="Helvetica"/>
          <w:color w:val="00B050"/>
          <w:bdr w:val="nil"/>
          <w:lang w:val="en-US"/>
        </w:rPr>
        <w:t xml:space="preserve"> like location and area size</w:t>
      </w:r>
      <w:r>
        <w:rPr>
          <w:rFonts w:ascii="Helvetica" w:eastAsia="Arial Unicode MS" w:hAnsi="Helvetica" w:cs="Helvetica"/>
          <w:color w:val="00B050"/>
          <w:bdr w:val="nil"/>
          <w:lang w:val="en-US"/>
        </w:rPr>
        <w:t xml:space="preserve"> which are highly informative. In other categories, </w:t>
      </w:r>
      <w:r w:rsidR="00490569">
        <w:rPr>
          <w:rFonts w:ascii="Helvetica" w:eastAsia="Arial Unicode MS" w:hAnsi="Helvetica" w:cs="Helvetica"/>
          <w:color w:val="00B050"/>
          <w:bdr w:val="nil"/>
          <w:lang w:val="en-US"/>
        </w:rPr>
        <w:t>features may be less informative</w:t>
      </w:r>
      <w:r>
        <w:rPr>
          <w:rFonts w:ascii="Helvetica" w:eastAsia="Arial Unicode MS" w:hAnsi="Helvetica" w:cs="Helvetica"/>
          <w:color w:val="00B050"/>
          <w:bdr w:val="nil"/>
          <w:lang w:val="en-US"/>
        </w:rPr>
        <w:t xml:space="preserve">, or the quality may be highly subjective, e.g. news articles, making it difficult for content-based recommendation systems to perform well. In the latter case, we would expect to have to rely more on collaborative filtering rather than content. </w:t>
      </w:r>
    </w:p>
    <w:p w14:paraId="3D49D347" w14:textId="30898FF3" w:rsidR="00E71049" w:rsidRPr="00E71049" w:rsidRDefault="00E71049" w:rsidP="00E71049">
      <w:pPr>
        <w:pBdr>
          <w:top w:val="nil"/>
          <w:left w:val="nil"/>
          <w:bottom w:val="nil"/>
          <w:right w:val="nil"/>
          <w:between w:val="nil"/>
          <w:bar w:val="nil"/>
        </w:pBdr>
        <w:rPr>
          <w:rFonts w:ascii="Helvetica Neue" w:hAnsi="Helvetica Neue"/>
          <w:color w:val="00B050"/>
          <w:lang w:val="en-US"/>
        </w:rPr>
      </w:pPr>
    </w:p>
    <w:sectPr w:rsidR="00E71049" w:rsidRPr="00E71049" w:rsidSect="00C54F0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04966" w14:textId="77777777" w:rsidR="00D94D02" w:rsidRDefault="00D94D02">
      <w:r>
        <w:separator/>
      </w:r>
    </w:p>
  </w:endnote>
  <w:endnote w:type="continuationSeparator" w:id="0">
    <w:p w14:paraId="01C799E9" w14:textId="77777777" w:rsidR="00D94D02" w:rsidRDefault="00D94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w Cen MT">
    <w:panose1 w:val="020B0602020104020603"/>
    <w:charset w:val="4D"/>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0911B" w14:textId="77777777" w:rsidR="004A7988" w:rsidRDefault="004A79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7DF27" w14:textId="77777777" w:rsidR="004A7988" w:rsidRDefault="004A79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591B0" w14:textId="77777777" w:rsidR="004A7988" w:rsidRDefault="004A79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A82DC" w14:textId="77777777" w:rsidR="00D94D02" w:rsidRDefault="00D94D02">
      <w:r>
        <w:separator/>
      </w:r>
    </w:p>
  </w:footnote>
  <w:footnote w:type="continuationSeparator" w:id="0">
    <w:p w14:paraId="30815E5A" w14:textId="77777777" w:rsidR="00D94D02" w:rsidRDefault="00D94D02">
      <w:r>
        <w:continuationSeparator/>
      </w:r>
    </w:p>
  </w:footnote>
  <w:footnote w:id="1">
    <w:p w14:paraId="1A369486" w14:textId="7199EAA6" w:rsidR="00243DC3" w:rsidRPr="00243DC3" w:rsidRDefault="00342194">
      <w:pPr>
        <w:pStyle w:val="FootnoteText"/>
      </w:pPr>
      <w:r>
        <w:rPr>
          <w:rStyle w:val="FootnoteReference"/>
        </w:rPr>
        <w:footnoteRef/>
      </w:r>
      <w:r>
        <w:t xml:space="preserve"> </w:t>
      </w:r>
      <w:hyperlink r:id="rId1" w:history="1">
        <w:r w:rsidR="00243DC3" w:rsidRPr="0044104B">
          <w:rPr>
            <w:rStyle w:val="Hyperlink"/>
          </w:rPr>
          <w:t>https://www.who.int/news-room/fact-sheets/detail/cardiovascular-diseases-(cvds)</w:t>
        </w:r>
      </w:hyperlink>
      <w:r w:rsidR="00243DC3">
        <w:t xml:space="preserve"> </w:t>
      </w:r>
    </w:p>
  </w:footnote>
  <w:footnote w:id="2">
    <w:p w14:paraId="4BE45B5A" w14:textId="5DA74301" w:rsidR="00243DC3" w:rsidRPr="00243DC3" w:rsidRDefault="00243DC3">
      <w:pPr>
        <w:pStyle w:val="FootnoteText"/>
        <w:rPr>
          <w:lang w:val="en-US"/>
        </w:rPr>
      </w:pPr>
      <w:r>
        <w:rPr>
          <w:rStyle w:val="FootnoteReference"/>
        </w:rPr>
        <w:footnoteRef/>
      </w:r>
      <w:r>
        <w:t xml:space="preserve"> </w:t>
      </w:r>
      <w:hyperlink r:id="rId2" w:history="1">
        <w:r w:rsidRPr="00243DC3">
          <w:rPr>
            <w:rStyle w:val="Hyperlink"/>
          </w:rPr>
          <w:t>https://www.kaggle.com/datasets/fedesoriano/heart-failure-prediction</w:t>
        </w:r>
      </w:hyperlink>
    </w:p>
  </w:footnote>
  <w:footnote w:id="3">
    <w:p w14:paraId="51680BDF" w14:textId="6EF6E3D4" w:rsidR="005A6129" w:rsidRPr="005A6129" w:rsidRDefault="005A6129">
      <w:pPr>
        <w:pStyle w:val="FootnoteText"/>
        <w:rPr>
          <w:lang w:val="en-US"/>
        </w:rPr>
      </w:pPr>
      <w:r>
        <w:rPr>
          <w:rStyle w:val="FootnoteReference"/>
        </w:rPr>
        <w:footnoteRef/>
      </w:r>
      <w:r>
        <w:t xml:space="preserve"> </w:t>
      </w:r>
      <w:r>
        <w:rPr>
          <w:lang w:val="en-US"/>
        </w:rPr>
        <w:t xml:space="preserve">If this seems surprising, note that this is maximal heart rate, not resting heart rate.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9A86" w14:textId="77777777" w:rsidR="000E5748" w:rsidRDefault="000E57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A47" w14:textId="77777777" w:rsidR="000E5748" w:rsidRDefault="000E57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D11AB" w14:textId="77777777" w:rsidR="000E5748" w:rsidRDefault="000E57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A6606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1D6FA4"/>
    <w:multiLevelType w:val="hybridMultilevel"/>
    <w:tmpl w:val="788AD746"/>
    <w:lvl w:ilvl="0" w:tplc="22266E30">
      <w:numFmt w:val="bullet"/>
      <w:lvlText w:val="-"/>
      <w:lvlJc w:val="left"/>
      <w:pPr>
        <w:ind w:left="720" w:hanging="360"/>
      </w:pPr>
      <w:rPr>
        <w:rFonts w:ascii="Helvetica Neue" w:eastAsia="Times New Roman" w:hAnsi="Helvetica Neu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5D481F"/>
    <w:multiLevelType w:val="hybridMultilevel"/>
    <w:tmpl w:val="CCC67C70"/>
    <w:lvl w:ilvl="0" w:tplc="ACEA0DCC">
      <w:numFmt w:val="bullet"/>
      <w:lvlText w:val="-"/>
      <w:lvlJc w:val="left"/>
      <w:pPr>
        <w:ind w:left="720" w:hanging="360"/>
      </w:pPr>
      <w:rPr>
        <w:rFonts w:ascii="Helvetica Neue" w:eastAsia="Arial Unicode MS" w:hAnsi="Helvetica Neue" w:cs="Helvetica Neue"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C1798"/>
    <w:multiLevelType w:val="multilevel"/>
    <w:tmpl w:val="CC30CEB8"/>
    <w:numStyleLink w:val="Numbered"/>
  </w:abstractNum>
  <w:abstractNum w:abstractNumId="7" w15:restartNumberingAfterBreak="0">
    <w:nsid w:val="1121504C"/>
    <w:multiLevelType w:val="hybridMultilevel"/>
    <w:tmpl w:val="8824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826E0B"/>
    <w:multiLevelType w:val="hybridMultilevel"/>
    <w:tmpl w:val="D250EEF0"/>
    <w:lvl w:ilvl="0" w:tplc="66A419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C54EE"/>
    <w:multiLevelType w:val="hybridMultilevel"/>
    <w:tmpl w:val="E98E8AA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8FC2D78"/>
    <w:multiLevelType w:val="hybridMultilevel"/>
    <w:tmpl w:val="411E9164"/>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A4C41"/>
    <w:multiLevelType w:val="hybridMultilevel"/>
    <w:tmpl w:val="04A48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CD5DB7"/>
    <w:multiLevelType w:val="hybridMultilevel"/>
    <w:tmpl w:val="F3C09B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1FED7B84"/>
    <w:multiLevelType w:val="hybridMultilevel"/>
    <w:tmpl w:val="59EE7360"/>
    <w:lvl w:ilvl="0" w:tplc="A26452EC">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76338C"/>
    <w:multiLevelType w:val="hybridMultilevel"/>
    <w:tmpl w:val="8E88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778AF"/>
    <w:multiLevelType w:val="hybridMultilevel"/>
    <w:tmpl w:val="DF626388"/>
    <w:numStyleLink w:val="Dash"/>
  </w:abstractNum>
  <w:abstractNum w:abstractNumId="16" w15:restartNumberingAfterBreak="0">
    <w:nsid w:val="2A8F7323"/>
    <w:multiLevelType w:val="hybridMultilevel"/>
    <w:tmpl w:val="D122BA74"/>
    <w:lvl w:ilvl="0" w:tplc="ACC4571A">
      <w:numFmt w:val="bullet"/>
      <w:lvlText w:val="-"/>
      <w:lvlJc w:val="left"/>
      <w:pPr>
        <w:ind w:left="720" w:hanging="360"/>
      </w:pPr>
      <w:rPr>
        <w:rFonts w:ascii="Helvetica Neue" w:eastAsia="Arial Unicode MS" w:hAnsi="Helvetica Neue" w:cs="Helvetica Neue"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911568"/>
    <w:multiLevelType w:val="hybridMultilevel"/>
    <w:tmpl w:val="6B62265A"/>
    <w:lvl w:ilvl="0" w:tplc="623297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94B16"/>
    <w:multiLevelType w:val="hybridMultilevel"/>
    <w:tmpl w:val="BBF2C2DE"/>
    <w:lvl w:ilvl="0" w:tplc="42B2FC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162E1E"/>
    <w:multiLevelType w:val="hybridMultilevel"/>
    <w:tmpl w:val="41E2FB2C"/>
    <w:lvl w:ilvl="0" w:tplc="52A27432">
      <w:start w:val="1"/>
      <w:numFmt w:val="lowerLetter"/>
      <w:lvlText w:val="(%1)"/>
      <w:lvlJc w:val="left"/>
      <w:pPr>
        <w:ind w:left="720" w:hanging="360"/>
      </w:pPr>
      <w:rPr>
        <w:rFonts w:ascii="Helvetica Neue" w:eastAsia="Arial Unicode MS" w:hAnsi="Helvetica Neue" w:cs="Helvetica"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EF1A5F"/>
    <w:multiLevelType w:val="hybridMultilevel"/>
    <w:tmpl w:val="DF626388"/>
    <w:styleLink w:val="Dash"/>
    <w:lvl w:ilvl="0" w:tplc="B7826CF4">
      <w:start w:val="1"/>
      <w:numFmt w:val="bullet"/>
      <w:lvlText w:val="⁃"/>
      <w:lvlJc w:val="left"/>
      <w:pPr>
        <w:ind w:left="51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1" w:tplc="46AE060C">
      <w:start w:val="1"/>
      <w:numFmt w:val="bullet"/>
      <w:lvlText w:val="⁃"/>
      <w:lvlJc w:val="left"/>
      <w:pPr>
        <w:ind w:left="69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2" w:tplc="3716CA6A">
      <w:start w:val="1"/>
      <w:numFmt w:val="bullet"/>
      <w:lvlText w:val="⁃"/>
      <w:lvlJc w:val="left"/>
      <w:pPr>
        <w:ind w:left="87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3" w:tplc="EC1818AE">
      <w:start w:val="1"/>
      <w:numFmt w:val="bullet"/>
      <w:lvlText w:val="⁃"/>
      <w:lvlJc w:val="left"/>
      <w:pPr>
        <w:ind w:left="105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4" w:tplc="13A03068">
      <w:start w:val="1"/>
      <w:numFmt w:val="bullet"/>
      <w:lvlText w:val="⁃"/>
      <w:lvlJc w:val="left"/>
      <w:pPr>
        <w:ind w:left="123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5" w:tplc="671AB714">
      <w:start w:val="1"/>
      <w:numFmt w:val="bullet"/>
      <w:lvlText w:val="⁃"/>
      <w:lvlJc w:val="left"/>
      <w:pPr>
        <w:ind w:left="141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6" w:tplc="154074E8">
      <w:start w:val="1"/>
      <w:numFmt w:val="bullet"/>
      <w:lvlText w:val="⁃"/>
      <w:lvlJc w:val="left"/>
      <w:pPr>
        <w:ind w:left="159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7" w:tplc="8CAE9072">
      <w:start w:val="1"/>
      <w:numFmt w:val="bullet"/>
      <w:lvlText w:val="⁃"/>
      <w:lvlJc w:val="left"/>
      <w:pPr>
        <w:ind w:left="177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8" w:tplc="EFF8942E">
      <w:start w:val="1"/>
      <w:numFmt w:val="bullet"/>
      <w:lvlText w:val="⁃"/>
      <w:lvlJc w:val="left"/>
      <w:pPr>
        <w:ind w:left="195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abstractNum>
  <w:abstractNum w:abstractNumId="21" w15:restartNumberingAfterBreak="0">
    <w:nsid w:val="3A8D050D"/>
    <w:multiLevelType w:val="hybridMultilevel"/>
    <w:tmpl w:val="E98E8A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3EC1215E"/>
    <w:multiLevelType w:val="hybridMultilevel"/>
    <w:tmpl w:val="8B224376"/>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8D536C"/>
    <w:multiLevelType w:val="hybridMultilevel"/>
    <w:tmpl w:val="C1F6AE3A"/>
    <w:lvl w:ilvl="0" w:tplc="8596518E">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9F43EE"/>
    <w:multiLevelType w:val="hybridMultilevel"/>
    <w:tmpl w:val="69426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BF534F"/>
    <w:multiLevelType w:val="hybridMultilevel"/>
    <w:tmpl w:val="835A9FE0"/>
    <w:lvl w:ilvl="0" w:tplc="F3D0105E">
      <w:start w:val="1"/>
      <w:numFmt w:val="lowerLetter"/>
      <w:lvlText w:val="(%1)"/>
      <w:lvlJc w:val="left"/>
      <w:pPr>
        <w:ind w:left="720" w:hanging="360"/>
      </w:pPr>
      <w:rPr>
        <w:rFonts w:hint="default"/>
        <w:b w:val="0"/>
        <w:lang w:val="en-SG"/>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9E3756"/>
    <w:multiLevelType w:val="hybridMultilevel"/>
    <w:tmpl w:val="466051A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9522367"/>
    <w:multiLevelType w:val="hybridMultilevel"/>
    <w:tmpl w:val="E300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01775"/>
    <w:multiLevelType w:val="hybridMultilevel"/>
    <w:tmpl w:val="ABBE4AF0"/>
    <w:lvl w:ilvl="0" w:tplc="22266E30">
      <w:numFmt w:val="bullet"/>
      <w:lvlText w:val="-"/>
      <w:lvlJc w:val="left"/>
      <w:pPr>
        <w:ind w:left="720" w:hanging="360"/>
      </w:pPr>
      <w:rPr>
        <w:rFonts w:ascii="Helvetica Neue" w:eastAsia="Times New Roman" w:hAnsi="Helvetica Neu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30F81"/>
    <w:multiLevelType w:val="multilevel"/>
    <w:tmpl w:val="01B2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75599F"/>
    <w:multiLevelType w:val="hybridMultilevel"/>
    <w:tmpl w:val="EDD46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BD79A6"/>
    <w:multiLevelType w:val="hybridMultilevel"/>
    <w:tmpl w:val="14DC7F4C"/>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DF71D7"/>
    <w:multiLevelType w:val="hybridMultilevel"/>
    <w:tmpl w:val="C1FC670E"/>
    <w:lvl w:ilvl="0" w:tplc="FBFED3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902EFD"/>
    <w:multiLevelType w:val="hybridMultilevel"/>
    <w:tmpl w:val="DFC05E78"/>
    <w:lvl w:ilvl="0" w:tplc="324279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FF6C2C"/>
    <w:multiLevelType w:val="hybridMultilevel"/>
    <w:tmpl w:val="14DC7F4C"/>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9368D7"/>
    <w:multiLevelType w:val="hybridMultilevel"/>
    <w:tmpl w:val="A378D666"/>
    <w:lvl w:ilvl="0" w:tplc="BCC20CBA">
      <w:start w:val="1"/>
      <w:numFmt w:val="bullet"/>
      <w:lvlText w:val=" "/>
      <w:lvlJc w:val="left"/>
      <w:pPr>
        <w:tabs>
          <w:tab w:val="num" w:pos="720"/>
        </w:tabs>
        <w:ind w:left="720" w:hanging="360"/>
      </w:pPr>
      <w:rPr>
        <w:rFonts w:ascii="Tw Cen MT" w:hAnsi="Tw Cen MT" w:hint="default"/>
      </w:rPr>
    </w:lvl>
    <w:lvl w:ilvl="1" w:tplc="799CF382" w:tentative="1">
      <w:start w:val="1"/>
      <w:numFmt w:val="bullet"/>
      <w:lvlText w:val=" "/>
      <w:lvlJc w:val="left"/>
      <w:pPr>
        <w:tabs>
          <w:tab w:val="num" w:pos="1440"/>
        </w:tabs>
        <w:ind w:left="1440" w:hanging="360"/>
      </w:pPr>
      <w:rPr>
        <w:rFonts w:ascii="Tw Cen MT" w:hAnsi="Tw Cen MT" w:hint="default"/>
      </w:rPr>
    </w:lvl>
    <w:lvl w:ilvl="2" w:tplc="5B8675D2" w:tentative="1">
      <w:start w:val="1"/>
      <w:numFmt w:val="bullet"/>
      <w:lvlText w:val=" "/>
      <w:lvlJc w:val="left"/>
      <w:pPr>
        <w:tabs>
          <w:tab w:val="num" w:pos="2160"/>
        </w:tabs>
        <w:ind w:left="2160" w:hanging="360"/>
      </w:pPr>
      <w:rPr>
        <w:rFonts w:ascii="Tw Cen MT" w:hAnsi="Tw Cen MT" w:hint="default"/>
      </w:rPr>
    </w:lvl>
    <w:lvl w:ilvl="3" w:tplc="9A5E9356" w:tentative="1">
      <w:start w:val="1"/>
      <w:numFmt w:val="bullet"/>
      <w:lvlText w:val=" "/>
      <w:lvlJc w:val="left"/>
      <w:pPr>
        <w:tabs>
          <w:tab w:val="num" w:pos="2880"/>
        </w:tabs>
        <w:ind w:left="2880" w:hanging="360"/>
      </w:pPr>
      <w:rPr>
        <w:rFonts w:ascii="Tw Cen MT" w:hAnsi="Tw Cen MT" w:hint="default"/>
      </w:rPr>
    </w:lvl>
    <w:lvl w:ilvl="4" w:tplc="BB66F20C" w:tentative="1">
      <w:start w:val="1"/>
      <w:numFmt w:val="bullet"/>
      <w:lvlText w:val=" "/>
      <w:lvlJc w:val="left"/>
      <w:pPr>
        <w:tabs>
          <w:tab w:val="num" w:pos="3600"/>
        </w:tabs>
        <w:ind w:left="3600" w:hanging="360"/>
      </w:pPr>
      <w:rPr>
        <w:rFonts w:ascii="Tw Cen MT" w:hAnsi="Tw Cen MT" w:hint="default"/>
      </w:rPr>
    </w:lvl>
    <w:lvl w:ilvl="5" w:tplc="70947E56" w:tentative="1">
      <w:start w:val="1"/>
      <w:numFmt w:val="bullet"/>
      <w:lvlText w:val=" "/>
      <w:lvlJc w:val="left"/>
      <w:pPr>
        <w:tabs>
          <w:tab w:val="num" w:pos="4320"/>
        </w:tabs>
        <w:ind w:left="4320" w:hanging="360"/>
      </w:pPr>
      <w:rPr>
        <w:rFonts w:ascii="Tw Cen MT" w:hAnsi="Tw Cen MT" w:hint="default"/>
      </w:rPr>
    </w:lvl>
    <w:lvl w:ilvl="6" w:tplc="0882B214" w:tentative="1">
      <w:start w:val="1"/>
      <w:numFmt w:val="bullet"/>
      <w:lvlText w:val=" "/>
      <w:lvlJc w:val="left"/>
      <w:pPr>
        <w:tabs>
          <w:tab w:val="num" w:pos="5040"/>
        </w:tabs>
        <w:ind w:left="5040" w:hanging="360"/>
      </w:pPr>
      <w:rPr>
        <w:rFonts w:ascii="Tw Cen MT" w:hAnsi="Tw Cen MT" w:hint="default"/>
      </w:rPr>
    </w:lvl>
    <w:lvl w:ilvl="7" w:tplc="2550BDF4" w:tentative="1">
      <w:start w:val="1"/>
      <w:numFmt w:val="bullet"/>
      <w:lvlText w:val=" "/>
      <w:lvlJc w:val="left"/>
      <w:pPr>
        <w:tabs>
          <w:tab w:val="num" w:pos="5760"/>
        </w:tabs>
        <w:ind w:left="5760" w:hanging="360"/>
      </w:pPr>
      <w:rPr>
        <w:rFonts w:ascii="Tw Cen MT" w:hAnsi="Tw Cen MT" w:hint="default"/>
      </w:rPr>
    </w:lvl>
    <w:lvl w:ilvl="8" w:tplc="C1F2F724" w:tentative="1">
      <w:start w:val="1"/>
      <w:numFmt w:val="bullet"/>
      <w:lvlText w:val=" "/>
      <w:lvlJc w:val="left"/>
      <w:pPr>
        <w:tabs>
          <w:tab w:val="num" w:pos="6480"/>
        </w:tabs>
        <w:ind w:left="6480" w:hanging="360"/>
      </w:pPr>
      <w:rPr>
        <w:rFonts w:ascii="Tw Cen MT" w:hAnsi="Tw Cen MT" w:hint="default"/>
      </w:rPr>
    </w:lvl>
  </w:abstractNum>
  <w:abstractNum w:abstractNumId="36" w15:restartNumberingAfterBreak="0">
    <w:nsid w:val="616F23A9"/>
    <w:multiLevelType w:val="hybridMultilevel"/>
    <w:tmpl w:val="D23AB36E"/>
    <w:lvl w:ilvl="0" w:tplc="ACC4571A">
      <w:numFmt w:val="bullet"/>
      <w:lvlText w:val="-"/>
      <w:lvlJc w:val="left"/>
      <w:pPr>
        <w:ind w:left="720" w:hanging="360"/>
      </w:pPr>
      <w:rPr>
        <w:rFonts w:ascii="Helvetica Neue" w:eastAsia="Arial Unicode MS" w:hAnsi="Helvetica Neue" w:cs="Helvetica Neue"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873D2D"/>
    <w:multiLevelType w:val="hybridMultilevel"/>
    <w:tmpl w:val="36DC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665B8"/>
    <w:multiLevelType w:val="hybridMultilevel"/>
    <w:tmpl w:val="22E64EEC"/>
    <w:lvl w:ilvl="0" w:tplc="03F07998">
      <w:numFmt w:val="bullet"/>
      <w:lvlText w:val="•"/>
      <w:lvlJc w:val="left"/>
      <w:pPr>
        <w:ind w:left="720" w:hanging="360"/>
      </w:pPr>
      <w:rPr>
        <w:rFonts w:ascii="Helvetica" w:eastAsia="Arial Unicode MS"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6676FD"/>
    <w:multiLevelType w:val="multilevel"/>
    <w:tmpl w:val="CC30CEB8"/>
    <w:styleLink w:val="Numbered"/>
    <w:lvl w:ilvl="0">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78437DF7"/>
    <w:multiLevelType w:val="multilevel"/>
    <w:tmpl w:val="A052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CE5FBD"/>
    <w:multiLevelType w:val="hybridMultilevel"/>
    <w:tmpl w:val="E98E8A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20"/>
  </w:num>
  <w:num w:numId="2">
    <w:abstractNumId w:val="15"/>
  </w:num>
  <w:num w:numId="3">
    <w:abstractNumId w:val="15"/>
    <w:lvlOverride w:ilvl="0">
      <w:lvl w:ilvl="0" w:tplc="F1ECA9A0">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FF3E725A">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5CE2B53C">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6E2040F4">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4F54D410">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12465AD4">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D9F07524">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42147E4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159C4520">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39"/>
  </w:num>
  <w:num w:numId="5">
    <w:abstractNumId w:val="6"/>
  </w:num>
  <w:num w:numId="6">
    <w:abstractNumId w:val="18"/>
  </w:num>
  <w:num w:numId="7">
    <w:abstractNumId w:val="17"/>
  </w:num>
  <w:num w:numId="8">
    <w:abstractNumId w:val="26"/>
  </w:num>
  <w:num w:numId="9">
    <w:abstractNumId w:val="37"/>
  </w:num>
  <w:num w:numId="10">
    <w:abstractNumId w:val="1"/>
  </w:num>
  <w:num w:numId="11">
    <w:abstractNumId w:val="2"/>
  </w:num>
  <w:num w:numId="12">
    <w:abstractNumId w:val="3"/>
  </w:num>
  <w:num w:numId="13">
    <w:abstractNumId w:val="11"/>
  </w:num>
  <w:num w:numId="14">
    <w:abstractNumId w:val="12"/>
  </w:num>
  <w:num w:numId="15">
    <w:abstractNumId w:val="27"/>
  </w:num>
  <w:num w:numId="16">
    <w:abstractNumId w:val="36"/>
  </w:num>
  <w:num w:numId="17">
    <w:abstractNumId w:val="9"/>
  </w:num>
  <w:num w:numId="18">
    <w:abstractNumId w:val="41"/>
  </w:num>
  <w:num w:numId="19">
    <w:abstractNumId w:val="7"/>
  </w:num>
  <w:num w:numId="20">
    <w:abstractNumId w:val="40"/>
  </w:num>
  <w:num w:numId="21">
    <w:abstractNumId w:val="29"/>
  </w:num>
  <w:num w:numId="22">
    <w:abstractNumId w:val="21"/>
  </w:num>
  <w:num w:numId="23">
    <w:abstractNumId w:val="16"/>
  </w:num>
  <w:num w:numId="24">
    <w:abstractNumId w:val="0"/>
  </w:num>
  <w:num w:numId="25">
    <w:abstractNumId w:val="5"/>
  </w:num>
  <w:num w:numId="26">
    <w:abstractNumId w:val="24"/>
  </w:num>
  <w:num w:numId="27">
    <w:abstractNumId w:val="30"/>
  </w:num>
  <w:num w:numId="28">
    <w:abstractNumId w:val="25"/>
  </w:num>
  <w:num w:numId="29">
    <w:abstractNumId w:val="33"/>
  </w:num>
  <w:num w:numId="30">
    <w:abstractNumId w:val="32"/>
  </w:num>
  <w:num w:numId="31">
    <w:abstractNumId w:val="8"/>
  </w:num>
  <w:num w:numId="32">
    <w:abstractNumId w:val="35"/>
  </w:num>
  <w:num w:numId="33">
    <w:abstractNumId w:val="19"/>
  </w:num>
  <w:num w:numId="34">
    <w:abstractNumId w:val="23"/>
  </w:num>
  <w:num w:numId="35">
    <w:abstractNumId w:val="13"/>
  </w:num>
  <w:num w:numId="36">
    <w:abstractNumId w:val="14"/>
  </w:num>
  <w:num w:numId="37">
    <w:abstractNumId w:val="38"/>
  </w:num>
  <w:num w:numId="38">
    <w:abstractNumId w:val="22"/>
  </w:num>
  <w:num w:numId="39">
    <w:abstractNumId w:val="10"/>
  </w:num>
  <w:num w:numId="40">
    <w:abstractNumId w:val="31"/>
  </w:num>
  <w:num w:numId="41">
    <w:abstractNumId w:val="34"/>
  </w:num>
  <w:num w:numId="42">
    <w:abstractNumId w:val="28"/>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BA3"/>
    <w:rsid w:val="0000510B"/>
    <w:rsid w:val="0001212E"/>
    <w:rsid w:val="00025FDD"/>
    <w:rsid w:val="000266EB"/>
    <w:rsid w:val="00026939"/>
    <w:rsid w:val="00032AEB"/>
    <w:rsid w:val="00043562"/>
    <w:rsid w:val="00052CA5"/>
    <w:rsid w:val="0006440E"/>
    <w:rsid w:val="00064529"/>
    <w:rsid w:val="000646E3"/>
    <w:rsid w:val="00067792"/>
    <w:rsid w:val="00067A6C"/>
    <w:rsid w:val="000765AC"/>
    <w:rsid w:val="000A218D"/>
    <w:rsid w:val="000A66C9"/>
    <w:rsid w:val="000B3E28"/>
    <w:rsid w:val="000C55AF"/>
    <w:rsid w:val="000D7E62"/>
    <w:rsid w:val="000E2773"/>
    <w:rsid w:val="000E461A"/>
    <w:rsid w:val="000E490B"/>
    <w:rsid w:val="000E5748"/>
    <w:rsid w:val="000E66D3"/>
    <w:rsid w:val="000F2BE2"/>
    <w:rsid w:val="0010795C"/>
    <w:rsid w:val="00112DEC"/>
    <w:rsid w:val="0013767A"/>
    <w:rsid w:val="001437F9"/>
    <w:rsid w:val="0014595F"/>
    <w:rsid w:val="001600EE"/>
    <w:rsid w:val="001613C0"/>
    <w:rsid w:val="00163C8E"/>
    <w:rsid w:val="00164E3C"/>
    <w:rsid w:val="00171F9F"/>
    <w:rsid w:val="0018169E"/>
    <w:rsid w:val="00182BA2"/>
    <w:rsid w:val="00187D23"/>
    <w:rsid w:val="001C1A41"/>
    <w:rsid w:val="001C583B"/>
    <w:rsid w:val="001C70A3"/>
    <w:rsid w:val="001D7029"/>
    <w:rsid w:val="001E64F6"/>
    <w:rsid w:val="00201EB8"/>
    <w:rsid w:val="00204F96"/>
    <w:rsid w:val="002112A8"/>
    <w:rsid w:val="00212209"/>
    <w:rsid w:val="00222341"/>
    <w:rsid w:val="002367C2"/>
    <w:rsid w:val="00240E4F"/>
    <w:rsid w:val="0024287E"/>
    <w:rsid w:val="00243DC3"/>
    <w:rsid w:val="00247B33"/>
    <w:rsid w:val="00257202"/>
    <w:rsid w:val="00260AB3"/>
    <w:rsid w:val="00263D51"/>
    <w:rsid w:val="0027323C"/>
    <w:rsid w:val="0028203B"/>
    <w:rsid w:val="00283BAB"/>
    <w:rsid w:val="00283EB4"/>
    <w:rsid w:val="002911AD"/>
    <w:rsid w:val="00294C0F"/>
    <w:rsid w:val="00297F06"/>
    <w:rsid w:val="002A131C"/>
    <w:rsid w:val="002A35D1"/>
    <w:rsid w:val="002B40C9"/>
    <w:rsid w:val="002C05DA"/>
    <w:rsid w:val="002C25AE"/>
    <w:rsid w:val="002C6DCC"/>
    <w:rsid w:val="002C734E"/>
    <w:rsid w:val="002D1C31"/>
    <w:rsid w:val="002D4BD6"/>
    <w:rsid w:val="002E023F"/>
    <w:rsid w:val="002E144E"/>
    <w:rsid w:val="002E1996"/>
    <w:rsid w:val="002E7DBB"/>
    <w:rsid w:val="002F3EB7"/>
    <w:rsid w:val="00316867"/>
    <w:rsid w:val="0032040C"/>
    <w:rsid w:val="003204B5"/>
    <w:rsid w:val="00336171"/>
    <w:rsid w:val="003371A1"/>
    <w:rsid w:val="00342194"/>
    <w:rsid w:val="00365102"/>
    <w:rsid w:val="00372A57"/>
    <w:rsid w:val="00372E54"/>
    <w:rsid w:val="00380E96"/>
    <w:rsid w:val="00384A5E"/>
    <w:rsid w:val="00386536"/>
    <w:rsid w:val="00386CB4"/>
    <w:rsid w:val="00387EC7"/>
    <w:rsid w:val="003943C9"/>
    <w:rsid w:val="003944CB"/>
    <w:rsid w:val="003A08B0"/>
    <w:rsid w:val="003A0BFE"/>
    <w:rsid w:val="003A635F"/>
    <w:rsid w:val="003B52CA"/>
    <w:rsid w:val="003B55AA"/>
    <w:rsid w:val="003B7768"/>
    <w:rsid w:val="003C1766"/>
    <w:rsid w:val="003D3448"/>
    <w:rsid w:val="003D5363"/>
    <w:rsid w:val="003E0129"/>
    <w:rsid w:val="003E1BE7"/>
    <w:rsid w:val="003E330A"/>
    <w:rsid w:val="00400593"/>
    <w:rsid w:val="00411214"/>
    <w:rsid w:val="004149F8"/>
    <w:rsid w:val="00417DA5"/>
    <w:rsid w:val="00421FFB"/>
    <w:rsid w:val="00422919"/>
    <w:rsid w:val="00422D17"/>
    <w:rsid w:val="00434255"/>
    <w:rsid w:val="00436253"/>
    <w:rsid w:val="004422F1"/>
    <w:rsid w:val="00444E1F"/>
    <w:rsid w:val="0045376F"/>
    <w:rsid w:val="00460450"/>
    <w:rsid w:val="00477080"/>
    <w:rsid w:val="00484E4B"/>
    <w:rsid w:val="00490569"/>
    <w:rsid w:val="004949E9"/>
    <w:rsid w:val="0049571A"/>
    <w:rsid w:val="00497736"/>
    <w:rsid w:val="004A7988"/>
    <w:rsid w:val="004C2368"/>
    <w:rsid w:val="004D5027"/>
    <w:rsid w:val="004E6784"/>
    <w:rsid w:val="004F32D7"/>
    <w:rsid w:val="005003BC"/>
    <w:rsid w:val="005007D7"/>
    <w:rsid w:val="00502F33"/>
    <w:rsid w:val="005034B9"/>
    <w:rsid w:val="00512BD6"/>
    <w:rsid w:val="00524AD4"/>
    <w:rsid w:val="00530662"/>
    <w:rsid w:val="00543AE1"/>
    <w:rsid w:val="0054791D"/>
    <w:rsid w:val="00550215"/>
    <w:rsid w:val="005650A5"/>
    <w:rsid w:val="00570ED2"/>
    <w:rsid w:val="00573425"/>
    <w:rsid w:val="005744B3"/>
    <w:rsid w:val="0057512B"/>
    <w:rsid w:val="00584A05"/>
    <w:rsid w:val="00585F47"/>
    <w:rsid w:val="00597A5A"/>
    <w:rsid w:val="005A6129"/>
    <w:rsid w:val="005A7653"/>
    <w:rsid w:val="005C438B"/>
    <w:rsid w:val="005D21DE"/>
    <w:rsid w:val="005F3BB4"/>
    <w:rsid w:val="005F7EB0"/>
    <w:rsid w:val="006027C0"/>
    <w:rsid w:val="00605B2F"/>
    <w:rsid w:val="00606D86"/>
    <w:rsid w:val="00613ECE"/>
    <w:rsid w:val="00614249"/>
    <w:rsid w:val="00624B4B"/>
    <w:rsid w:val="00634D9A"/>
    <w:rsid w:val="00636BEE"/>
    <w:rsid w:val="00647B16"/>
    <w:rsid w:val="0065348C"/>
    <w:rsid w:val="00653A71"/>
    <w:rsid w:val="00664DDF"/>
    <w:rsid w:val="00665C46"/>
    <w:rsid w:val="0067187B"/>
    <w:rsid w:val="006724D3"/>
    <w:rsid w:val="00675A97"/>
    <w:rsid w:val="006806E2"/>
    <w:rsid w:val="00681AE7"/>
    <w:rsid w:val="00682D8B"/>
    <w:rsid w:val="00686B76"/>
    <w:rsid w:val="00697FB6"/>
    <w:rsid w:val="006A5C13"/>
    <w:rsid w:val="006C5C40"/>
    <w:rsid w:val="006D35FC"/>
    <w:rsid w:val="006E4B44"/>
    <w:rsid w:val="006E75A6"/>
    <w:rsid w:val="006F681E"/>
    <w:rsid w:val="0070273C"/>
    <w:rsid w:val="00703E22"/>
    <w:rsid w:val="007111B5"/>
    <w:rsid w:val="00712C4E"/>
    <w:rsid w:val="007341AD"/>
    <w:rsid w:val="00740D26"/>
    <w:rsid w:val="00750673"/>
    <w:rsid w:val="007671AE"/>
    <w:rsid w:val="007729D8"/>
    <w:rsid w:val="007750D4"/>
    <w:rsid w:val="00777872"/>
    <w:rsid w:val="007A4E4A"/>
    <w:rsid w:val="007B2621"/>
    <w:rsid w:val="007B4EB3"/>
    <w:rsid w:val="007C528E"/>
    <w:rsid w:val="007C6AA1"/>
    <w:rsid w:val="007E0ED1"/>
    <w:rsid w:val="007E27A4"/>
    <w:rsid w:val="007E6A5B"/>
    <w:rsid w:val="007F44A0"/>
    <w:rsid w:val="007F673F"/>
    <w:rsid w:val="00802DE9"/>
    <w:rsid w:val="00811C5C"/>
    <w:rsid w:val="00822616"/>
    <w:rsid w:val="00822FCC"/>
    <w:rsid w:val="0082642C"/>
    <w:rsid w:val="0083037E"/>
    <w:rsid w:val="00833975"/>
    <w:rsid w:val="00835018"/>
    <w:rsid w:val="00837233"/>
    <w:rsid w:val="00840B4F"/>
    <w:rsid w:val="008510E2"/>
    <w:rsid w:val="00861C85"/>
    <w:rsid w:val="008757B3"/>
    <w:rsid w:val="00892AED"/>
    <w:rsid w:val="00897388"/>
    <w:rsid w:val="008A57F2"/>
    <w:rsid w:val="008C6290"/>
    <w:rsid w:val="008E079B"/>
    <w:rsid w:val="008E3646"/>
    <w:rsid w:val="008E74C4"/>
    <w:rsid w:val="008F7716"/>
    <w:rsid w:val="0090087F"/>
    <w:rsid w:val="00900C07"/>
    <w:rsid w:val="009108BC"/>
    <w:rsid w:val="00914905"/>
    <w:rsid w:val="00920F5E"/>
    <w:rsid w:val="00925E88"/>
    <w:rsid w:val="00932594"/>
    <w:rsid w:val="0093528A"/>
    <w:rsid w:val="00937C1A"/>
    <w:rsid w:val="00946BC3"/>
    <w:rsid w:val="0095598C"/>
    <w:rsid w:val="00974144"/>
    <w:rsid w:val="00974565"/>
    <w:rsid w:val="00974EC5"/>
    <w:rsid w:val="009750FD"/>
    <w:rsid w:val="00986EB0"/>
    <w:rsid w:val="009878C4"/>
    <w:rsid w:val="00992E22"/>
    <w:rsid w:val="009A0B4C"/>
    <w:rsid w:val="009B0407"/>
    <w:rsid w:val="009B236F"/>
    <w:rsid w:val="009B2C62"/>
    <w:rsid w:val="009B319B"/>
    <w:rsid w:val="009C2463"/>
    <w:rsid w:val="009C6949"/>
    <w:rsid w:val="009D156A"/>
    <w:rsid w:val="009D7C95"/>
    <w:rsid w:val="009E01F8"/>
    <w:rsid w:val="009E5216"/>
    <w:rsid w:val="009F3185"/>
    <w:rsid w:val="00A01CE5"/>
    <w:rsid w:val="00A029EF"/>
    <w:rsid w:val="00A12A12"/>
    <w:rsid w:val="00A275FE"/>
    <w:rsid w:val="00A311E3"/>
    <w:rsid w:val="00A410F6"/>
    <w:rsid w:val="00A43C24"/>
    <w:rsid w:val="00A43DBB"/>
    <w:rsid w:val="00A553E1"/>
    <w:rsid w:val="00A7135B"/>
    <w:rsid w:val="00A73B0F"/>
    <w:rsid w:val="00A81C0B"/>
    <w:rsid w:val="00A85A43"/>
    <w:rsid w:val="00A86C99"/>
    <w:rsid w:val="00AA7B17"/>
    <w:rsid w:val="00AC276E"/>
    <w:rsid w:val="00AC3D41"/>
    <w:rsid w:val="00AD3BA3"/>
    <w:rsid w:val="00AD4FF7"/>
    <w:rsid w:val="00AD76E4"/>
    <w:rsid w:val="00AF46B1"/>
    <w:rsid w:val="00B12D80"/>
    <w:rsid w:val="00B1796A"/>
    <w:rsid w:val="00B304E4"/>
    <w:rsid w:val="00B47880"/>
    <w:rsid w:val="00B56544"/>
    <w:rsid w:val="00B622E2"/>
    <w:rsid w:val="00B63216"/>
    <w:rsid w:val="00B80832"/>
    <w:rsid w:val="00B82831"/>
    <w:rsid w:val="00B8292E"/>
    <w:rsid w:val="00B971BB"/>
    <w:rsid w:val="00BA6044"/>
    <w:rsid w:val="00BA621B"/>
    <w:rsid w:val="00BB2255"/>
    <w:rsid w:val="00BB2AF4"/>
    <w:rsid w:val="00BB6C76"/>
    <w:rsid w:val="00BC5565"/>
    <w:rsid w:val="00BF0FFC"/>
    <w:rsid w:val="00BF49CC"/>
    <w:rsid w:val="00C04F95"/>
    <w:rsid w:val="00C171A4"/>
    <w:rsid w:val="00C22AD4"/>
    <w:rsid w:val="00C23B6B"/>
    <w:rsid w:val="00C50A9D"/>
    <w:rsid w:val="00C5116B"/>
    <w:rsid w:val="00C54F08"/>
    <w:rsid w:val="00C62CE0"/>
    <w:rsid w:val="00C6558F"/>
    <w:rsid w:val="00C75542"/>
    <w:rsid w:val="00C831A9"/>
    <w:rsid w:val="00C83821"/>
    <w:rsid w:val="00C9189E"/>
    <w:rsid w:val="00CA03AF"/>
    <w:rsid w:val="00CA70E6"/>
    <w:rsid w:val="00CB21A2"/>
    <w:rsid w:val="00CB49E2"/>
    <w:rsid w:val="00CB5147"/>
    <w:rsid w:val="00CD74C9"/>
    <w:rsid w:val="00CE489B"/>
    <w:rsid w:val="00CF1D33"/>
    <w:rsid w:val="00D023B3"/>
    <w:rsid w:val="00D2170F"/>
    <w:rsid w:val="00D22DDC"/>
    <w:rsid w:val="00D30543"/>
    <w:rsid w:val="00D379D2"/>
    <w:rsid w:val="00D54FCB"/>
    <w:rsid w:val="00D55ADF"/>
    <w:rsid w:val="00D65316"/>
    <w:rsid w:val="00D70233"/>
    <w:rsid w:val="00D75FB2"/>
    <w:rsid w:val="00D8043B"/>
    <w:rsid w:val="00D826A6"/>
    <w:rsid w:val="00D82BD9"/>
    <w:rsid w:val="00D8522B"/>
    <w:rsid w:val="00D94D02"/>
    <w:rsid w:val="00DA2B9E"/>
    <w:rsid w:val="00DA2F91"/>
    <w:rsid w:val="00DA6C28"/>
    <w:rsid w:val="00DB4CE8"/>
    <w:rsid w:val="00DC3B8D"/>
    <w:rsid w:val="00DC6BE6"/>
    <w:rsid w:val="00DD2A29"/>
    <w:rsid w:val="00DD2C83"/>
    <w:rsid w:val="00DD38AE"/>
    <w:rsid w:val="00DF4B21"/>
    <w:rsid w:val="00E01F3E"/>
    <w:rsid w:val="00E0660E"/>
    <w:rsid w:val="00E30247"/>
    <w:rsid w:val="00E320C4"/>
    <w:rsid w:val="00E329C7"/>
    <w:rsid w:val="00E339BA"/>
    <w:rsid w:val="00E373D5"/>
    <w:rsid w:val="00E42CA2"/>
    <w:rsid w:val="00E45C62"/>
    <w:rsid w:val="00E4638B"/>
    <w:rsid w:val="00E47A4E"/>
    <w:rsid w:val="00E61D5A"/>
    <w:rsid w:val="00E700A4"/>
    <w:rsid w:val="00E70728"/>
    <w:rsid w:val="00E71049"/>
    <w:rsid w:val="00E71AE2"/>
    <w:rsid w:val="00E74B8A"/>
    <w:rsid w:val="00E77186"/>
    <w:rsid w:val="00E84A07"/>
    <w:rsid w:val="00E84C0A"/>
    <w:rsid w:val="00E8575A"/>
    <w:rsid w:val="00E86EB5"/>
    <w:rsid w:val="00E92D43"/>
    <w:rsid w:val="00EA097B"/>
    <w:rsid w:val="00EA29A8"/>
    <w:rsid w:val="00EA709E"/>
    <w:rsid w:val="00EB36DD"/>
    <w:rsid w:val="00EB5F81"/>
    <w:rsid w:val="00ED1FE9"/>
    <w:rsid w:val="00ED2082"/>
    <w:rsid w:val="00EE06DF"/>
    <w:rsid w:val="00EE6B4C"/>
    <w:rsid w:val="00EF3618"/>
    <w:rsid w:val="00EF533F"/>
    <w:rsid w:val="00F0130F"/>
    <w:rsid w:val="00F013DE"/>
    <w:rsid w:val="00F03152"/>
    <w:rsid w:val="00F10CAF"/>
    <w:rsid w:val="00F12533"/>
    <w:rsid w:val="00F3185E"/>
    <w:rsid w:val="00F3266C"/>
    <w:rsid w:val="00F36D96"/>
    <w:rsid w:val="00F4359E"/>
    <w:rsid w:val="00F43CE1"/>
    <w:rsid w:val="00F5058D"/>
    <w:rsid w:val="00F617B4"/>
    <w:rsid w:val="00F62F40"/>
    <w:rsid w:val="00F66209"/>
    <w:rsid w:val="00F800F6"/>
    <w:rsid w:val="00F91958"/>
    <w:rsid w:val="00F9537D"/>
    <w:rsid w:val="00F97237"/>
    <w:rsid w:val="00FA1951"/>
    <w:rsid w:val="00FA46DF"/>
    <w:rsid w:val="00FB4182"/>
    <w:rsid w:val="00FB4257"/>
    <w:rsid w:val="00FB4DD6"/>
    <w:rsid w:val="00FB4E91"/>
    <w:rsid w:val="00FC6419"/>
    <w:rsid w:val="00FC7ADE"/>
    <w:rsid w:val="00FC7C0F"/>
    <w:rsid w:val="00FD04B4"/>
    <w:rsid w:val="00FD40D7"/>
    <w:rsid w:val="00FD7041"/>
    <w:rsid w:val="00FD793D"/>
    <w:rsid w:val="00FE22A0"/>
    <w:rsid w:val="00FF1181"/>
    <w:rsid w:val="00FF1757"/>
    <w:rsid w:val="00FF2893"/>
    <w:rsid w:val="00FF34A8"/>
    <w:rsid w:val="00FF42CB"/>
    <w:rsid w:val="00FF5D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193D"/>
  <w15:docId w15:val="{BE76BC38-9E45-664F-8ADD-739B0221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SG"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049"/>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0E5748"/>
    <w:pPr>
      <w:keepNext/>
      <w:keepLines/>
      <w:spacing w:before="240"/>
      <w:outlineLvl w:val="0"/>
    </w:pPr>
    <w:rPr>
      <w:rFonts w:asciiTheme="majorHAnsi" w:eastAsiaTheme="majorEastAsia" w:hAnsiTheme="majorHAnsi" w:cstheme="majorBidi"/>
      <w:color w:val="0079BF" w:themeColor="accent1" w:themeShade="BF"/>
      <w:sz w:val="32"/>
      <w:szCs w:val="32"/>
      <w:lang w:val="en-US"/>
    </w:rPr>
  </w:style>
  <w:style w:type="paragraph" w:styleId="Heading2">
    <w:name w:val="heading 2"/>
    <w:basedOn w:val="Normal"/>
    <w:link w:val="Heading2Char"/>
    <w:uiPriority w:val="9"/>
    <w:qFormat/>
    <w:rsid w:val="0065348C"/>
    <w:pPr>
      <w:spacing w:before="100" w:beforeAutospacing="1" w:after="100" w:afterAutospacing="1"/>
      <w:outlineLvl w:val="1"/>
    </w:pPr>
    <w:rPr>
      <w:rFonts w:eastAsia="Arial Unicode MS"/>
      <w:b/>
      <w:bCs/>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
    <w:uiPriority w:val="10"/>
    <w:qFormat/>
    <w:pPr>
      <w:keepNext/>
    </w:pPr>
    <w:rPr>
      <w:rFonts w:ascii="Helvetica Neue" w:hAnsi="Helvetica Neue" w:cs="Arial Unicode MS"/>
      <w:b/>
      <w:bCs/>
      <w:color w:val="000000"/>
      <w:sz w:val="60"/>
      <w:szCs w:val="60"/>
      <w:lang w:val="en-US"/>
    </w:rPr>
  </w:style>
  <w:style w:type="paragraph" w:customStyle="1" w:styleId="Body">
    <w:name w:val="Body"/>
    <w:pPr>
      <w:spacing w:before="80" w:after="80" w:line="264" w:lineRule="auto"/>
    </w:pPr>
    <w:rPr>
      <w:rFonts w:ascii="Helvetica Neue" w:hAnsi="Helvetica Neue" w:cs="Arial Unicode MS"/>
      <w:color w:val="000000"/>
      <w:sz w:val="22"/>
      <w:szCs w:val="22"/>
      <w:lang w:val="en-US"/>
    </w:rPr>
  </w:style>
  <w:style w:type="paragraph" w:styleId="Subtitle">
    <w:name w:val="Subtitle"/>
    <w:next w:val="Body"/>
    <w:uiPriority w:val="11"/>
    <w:qFormat/>
    <w:pPr>
      <w:keepNext/>
    </w:pPr>
    <w:rPr>
      <w:rFonts w:ascii="Helvetica Neue" w:hAnsi="Helvetica Neue" w:cs="Arial Unicode MS"/>
      <w:color w:val="000000"/>
      <w:sz w:val="40"/>
      <w:szCs w:val="40"/>
      <w:lang w:val="en-US"/>
    </w:rPr>
  </w:style>
  <w:style w:type="paragraph" w:customStyle="1" w:styleId="Default">
    <w:name w:val="Default"/>
    <w:pPr>
      <w:spacing w:before="20" w:after="20"/>
    </w:pPr>
    <w:rPr>
      <w:rFonts w:ascii="Helvetica Neue" w:eastAsia="Helvetica Neue" w:hAnsi="Helvetica Neue" w:cs="Helvetica Neue"/>
      <w:color w:val="000000"/>
      <w:sz w:val="24"/>
      <w:szCs w:val="24"/>
    </w:rPr>
  </w:style>
  <w:style w:type="paragraph" w:customStyle="1" w:styleId="TableStyle2">
    <w:name w:val="Table Style 2"/>
    <w:rPr>
      <w:rFonts w:ascii="Helvetica Neue" w:eastAsia="Helvetica Neue" w:hAnsi="Helvetica Neue" w:cs="Helvetica Neue"/>
      <w:color w:val="000000"/>
    </w:rPr>
  </w:style>
  <w:style w:type="numbering" w:customStyle="1" w:styleId="Dash">
    <w:name w:val="Dash"/>
    <w:pPr>
      <w:numPr>
        <w:numId w:val="1"/>
      </w:numPr>
    </w:pPr>
  </w:style>
  <w:style w:type="character" w:customStyle="1" w:styleId="Hyperlink0">
    <w:name w:val="Hyperlink.0"/>
    <w:basedOn w:val="Hyperlink"/>
    <w:rsid w:val="00F4359E"/>
    <w:rPr>
      <w:color w:val="0432FF"/>
      <w:u w:val="single"/>
    </w:rPr>
  </w:style>
  <w:style w:type="paragraph" w:customStyle="1" w:styleId="Heading">
    <w:name w:val="Heading"/>
    <w:next w:val="Body"/>
    <w:pPr>
      <w:keepNext/>
      <w:spacing w:before="120" w:after="120"/>
      <w:outlineLvl w:val="0"/>
    </w:pPr>
    <w:rPr>
      <w:rFonts w:ascii="Helvetica Neue" w:hAnsi="Helvetica Neue" w:cs="Arial Unicode MS"/>
      <w:b/>
      <w:bCs/>
      <w:color w:val="000000"/>
      <w:sz w:val="36"/>
      <w:szCs w:val="36"/>
      <w:lang w:val="en-US"/>
    </w:rPr>
  </w:style>
  <w:style w:type="numbering" w:customStyle="1" w:styleId="Numbered">
    <w:name w:val="Numbered"/>
    <w:pPr>
      <w:numPr>
        <w:numId w:val="4"/>
      </w:numPr>
    </w:pPr>
  </w:style>
  <w:style w:type="paragraph" w:styleId="Header">
    <w:name w:val="header"/>
    <w:basedOn w:val="Normal"/>
    <w:link w:val="HeaderChar"/>
    <w:uiPriority w:val="99"/>
    <w:unhideWhenUsed/>
    <w:rsid w:val="00837233"/>
    <w:pPr>
      <w:tabs>
        <w:tab w:val="center" w:pos="4680"/>
        <w:tab w:val="right" w:pos="9360"/>
      </w:tabs>
    </w:pPr>
    <w:rPr>
      <w:rFonts w:eastAsia="Arial Unicode MS"/>
      <w:lang w:val="en-US"/>
    </w:rPr>
  </w:style>
  <w:style w:type="character" w:customStyle="1" w:styleId="HeaderChar">
    <w:name w:val="Header Char"/>
    <w:basedOn w:val="DefaultParagraphFont"/>
    <w:link w:val="Header"/>
    <w:uiPriority w:val="99"/>
    <w:rsid w:val="00837233"/>
    <w:rPr>
      <w:sz w:val="24"/>
      <w:szCs w:val="24"/>
      <w:lang w:val="en-US" w:eastAsia="en-US"/>
    </w:rPr>
  </w:style>
  <w:style w:type="paragraph" w:styleId="Footer">
    <w:name w:val="footer"/>
    <w:basedOn w:val="Normal"/>
    <w:link w:val="FooterChar"/>
    <w:uiPriority w:val="99"/>
    <w:unhideWhenUsed/>
    <w:rsid w:val="00837233"/>
    <w:pPr>
      <w:tabs>
        <w:tab w:val="center" w:pos="4680"/>
        <w:tab w:val="right" w:pos="9360"/>
      </w:tabs>
    </w:pPr>
    <w:rPr>
      <w:rFonts w:eastAsia="Arial Unicode MS"/>
      <w:lang w:val="en-US"/>
    </w:rPr>
  </w:style>
  <w:style w:type="character" w:customStyle="1" w:styleId="FooterChar">
    <w:name w:val="Footer Char"/>
    <w:basedOn w:val="DefaultParagraphFont"/>
    <w:link w:val="Footer"/>
    <w:uiPriority w:val="99"/>
    <w:rsid w:val="00837233"/>
    <w:rPr>
      <w:sz w:val="24"/>
      <w:szCs w:val="24"/>
      <w:lang w:val="en-US" w:eastAsia="en-US"/>
    </w:rPr>
  </w:style>
  <w:style w:type="paragraph" w:styleId="BalloonText">
    <w:name w:val="Balloon Text"/>
    <w:basedOn w:val="Normal"/>
    <w:link w:val="BalloonTextChar"/>
    <w:uiPriority w:val="99"/>
    <w:semiHidden/>
    <w:unhideWhenUsed/>
    <w:rsid w:val="00837233"/>
    <w:rPr>
      <w:sz w:val="18"/>
      <w:szCs w:val="18"/>
    </w:rPr>
  </w:style>
  <w:style w:type="character" w:customStyle="1" w:styleId="BalloonTextChar">
    <w:name w:val="Balloon Text Char"/>
    <w:basedOn w:val="DefaultParagraphFont"/>
    <w:link w:val="BalloonText"/>
    <w:uiPriority w:val="99"/>
    <w:semiHidden/>
    <w:rsid w:val="00837233"/>
    <w:rPr>
      <w:sz w:val="18"/>
      <w:szCs w:val="18"/>
      <w:lang w:val="en-US" w:eastAsia="en-US"/>
    </w:rPr>
  </w:style>
  <w:style w:type="character" w:styleId="PlaceholderText">
    <w:name w:val="Placeholder Text"/>
    <w:basedOn w:val="DefaultParagraphFont"/>
    <w:uiPriority w:val="99"/>
    <w:semiHidden/>
    <w:rsid w:val="009750FD"/>
    <w:rPr>
      <w:color w:val="808080"/>
    </w:rPr>
  </w:style>
  <w:style w:type="character" w:styleId="FollowedHyperlink">
    <w:name w:val="FollowedHyperlink"/>
    <w:basedOn w:val="DefaultParagraphFont"/>
    <w:uiPriority w:val="99"/>
    <w:semiHidden/>
    <w:unhideWhenUsed/>
    <w:rsid w:val="00FC7C0F"/>
    <w:rPr>
      <w:color w:val="FF00FF" w:themeColor="followedHyperlink"/>
      <w:u w:val="single"/>
    </w:rPr>
  </w:style>
  <w:style w:type="paragraph" w:styleId="ListParagraph">
    <w:name w:val="List Paragraph"/>
    <w:basedOn w:val="Normal"/>
    <w:uiPriority w:val="34"/>
    <w:qFormat/>
    <w:rsid w:val="00260AB3"/>
    <w:pPr>
      <w:ind w:left="720"/>
      <w:contextualSpacing/>
    </w:pPr>
    <w:rPr>
      <w:rFonts w:eastAsia="Arial Unicode MS"/>
      <w:lang w:val="en-US"/>
    </w:rPr>
  </w:style>
  <w:style w:type="paragraph" w:customStyle="1" w:styleId="c16">
    <w:name w:val="c16"/>
    <w:basedOn w:val="Normal"/>
    <w:rsid w:val="00FF5DC2"/>
    <w:pPr>
      <w:spacing w:before="100" w:beforeAutospacing="1" w:after="100" w:afterAutospacing="1"/>
    </w:pPr>
    <w:rPr>
      <w:rFonts w:eastAsia="Arial Unicode MS"/>
      <w:lang w:val="en-US"/>
    </w:rPr>
  </w:style>
  <w:style w:type="character" w:customStyle="1" w:styleId="c8">
    <w:name w:val="c8"/>
    <w:basedOn w:val="DefaultParagraphFont"/>
    <w:rsid w:val="00FF5DC2"/>
  </w:style>
  <w:style w:type="character" w:customStyle="1" w:styleId="c0">
    <w:name w:val="c0"/>
    <w:basedOn w:val="DefaultParagraphFont"/>
    <w:rsid w:val="00FF5DC2"/>
  </w:style>
  <w:style w:type="character" w:customStyle="1" w:styleId="c5">
    <w:name w:val="c5"/>
    <w:basedOn w:val="DefaultParagraphFont"/>
    <w:rsid w:val="00FF5DC2"/>
  </w:style>
  <w:style w:type="character" w:customStyle="1" w:styleId="Heading2Char">
    <w:name w:val="Heading 2 Char"/>
    <w:basedOn w:val="DefaultParagraphFont"/>
    <w:link w:val="Heading2"/>
    <w:uiPriority w:val="9"/>
    <w:rsid w:val="0065348C"/>
    <w:rPr>
      <w:b/>
      <w:bCs/>
      <w:sz w:val="36"/>
      <w:szCs w:val="36"/>
      <w:bdr w:val="none" w:sz="0" w:space="0" w:color="auto"/>
      <w:lang w:val="en-US"/>
    </w:rPr>
  </w:style>
  <w:style w:type="character" w:customStyle="1" w:styleId="c9">
    <w:name w:val="c9"/>
    <w:basedOn w:val="DefaultParagraphFont"/>
    <w:rsid w:val="0065348C"/>
  </w:style>
  <w:style w:type="character" w:customStyle="1" w:styleId="Heading1Char">
    <w:name w:val="Heading 1 Char"/>
    <w:basedOn w:val="DefaultParagraphFont"/>
    <w:link w:val="Heading1"/>
    <w:uiPriority w:val="9"/>
    <w:rsid w:val="000E5748"/>
    <w:rPr>
      <w:rFonts w:asciiTheme="majorHAnsi" w:eastAsiaTheme="majorEastAsia" w:hAnsiTheme="majorHAnsi" w:cstheme="majorBidi"/>
      <w:color w:val="0079BF" w:themeColor="accent1" w:themeShade="BF"/>
      <w:sz w:val="32"/>
      <w:szCs w:val="32"/>
      <w:bdr w:val="none" w:sz="0" w:space="0" w:color="auto"/>
      <w:lang w:val="en-US"/>
    </w:rPr>
  </w:style>
  <w:style w:type="character" w:styleId="UnresolvedMention">
    <w:name w:val="Unresolved Mention"/>
    <w:basedOn w:val="DefaultParagraphFont"/>
    <w:uiPriority w:val="99"/>
    <w:rsid w:val="0028203B"/>
    <w:rPr>
      <w:color w:val="605E5C"/>
      <w:shd w:val="clear" w:color="auto" w:fill="E1DFDD"/>
    </w:rPr>
  </w:style>
  <w:style w:type="character" w:styleId="Strong">
    <w:name w:val="Strong"/>
    <w:basedOn w:val="DefaultParagraphFont"/>
    <w:uiPriority w:val="22"/>
    <w:qFormat/>
    <w:rsid w:val="00A85A43"/>
    <w:rPr>
      <w:b/>
      <w:bCs/>
    </w:rPr>
  </w:style>
  <w:style w:type="paragraph" w:styleId="FootnoteText">
    <w:name w:val="footnote text"/>
    <w:basedOn w:val="Normal"/>
    <w:link w:val="FootnoteTextChar"/>
    <w:uiPriority w:val="99"/>
    <w:semiHidden/>
    <w:unhideWhenUsed/>
    <w:rsid w:val="00342194"/>
    <w:rPr>
      <w:sz w:val="20"/>
      <w:szCs w:val="20"/>
    </w:rPr>
  </w:style>
  <w:style w:type="character" w:customStyle="1" w:styleId="FootnoteTextChar">
    <w:name w:val="Footnote Text Char"/>
    <w:basedOn w:val="DefaultParagraphFont"/>
    <w:link w:val="FootnoteText"/>
    <w:uiPriority w:val="99"/>
    <w:semiHidden/>
    <w:rsid w:val="00342194"/>
    <w:rPr>
      <w:rFonts w:eastAsia="Times New Roman"/>
      <w:bdr w:val="none" w:sz="0" w:space="0" w:color="auto"/>
    </w:rPr>
  </w:style>
  <w:style w:type="character" w:styleId="FootnoteReference">
    <w:name w:val="footnote reference"/>
    <w:basedOn w:val="DefaultParagraphFont"/>
    <w:uiPriority w:val="99"/>
    <w:semiHidden/>
    <w:unhideWhenUsed/>
    <w:rsid w:val="003421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945">
      <w:bodyDiv w:val="1"/>
      <w:marLeft w:val="0"/>
      <w:marRight w:val="0"/>
      <w:marTop w:val="0"/>
      <w:marBottom w:val="0"/>
      <w:divBdr>
        <w:top w:val="none" w:sz="0" w:space="0" w:color="auto"/>
        <w:left w:val="none" w:sz="0" w:space="0" w:color="auto"/>
        <w:bottom w:val="none" w:sz="0" w:space="0" w:color="auto"/>
        <w:right w:val="none" w:sz="0" w:space="0" w:color="auto"/>
      </w:divBdr>
    </w:div>
    <w:div w:id="36779362">
      <w:bodyDiv w:val="1"/>
      <w:marLeft w:val="0"/>
      <w:marRight w:val="0"/>
      <w:marTop w:val="0"/>
      <w:marBottom w:val="0"/>
      <w:divBdr>
        <w:top w:val="none" w:sz="0" w:space="0" w:color="auto"/>
        <w:left w:val="none" w:sz="0" w:space="0" w:color="auto"/>
        <w:bottom w:val="none" w:sz="0" w:space="0" w:color="auto"/>
        <w:right w:val="none" w:sz="0" w:space="0" w:color="auto"/>
      </w:divBdr>
    </w:div>
    <w:div w:id="55788754">
      <w:bodyDiv w:val="1"/>
      <w:marLeft w:val="0"/>
      <w:marRight w:val="0"/>
      <w:marTop w:val="0"/>
      <w:marBottom w:val="0"/>
      <w:divBdr>
        <w:top w:val="none" w:sz="0" w:space="0" w:color="auto"/>
        <w:left w:val="none" w:sz="0" w:space="0" w:color="auto"/>
        <w:bottom w:val="none" w:sz="0" w:space="0" w:color="auto"/>
        <w:right w:val="none" w:sz="0" w:space="0" w:color="auto"/>
      </w:divBdr>
    </w:div>
    <w:div w:id="92093995">
      <w:bodyDiv w:val="1"/>
      <w:marLeft w:val="0"/>
      <w:marRight w:val="0"/>
      <w:marTop w:val="0"/>
      <w:marBottom w:val="0"/>
      <w:divBdr>
        <w:top w:val="none" w:sz="0" w:space="0" w:color="auto"/>
        <w:left w:val="none" w:sz="0" w:space="0" w:color="auto"/>
        <w:bottom w:val="none" w:sz="0" w:space="0" w:color="auto"/>
        <w:right w:val="none" w:sz="0" w:space="0" w:color="auto"/>
      </w:divBdr>
    </w:div>
    <w:div w:id="98454077">
      <w:bodyDiv w:val="1"/>
      <w:marLeft w:val="0"/>
      <w:marRight w:val="0"/>
      <w:marTop w:val="0"/>
      <w:marBottom w:val="0"/>
      <w:divBdr>
        <w:top w:val="none" w:sz="0" w:space="0" w:color="auto"/>
        <w:left w:val="none" w:sz="0" w:space="0" w:color="auto"/>
        <w:bottom w:val="none" w:sz="0" w:space="0" w:color="auto"/>
        <w:right w:val="none" w:sz="0" w:space="0" w:color="auto"/>
      </w:divBdr>
    </w:div>
    <w:div w:id="133716430">
      <w:bodyDiv w:val="1"/>
      <w:marLeft w:val="0"/>
      <w:marRight w:val="0"/>
      <w:marTop w:val="0"/>
      <w:marBottom w:val="0"/>
      <w:divBdr>
        <w:top w:val="none" w:sz="0" w:space="0" w:color="auto"/>
        <w:left w:val="none" w:sz="0" w:space="0" w:color="auto"/>
        <w:bottom w:val="none" w:sz="0" w:space="0" w:color="auto"/>
        <w:right w:val="none" w:sz="0" w:space="0" w:color="auto"/>
      </w:divBdr>
    </w:div>
    <w:div w:id="191917995">
      <w:bodyDiv w:val="1"/>
      <w:marLeft w:val="0"/>
      <w:marRight w:val="0"/>
      <w:marTop w:val="0"/>
      <w:marBottom w:val="0"/>
      <w:divBdr>
        <w:top w:val="none" w:sz="0" w:space="0" w:color="auto"/>
        <w:left w:val="none" w:sz="0" w:space="0" w:color="auto"/>
        <w:bottom w:val="none" w:sz="0" w:space="0" w:color="auto"/>
        <w:right w:val="none" w:sz="0" w:space="0" w:color="auto"/>
      </w:divBdr>
    </w:div>
    <w:div w:id="198709008">
      <w:bodyDiv w:val="1"/>
      <w:marLeft w:val="0"/>
      <w:marRight w:val="0"/>
      <w:marTop w:val="0"/>
      <w:marBottom w:val="0"/>
      <w:divBdr>
        <w:top w:val="none" w:sz="0" w:space="0" w:color="auto"/>
        <w:left w:val="none" w:sz="0" w:space="0" w:color="auto"/>
        <w:bottom w:val="none" w:sz="0" w:space="0" w:color="auto"/>
        <w:right w:val="none" w:sz="0" w:space="0" w:color="auto"/>
      </w:divBdr>
    </w:div>
    <w:div w:id="224535285">
      <w:bodyDiv w:val="1"/>
      <w:marLeft w:val="0"/>
      <w:marRight w:val="0"/>
      <w:marTop w:val="0"/>
      <w:marBottom w:val="0"/>
      <w:divBdr>
        <w:top w:val="none" w:sz="0" w:space="0" w:color="auto"/>
        <w:left w:val="none" w:sz="0" w:space="0" w:color="auto"/>
        <w:bottom w:val="none" w:sz="0" w:space="0" w:color="auto"/>
        <w:right w:val="none" w:sz="0" w:space="0" w:color="auto"/>
      </w:divBdr>
      <w:divsChild>
        <w:div w:id="1244559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5923927">
              <w:marLeft w:val="0"/>
              <w:marRight w:val="0"/>
              <w:marTop w:val="0"/>
              <w:marBottom w:val="0"/>
              <w:divBdr>
                <w:top w:val="none" w:sz="0" w:space="0" w:color="auto"/>
                <w:left w:val="none" w:sz="0" w:space="0" w:color="auto"/>
                <w:bottom w:val="none" w:sz="0" w:space="0" w:color="auto"/>
                <w:right w:val="none" w:sz="0" w:space="0" w:color="auto"/>
              </w:divBdr>
              <w:divsChild>
                <w:div w:id="1632128422">
                  <w:marLeft w:val="0"/>
                  <w:marRight w:val="0"/>
                  <w:marTop w:val="0"/>
                  <w:marBottom w:val="0"/>
                  <w:divBdr>
                    <w:top w:val="none" w:sz="0" w:space="0" w:color="auto"/>
                    <w:left w:val="none" w:sz="0" w:space="0" w:color="auto"/>
                    <w:bottom w:val="none" w:sz="0" w:space="0" w:color="auto"/>
                    <w:right w:val="none" w:sz="0" w:space="0" w:color="auto"/>
                  </w:divBdr>
                  <w:divsChild>
                    <w:div w:id="7755176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25177472">
                          <w:marLeft w:val="0"/>
                          <w:marRight w:val="0"/>
                          <w:marTop w:val="0"/>
                          <w:marBottom w:val="0"/>
                          <w:divBdr>
                            <w:top w:val="none" w:sz="0" w:space="0" w:color="auto"/>
                            <w:left w:val="none" w:sz="0" w:space="0" w:color="auto"/>
                            <w:bottom w:val="none" w:sz="0" w:space="0" w:color="auto"/>
                            <w:right w:val="none" w:sz="0" w:space="0" w:color="auto"/>
                          </w:divBdr>
                          <w:divsChild>
                            <w:div w:id="1988125532">
                              <w:marLeft w:val="0"/>
                              <w:marRight w:val="0"/>
                              <w:marTop w:val="0"/>
                              <w:marBottom w:val="0"/>
                              <w:divBdr>
                                <w:top w:val="none" w:sz="0" w:space="0" w:color="auto"/>
                                <w:left w:val="none" w:sz="0" w:space="0" w:color="auto"/>
                                <w:bottom w:val="none" w:sz="0" w:space="0" w:color="auto"/>
                                <w:right w:val="none" w:sz="0" w:space="0" w:color="auto"/>
                              </w:divBdr>
                              <w:divsChild>
                                <w:div w:id="9529087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034379">
                                      <w:marLeft w:val="0"/>
                                      <w:marRight w:val="0"/>
                                      <w:marTop w:val="0"/>
                                      <w:marBottom w:val="0"/>
                                      <w:divBdr>
                                        <w:top w:val="none" w:sz="0" w:space="0" w:color="auto"/>
                                        <w:left w:val="none" w:sz="0" w:space="0" w:color="auto"/>
                                        <w:bottom w:val="none" w:sz="0" w:space="0" w:color="auto"/>
                                        <w:right w:val="none" w:sz="0" w:space="0" w:color="auto"/>
                                      </w:divBdr>
                                      <w:divsChild>
                                        <w:div w:id="1664746515">
                                          <w:marLeft w:val="0"/>
                                          <w:marRight w:val="0"/>
                                          <w:marTop w:val="0"/>
                                          <w:marBottom w:val="0"/>
                                          <w:divBdr>
                                            <w:top w:val="none" w:sz="0" w:space="0" w:color="auto"/>
                                            <w:left w:val="none" w:sz="0" w:space="0" w:color="auto"/>
                                            <w:bottom w:val="none" w:sz="0" w:space="0" w:color="auto"/>
                                            <w:right w:val="none" w:sz="0" w:space="0" w:color="auto"/>
                                          </w:divBdr>
                                          <w:divsChild>
                                            <w:div w:id="80505398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84037690">
                                                  <w:marLeft w:val="0"/>
                                                  <w:marRight w:val="0"/>
                                                  <w:marTop w:val="0"/>
                                                  <w:marBottom w:val="0"/>
                                                  <w:divBdr>
                                                    <w:top w:val="none" w:sz="0" w:space="0" w:color="auto"/>
                                                    <w:left w:val="none" w:sz="0" w:space="0" w:color="auto"/>
                                                    <w:bottom w:val="none" w:sz="0" w:space="0" w:color="auto"/>
                                                    <w:right w:val="none" w:sz="0" w:space="0" w:color="auto"/>
                                                  </w:divBdr>
                                                  <w:divsChild>
                                                    <w:div w:id="18116307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08497314">
                                                          <w:marLeft w:val="0"/>
                                                          <w:marRight w:val="0"/>
                                                          <w:marTop w:val="0"/>
                                                          <w:marBottom w:val="0"/>
                                                          <w:divBdr>
                                                            <w:top w:val="none" w:sz="0" w:space="0" w:color="auto"/>
                                                            <w:left w:val="none" w:sz="0" w:space="0" w:color="auto"/>
                                                            <w:bottom w:val="none" w:sz="0" w:space="0" w:color="auto"/>
                                                            <w:right w:val="none" w:sz="0" w:space="0" w:color="auto"/>
                                                          </w:divBdr>
                                                          <w:divsChild>
                                                            <w:div w:id="448862063">
                                                              <w:marLeft w:val="0"/>
                                                              <w:marRight w:val="0"/>
                                                              <w:marTop w:val="0"/>
                                                              <w:marBottom w:val="0"/>
                                                              <w:divBdr>
                                                                <w:top w:val="none" w:sz="0" w:space="0" w:color="auto"/>
                                                                <w:left w:val="none" w:sz="0" w:space="0" w:color="auto"/>
                                                                <w:bottom w:val="none" w:sz="0" w:space="0" w:color="auto"/>
                                                                <w:right w:val="none" w:sz="0" w:space="0" w:color="auto"/>
                                                              </w:divBdr>
                                                              <w:divsChild>
                                                                <w:div w:id="250479373">
                                                                  <w:marLeft w:val="0"/>
                                                                  <w:marRight w:val="0"/>
                                                                  <w:marTop w:val="0"/>
                                                                  <w:marBottom w:val="0"/>
                                                                  <w:divBdr>
                                                                    <w:top w:val="none" w:sz="0" w:space="0" w:color="auto"/>
                                                                    <w:left w:val="none" w:sz="0" w:space="0" w:color="auto"/>
                                                                    <w:bottom w:val="none" w:sz="0" w:space="0" w:color="auto"/>
                                                                    <w:right w:val="none" w:sz="0" w:space="0" w:color="auto"/>
                                                                  </w:divBdr>
                                                                  <w:divsChild>
                                                                    <w:div w:id="544415867">
                                                                      <w:marLeft w:val="0"/>
                                                                      <w:marRight w:val="0"/>
                                                                      <w:marTop w:val="0"/>
                                                                      <w:marBottom w:val="0"/>
                                                                      <w:divBdr>
                                                                        <w:top w:val="none" w:sz="0" w:space="0" w:color="auto"/>
                                                                        <w:left w:val="none" w:sz="0" w:space="0" w:color="auto"/>
                                                                        <w:bottom w:val="none" w:sz="0" w:space="0" w:color="auto"/>
                                                                        <w:right w:val="none" w:sz="0" w:space="0" w:color="auto"/>
                                                                      </w:divBdr>
                                                                      <w:divsChild>
                                                                        <w:div w:id="2146465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1028488">
                                                                              <w:marLeft w:val="0"/>
                                                                              <w:marRight w:val="0"/>
                                                                              <w:marTop w:val="0"/>
                                                                              <w:marBottom w:val="0"/>
                                                                              <w:divBdr>
                                                                                <w:top w:val="none" w:sz="0" w:space="0" w:color="auto"/>
                                                                                <w:left w:val="none" w:sz="0" w:space="0" w:color="auto"/>
                                                                                <w:bottom w:val="none" w:sz="0" w:space="0" w:color="auto"/>
                                                                                <w:right w:val="none" w:sz="0" w:space="0" w:color="auto"/>
                                                                              </w:divBdr>
                                                                              <w:divsChild>
                                                                                <w:div w:id="979190461">
                                                                                  <w:marLeft w:val="0"/>
                                                                                  <w:marRight w:val="0"/>
                                                                                  <w:marTop w:val="0"/>
                                                                                  <w:marBottom w:val="0"/>
                                                                                  <w:divBdr>
                                                                                    <w:top w:val="none" w:sz="0" w:space="0" w:color="auto"/>
                                                                                    <w:left w:val="none" w:sz="0" w:space="0" w:color="auto"/>
                                                                                    <w:bottom w:val="none" w:sz="0" w:space="0" w:color="auto"/>
                                                                                    <w:right w:val="none" w:sz="0" w:space="0" w:color="auto"/>
                                                                                  </w:divBdr>
                                                                                  <w:divsChild>
                                                                                    <w:div w:id="114728616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55079054">
                                                                                          <w:marLeft w:val="0"/>
                                                                                          <w:marRight w:val="0"/>
                                                                                          <w:marTop w:val="0"/>
                                                                                          <w:marBottom w:val="0"/>
                                                                                          <w:divBdr>
                                                                                            <w:top w:val="none" w:sz="0" w:space="0" w:color="auto"/>
                                                                                            <w:left w:val="none" w:sz="0" w:space="0" w:color="auto"/>
                                                                                            <w:bottom w:val="none" w:sz="0" w:space="0" w:color="auto"/>
                                                                                            <w:right w:val="none" w:sz="0" w:space="0" w:color="auto"/>
                                                                                          </w:divBdr>
                                                                                          <w:divsChild>
                                                                                            <w:div w:id="1139834713">
                                                                                              <w:marLeft w:val="0"/>
                                                                                              <w:marRight w:val="0"/>
                                                                                              <w:marTop w:val="0"/>
                                                                                              <w:marBottom w:val="0"/>
                                                                                              <w:divBdr>
                                                                                                <w:top w:val="none" w:sz="0" w:space="0" w:color="auto"/>
                                                                                                <w:left w:val="none" w:sz="0" w:space="0" w:color="auto"/>
                                                                                                <w:bottom w:val="none" w:sz="0" w:space="0" w:color="auto"/>
                                                                                                <w:right w:val="none" w:sz="0" w:space="0" w:color="auto"/>
                                                                                              </w:divBdr>
                                                                                              <w:divsChild>
                                                                                                <w:div w:id="1148009751">
                                                                                                  <w:marLeft w:val="0"/>
                                                                                                  <w:marRight w:val="0"/>
                                                                                                  <w:marTop w:val="0"/>
                                                                                                  <w:marBottom w:val="0"/>
                                                                                                  <w:divBdr>
                                                                                                    <w:top w:val="none" w:sz="0" w:space="0" w:color="auto"/>
                                                                                                    <w:left w:val="none" w:sz="0" w:space="0" w:color="auto"/>
                                                                                                    <w:bottom w:val="none" w:sz="0" w:space="0" w:color="auto"/>
                                                                                                    <w:right w:val="none" w:sz="0" w:space="0" w:color="auto"/>
                                                                                                  </w:divBdr>
                                                                                                  <w:divsChild>
                                                                                                    <w:div w:id="1809128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24350007">
                                                                                                          <w:marLeft w:val="0"/>
                                                                                                          <w:marRight w:val="0"/>
                                                                                                          <w:marTop w:val="0"/>
                                                                                                          <w:marBottom w:val="0"/>
                                                                                                          <w:divBdr>
                                                                                                            <w:top w:val="none" w:sz="0" w:space="0" w:color="auto"/>
                                                                                                            <w:left w:val="none" w:sz="0" w:space="0" w:color="auto"/>
                                                                                                            <w:bottom w:val="none" w:sz="0" w:space="0" w:color="auto"/>
                                                                                                            <w:right w:val="none" w:sz="0" w:space="0" w:color="auto"/>
                                                                                                          </w:divBdr>
                                                                                                          <w:divsChild>
                                                                                                            <w:div w:id="326203777">
                                                                                                              <w:marLeft w:val="0"/>
                                                                                                              <w:marRight w:val="0"/>
                                                                                                              <w:marTop w:val="0"/>
                                                                                                              <w:marBottom w:val="0"/>
                                                                                                              <w:divBdr>
                                                                                                                <w:top w:val="none" w:sz="0" w:space="0" w:color="auto"/>
                                                                                                                <w:left w:val="none" w:sz="0" w:space="0" w:color="auto"/>
                                                                                                                <w:bottom w:val="none" w:sz="0" w:space="0" w:color="auto"/>
                                                                                                                <w:right w:val="none" w:sz="0" w:space="0" w:color="auto"/>
                                                                                                              </w:divBdr>
                                                                                                              <w:divsChild>
                                                                                                                <w:div w:id="5497297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53608534">
                                                                                                                      <w:marLeft w:val="0"/>
                                                                                                                      <w:marRight w:val="0"/>
                                                                                                                      <w:marTop w:val="0"/>
                                                                                                                      <w:marBottom w:val="0"/>
                                                                                                                      <w:divBdr>
                                                                                                                        <w:top w:val="none" w:sz="0" w:space="0" w:color="auto"/>
                                                                                                                        <w:left w:val="none" w:sz="0" w:space="0" w:color="auto"/>
                                                                                                                        <w:bottom w:val="none" w:sz="0" w:space="0" w:color="auto"/>
                                                                                                                        <w:right w:val="none" w:sz="0" w:space="0" w:color="auto"/>
                                                                                                                      </w:divBdr>
                                                                                                                      <w:divsChild>
                                                                                                                        <w:div w:id="171954442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63355230">
                                                                                                                              <w:marLeft w:val="0"/>
                                                                                                                              <w:marRight w:val="0"/>
                                                                                                                              <w:marTop w:val="0"/>
                                                                                                                              <w:marBottom w:val="0"/>
                                                                                                                              <w:divBdr>
                                                                                                                                <w:top w:val="none" w:sz="0" w:space="0" w:color="auto"/>
                                                                                                                                <w:left w:val="none" w:sz="0" w:space="0" w:color="auto"/>
                                                                                                                                <w:bottom w:val="none" w:sz="0" w:space="0" w:color="auto"/>
                                                                                                                                <w:right w:val="none" w:sz="0" w:space="0" w:color="auto"/>
                                                                                                                              </w:divBdr>
                                                                                                                              <w:divsChild>
                                                                                                                                <w:div w:id="180122029">
                                                                                                                                  <w:marLeft w:val="0"/>
                                                                                                                                  <w:marRight w:val="0"/>
                                                                                                                                  <w:marTop w:val="0"/>
                                                                                                                                  <w:marBottom w:val="0"/>
                                                                                                                                  <w:divBdr>
                                                                                                                                    <w:top w:val="none" w:sz="0" w:space="0" w:color="auto"/>
                                                                                                                                    <w:left w:val="none" w:sz="0" w:space="0" w:color="auto"/>
                                                                                                                                    <w:bottom w:val="none" w:sz="0" w:space="0" w:color="auto"/>
                                                                                                                                    <w:right w:val="none" w:sz="0" w:space="0" w:color="auto"/>
                                                                                                                                  </w:divBdr>
                                                                                                                                  <w:divsChild>
                                                                                                                                    <w:div w:id="14218286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788390">
                                                                                                                                          <w:marLeft w:val="0"/>
                                                                                                                                          <w:marRight w:val="0"/>
                                                                                                                                          <w:marTop w:val="0"/>
                                                                                                                                          <w:marBottom w:val="0"/>
                                                                                                                                          <w:divBdr>
                                                                                                                                            <w:top w:val="none" w:sz="0" w:space="0" w:color="auto"/>
                                                                                                                                            <w:left w:val="none" w:sz="0" w:space="0" w:color="auto"/>
                                                                                                                                            <w:bottom w:val="none" w:sz="0" w:space="0" w:color="auto"/>
                                                                                                                                            <w:right w:val="none" w:sz="0" w:space="0" w:color="auto"/>
                                                                                                                                          </w:divBdr>
                                                                                                                                          <w:divsChild>
                                                                                                                                            <w:div w:id="1056783253">
                                                                                                                                              <w:marLeft w:val="0"/>
                                                                                                                                              <w:marRight w:val="0"/>
                                                                                                                                              <w:marTop w:val="0"/>
                                                                                                                                              <w:marBottom w:val="0"/>
                                                                                                                                              <w:divBdr>
                                                                                                                                                <w:top w:val="none" w:sz="0" w:space="0" w:color="auto"/>
                                                                                                                                                <w:left w:val="none" w:sz="0" w:space="0" w:color="auto"/>
                                                                                                                                                <w:bottom w:val="none" w:sz="0" w:space="0" w:color="auto"/>
                                                                                                                                                <w:right w:val="none" w:sz="0" w:space="0" w:color="auto"/>
                                                                                                                                              </w:divBdr>
                                                                                                                                              <w:divsChild>
                                                                                                                                                <w:div w:id="14884000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93521630">
                                                                                                                                                      <w:marLeft w:val="0"/>
                                                                                                                                                      <w:marRight w:val="0"/>
                                                                                                                                                      <w:marTop w:val="0"/>
                                                                                                                                                      <w:marBottom w:val="0"/>
                                                                                                                                                      <w:divBdr>
                                                                                                                                                        <w:top w:val="none" w:sz="0" w:space="0" w:color="auto"/>
                                                                                                                                                        <w:left w:val="none" w:sz="0" w:space="0" w:color="auto"/>
                                                                                                                                                        <w:bottom w:val="none" w:sz="0" w:space="0" w:color="auto"/>
                                                                                                                                                        <w:right w:val="none" w:sz="0" w:space="0" w:color="auto"/>
                                                                                                                                                      </w:divBdr>
                                                                                                                                                      <w:divsChild>
                                                                                                                                                        <w:div w:id="42095093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69738057">
                                                                                                                                                              <w:marLeft w:val="0"/>
                                                                                                                                                              <w:marRight w:val="0"/>
                                                                                                                                                              <w:marTop w:val="0"/>
                                                                                                                                                              <w:marBottom w:val="0"/>
                                                                                                                                                              <w:divBdr>
                                                                                                                                                                <w:top w:val="none" w:sz="0" w:space="0" w:color="auto"/>
                                                                                                                                                                <w:left w:val="none" w:sz="0" w:space="0" w:color="auto"/>
                                                                                                                                                                <w:bottom w:val="none" w:sz="0" w:space="0" w:color="auto"/>
                                                                                                                                                                <w:right w:val="none" w:sz="0" w:space="0" w:color="auto"/>
                                                                                                                                                              </w:divBdr>
                                                                                                                                                              <w:divsChild>
                                                                                                                                                                <w:div w:id="555943494">
                                                                                                                                                                  <w:marLeft w:val="0"/>
                                                                                                                                                                  <w:marRight w:val="0"/>
                                                                                                                                                                  <w:marTop w:val="0"/>
                                                                                                                                                                  <w:marBottom w:val="0"/>
                                                                                                                                                                  <w:divBdr>
                                                                                                                                                                    <w:top w:val="none" w:sz="0" w:space="0" w:color="auto"/>
                                                                                                                                                                    <w:left w:val="none" w:sz="0" w:space="0" w:color="auto"/>
                                                                                                                                                                    <w:bottom w:val="none" w:sz="0" w:space="0" w:color="auto"/>
                                                                                                                                                                    <w:right w:val="none" w:sz="0" w:space="0" w:color="auto"/>
                                                                                                                                                                  </w:divBdr>
                                                                                                                                                                  <w:divsChild>
                                                                                                                                                                    <w:div w:id="740719449">
                                                                                                                                                                      <w:marLeft w:val="0"/>
                                                                                                                                                                      <w:marRight w:val="0"/>
                                                                                                                                                                      <w:marTop w:val="0"/>
                                                                                                                                                                      <w:marBottom w:val="0"/>
                                                                                                                                                                      <w:divBdr>
                                                                                                                                                                        <w:top w:val="none" w:sz="0" w:space="0" w:color="auto"/>
                                                                                                                                                                        <w:left w:val="none" w:sz="0" w:space="0" w:color="auto"/>
                                                                                                                                                                        <w:bottom w:val="none" w:sz="0" w:space="0" w:color="auto"/>
                                                                                                                                                                        <w:right w:val="none" w:sz="0" w:space="0" w:color="auto"/>
                                                                                                                                                                      </w:divBdr>
                                                                                                                                                                      <w:divsChild>
                                                                                                                                                                        <w:div w:id="1814061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7325115">
                                                                                                                                                                              <w:marLeft w:val="0"/>
                                                                                                                                                                              <w:marRight w:val="0"/>
                                                                                                                                                                              <w:marTop w:val="0"/>
                                                                                                                                                                              <w:marBottom w:val="0"/>
                                                                                                                                                                              <w:divBdr>
                                                                                                                                                                                <w:top w:val="none" w:sz="0" w:space="0" w:color="auto"/>
                                                                                                                                                                                <w:left w:val="none" w:sz="0" w:space="0" w:color="auto"/>
                                                                                                                                                                                <w:bottom w:val="none" w:sz="0" w:space="0" w:color="auto"/>
                                                                                                                                                                                <w:right w:val="none" w:sz="0" w:space="0" w:color="auto"/>
                                                                                                                                                                              </w:divBdr>
                                                                                                                                                                              <w:divsChild>
                                                                                                                                                                                <w:div w:id="1715226402">
                                                                                                                                                                                  <w:marLeft w:val="0"/>
                                                                                                                                                                                  <w:marRight w:val="0"/>
                                                                                                                                                                                  <w:marTop w:val="0"/>
                                                                                                                                                                                  <w:marBottom w:val="0"/>
                                                                                                                                                                                  <w:divBdr>
                                                                                                                                                                                    <w:top w:val="none" w:sz="0" w:space="0" w:color="auto"/>
                                                                                                                                                                                    <w:left w:val="none" w:sz="0" w:space="0" w:color="auto"/>
                                                                                                                                                                                    <w:bottom w:val="none" w:sz="0" w:space="0" w:color="auto"/>
                                                                                                                                                                                    <w:right w:val="none" w:sz="0" w:space="0" w:color="auto"/>
                                                                                                                                                                                  </w:divBdr>
                                                                                                                                                                                  <w:divsChild>
                                                                                                                                                                                    <w:div w:id="3777038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7270696">
                                                                                                                                                                                          <w:marLeft w:val="0"/>
                                                                                                                                                                                          <w:marRight w:val="0"/>
                                                                                                                                                                                          <w:marTop w:val="0"/>
                                                                                                                                                                                          <w:marBottom w:val="0"/>
                                                                                                                                                                                          <w:divBdr>
                                                                                                                                                                                            <w:top w:val="none" w:sz="0" w:space="0" w:color="auto"/>
                                                                                                                                                                                            <w:left w:val="none" w:sz="0" w:space="0" w:color="auto"/>
                                                                                                                                                                                            <w:bottom w:val="none" w:sz="0" w:space="0" w:color="auto"/>
                                                                                                                                                                                            <w:right w:val="none" w:sz="0" w:space="0" w:color="auto"/>
                                                                                                                                                                                          </w:divBdr>
                                                                                                                                                                                          <w:divsChild>
                                                                                                                                                                                            <w:div w:id="10206230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0863090">
                                                                                                                                                                                                  <w:marLeft w:val="0"/>
                                                                                                                                                                                                  <w:marRight w:val="0"/>
                                                                                                                                                                                                  <w:marTop w:val="0"/>
                                                                                                                                                                                                  <w:marBottom w:val="0"/>
                                                                                                                                                                                                  <w:divBdr>
                                                                                                                                                                                                    <w:top w:val="none" w:sz="0" w:space="0" w:color="auto"/>
                                                                                                                                                                                                    <w:left w:val="none" w:sz="0" w:space="0" w:color="auto"/>
                                                                                                                                                                                                    <w:bottom w:val="none" w:sz="0" w:space="0" w:color="auto"/>
                                                                                                                                                                                                    <w:right w:val="none" w:sz="0" w:space="0" w:color="auto"/>
                                                                                                                                                                                                  </w:divBdr>
                                                                                                                                                                                                  <w:divsChild>
                                                                                                                                                                                                    <w:div w:id="6979677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721025">
                                                                                                                                                                                                          <w:marLeft w:val="0"/>
                                                                                                                                                                                                          <w:marRight w:val="0"/>
                                                                                                                                                                                                          <w:marTop w:val="0"/>
                                                                                                                                                                                                          <w:marBottom w:val="0"/>
                                                                                                                                                                                                          <w:divBdr>
                                                                                                                                                                                                            <w:top w:val="none" w:sz="0" w:space="0" w:color="auto"/>
                                                                                                                                                                                                            <w:left w:val="none" w:sz="0" w:space="0" w:color="auto"/>
                                                                                                                                                                                                            <w:bottom w:val="none" w:sz="0" w:space="0" w:color="auto"/>
                                                                                                                                                                                                            <w:right w:val="none" w:sz="0" w:space="0" w:color="auto"/>
                                                                                                                                                                                                          </w:divBdr>
                                                                                                                                                                                                          <w:divsChild>
                                                                                                                                                                                                            <w:div w:id="11600793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81088577">
                                                                                                                                                                                                                  <w:marLeft w:val="0"/>
                                                                                                                                                                                                                  <w:marRight w:val="0"/>
                                                                                                                                                                                                                  <w:marTop w:val="0"/>
                                                                                                                                                                                                                  <w:marBottom w:val="0"/>
                                                                                                                                                                                                                  <w:divBdr>
                                                                                                                                                                                                                    <w:top w:val="none" w:sz="0" w:space="0" w:color="auto"/>
                                                                                                                                                                                                                    <w:left w:val="none" w:sz="0" w:space="0" w:color="auto"/>
                                                                                                                                                                                                                    <w:bottom w:val="none" w:sz="0" w:space="0" w:color="auto"/>
                                                                                                                                                                                                                    <w:right w:val="none" w:sz="0" w:space="0" w:color="auto"/>
                                                                                                                                                                                                                  </w:divBdr>
                                                                                                                                                                                                                  <w:divsChild>
                                                                                                                                                                                                                    <w:div w:id="188162346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51161373">
                                                                                                                                                                                                                          <w:marLeft w:val="0"/>
                                                                                                                                                                                                                          <w:marRight w:val="0"/>
                                                                                                                                                                                                                          <w:marTop w:val="0"/>
                                                                                                                                                                                                                          <w:marBottom w:val="0"/>
                                                                                                                                                                                                                          <w:divBdr>
                                                                                                                                                                                                                            <w:top w:val="none" w:sz="0" w:space="0" w:color="auto"/>
                                                                                                                                                                                                                            <w:left w:val="none" w:sz="0" w:space="0" w:color="auto"/>
                                                                                                                                                                                                                            <w:bottom w:val="none" w:sz="0" w:space="0" w:color="auto"/>
                                                                                                                                                                                                                            <w:right w:val="none" w:sz="0" w:space="0" w:color="auto"/>
                                                                                                                                                                                                                          </w:divBdr>
                                                                                                                                                                                                                          <w:divsChild>
                                                                                                                                                                                                                            <w:div w:id="1802840140">
                                                                                                                                                                                                                              <w:marLeft w:val="0"/>
                                                                                                                                                                                                                              <w:marRight w:val="0"/>
                                                                                                                                                                                                                              <w:marTop w:val="0"/>
                                                                                                                                                                                                                              <w:marBottom w:val="0"/>
                                                                                                                                                                                                                              <w:divBdr>
                                                                                                                                                                                                                                <w:top w:val="none" w:sz="0" w:space="0" w:color="auto"/>
                                                                                                                                                                                                                                <w:left w:val="none" w:sz="0" w:space="0" w:color="auto"/>
                                                                                                                                                                                                                                <w:bottom w:val="none" w:sz="0" w:space="0" w:color="auto"/>
                                                                                                                                                                                                                                <w:right w:val="none" w:sz="0" w:space="0" w:color="auto"/>
                                                                                                                                                                                                                              </w:divBdr>
                                                                                                                                                                                                                              <w:divsChild>
                                                                                                                                                                                                                                <w:div w:id="20711507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5194150">
                                                                                                                                                                                                                                      <w:marLeft w:val="0"/>
                                                                                                                                                                                                                                      <w:marRight w:val="0"/>
                                                                                                                                                                                                                                      <w:marTop w:val="0"/>
                                                                                                                                                                                                                                      <w:marBottom w:val="0"/>
                                                                                                                                                                                                                                      <w:divBdr>
                                                                                                                                                                                                                                        <w:top w:val="none" w:sz="0" w:space="0" w:color="auto"/>
                                                                                                                                                                                                                                        <w:left w:val="none" w:sz="0" w:space="0" w:color="auto"/>
                                                                                                                                                                                                                                        <w:bottom w:val="none" w:sz="0" w:space="0" w:color="auto"/>
                                                                                                                                                                                                                                        <w:right w:val="none" w:sz="0" w:space="0" w:color="auto"/>
                                                                                                                                                                                                                                      </w:divBdr>
                                                                                                                                                                                                                                      <w:divsChild>
                                                                                                                                                                                                                                        <w:div w:id="40716579">
                                                                                                                                                                                                                                          <w:marLeft w:val="0"/>
                                                                                                                                                                                                                                          <w:marRight w:val="0"/>
                                                                                                                                                                                                                                          <w:marTop w:val="0"/>
                                                                                                                                                                                                                                          <w:marBottom w:val="0"/>
                                                                                                                                                                                                                                          <w:divBdr>
                                                                                                                                                                                                                                            <w:top w:val="none" w:sz="0" w:space="0" w:color="auto"/>
                                                                                                                                                                                                                                            <w:left w:val="none" w:sz="0" w:space="0" w:color="auto"/>
                                                                                                                                                                                                                                            <w:bottom w:val="none" w:sz="0" w:space="0" w:color="auto"/>
                                                                                                                                                                                                                                            <w:right w:val="none" w:sz="0" w:space="0" w:color="auto"/>
                                                                                                                                                                                                                                          </w:divBdr>
                                                                                                                                                                                                                                          <w:divsChild>
                                                                                                                                                                                                                                            <w:div w:id="1440298945">
                                                                                                                                                                                                                                              <w:marLeft w:val="0"/>
                                                                                                                                                                                                                                              <w:marRight w:val="0"/>
                                                                                                                                                                                                                                              <w:marTop w:val="0"/>
                                                                                                                                                                                                                                              <w:marBottom w:val="0"/>
                                                                                                                                                                                                                                              <w:divBdr>
                                                                                                                                                                                                                                                <w:top w:val="none" w:sz="0" w:space="0" w:color="auto"/>
                                                                                                                                                                                                                                                <w:left w:val="none" w:sz="0" w:space="0" w:color="auto"/>
                                                                                                                                                                                                                                                <w:bottom w:val="none" w:sz="0" w:space="0" w:color="auto"/>
                                                                                                                                                                                                                                                <w:right w:val="none" w:sz="0" w:space="0" w:color="auto"/>
                                                                                                                                                                                                                                              </w:divBdr>
                                                                                                                                                                                                                                              <w:divsChild>
                                                                                                                                                                                                                                                <w:div w:id="1724911929">
                                                                                                                                                                                                                                                  <w:marLeft w:val="0"/>
                                                                                                                                                                                                                                                  <w:marRight w:val="0"/>
                                                                                                                                                                                                                                                  <w:marTop w:val="0"/>
                                                                                                                                                                                                                                                  <w:marBottom w:val="0"/>
                                                                                                                                                                                                                                                  <w:divBdr>
                                                                                                                                                                                                                                                    <w:top w:val="none" w:sz="0" w:space="0" w:color="auto"/>
                                                                                                                                                                                                                                                    <w:left w:val="none" w:sz="0" w:space="0" w:color="auto"/>
                                                                                                                                                                                                                                                    <w:bottom w:val="none" w:sz="0" w:space="0" w:color="auto"/>
                                                                                                                                                                                                                                                    <w:right w:val="none" w:sz="0" w:space="0" w:color="auto"/>
                                                                                                                                                                                                                                                  </w:divBdr>
                                                                                                                                                                                                                                                  <w:divsChild>
                                                                                                                                                                                                                                                    <w:div w:id="72503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1062032">
      <w:bodyDiv w:val="1"/>
      <w:marLeft w:val="0"/>
      <w:marRight w:val="0"/>
      <w:marTop w:val="0"/>
      <w:marBottom w:val="0"/>
      <w:divBdr>
        <w:top w:val="none" w:sz="0" w:space="0" w:color="auto"/>
        <w:left w:val="none" w:sz="0" w:space="0" w:color="auto"/>
        <w:bottom w:val="none" w:sz="0" w:space="0" w:color="auto"/>
        <w:right w:val="none" w:sz="0" w:space="0" w:color="auto"/>
      </w:divBdr>
    </w:div>
    <w:div w:id="282199417">
      <w:bodyDiv w:val="1"/>
      <w:marLeft w:val="0"/>
      <w:marRight w:val="0"/>
      <w:marTop w:val="0"/>
      <w:marBottom w:val="0"/>
      <w:divBdr>
        <w:top w:val="none" w:sz="0" w:space="0" w:color="auto"/>
        <w:left w:val="none" w:sz="0" w:space="0" w:color="auto"/>
        <w:bottom w:val="none" w:sz="0" w:space="0" w:color="auto"/>
        <w:right w:val="none" w:sz="0" w:space="0" w:color="auto"/>
      </w:divBdr>
    </w:div>
    <w:div w:id="315425561">
      <w:bodyDiv w:val="1"/>
      <w:marLeft w:val="0"/>
      <w:marRight w:val="0"/>
      <w:marTop w:val="0"/>
      <w:marBottom w:val="0"/>
      <w:divBdr>
        <w:top w:val="none" w:sz="0" w:space="0" w:color="auto"/>
        <w:left w:val="none" w:sz="0" w:space="0" w:color="auto"/>
        <w:bottom w:val="none" w:sz="0" w:space="0" w:color="auto"/>
        <w:right w:val="none" w:sz="0" w:space="0" w:color="auto"/>
      </w:divBdr>
      <w:divsChild>
        <w:div w:id="2026664661">
          <w:marLeft w:val="0"/>
          <w:marRight w:val="0"/>
          <w:marTop w:val="0"/>
          <w:marBottom w:val="0"/>
          <w:divBdr>
            <w:top w:val="none" w:sz="0" w:space="0" w:color="auto"/>
            <w:left w:val="none" w:sz="0" w:space="0" w:color="auto"/>
            <w:bottom w:val="none" w:sz="0" w:space="0" w:color="auto"/>
            <w:right w:val="none" w:sz="0" w:space="0" w:color="auto"/>
          </w:divBdr>
          <w:divsChild>
            <w:div w:id="501311482">
              <w:marLeft w:val="0"/>
              <w:marRight w:val="0"/>
              <w:marTop w:val="0"/>
              <w:marBottom w:val="0"/>
              <w:divBdr>
                <w:top w:val="none" w:sz="0" w:space="0" w:color="auto"/>
                <w:left w:val="none" w:sz="0" w:space="0" w:color="auto"/>
                <w:bottom w:val="none" w:sz="0" w:space="0" w:color="auto"/>
                <w:right w:val="none" w:sz="0" w:space="0" w:color="auto"/>
              </w:divBdr>
              <w:divsChild>
                <w:div w:id="10415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8852">
      <w:bodyDiv w:val="1"/>
      <w:marLeft w:val="0"/>
      <w:marRight w:val="0"/>
      <w:marTop w:val="0"/>
      <w:marBottom w:val="0"/>
      <w:divBdr>
        <w:top w:val="none" w:sz="0" w:space="0" w:color="auto"/>
        <w:left w:val="none" w:sz="0" w:space="0" w:color="auto"/>
        <w:bottom w:val="none" w:sz="0" w:space="0" w:color="auto"/>
        <w:right w:val="none" w:sz="0" w:space="0" w:color="auto"/>
      </w:divBdr>
    </w:div>
    <w:div w:id="333992077">
      <w:bodyDiv w:val="1"/>
      <w:marLeft w:val="0"/>
      <w:marRight w:val="0"/>
      <w:marTop w:val="0"/>
      <w:marBottom w:val="0"/>
      <w:divBdr>
        <w:top w:val="none" w:sz="0" w:space="0" w:color="auto"/>
        <w:left w:val="none" w:sz="0" w:space="0" w:color="auto"/>
        <w:bottom w:val="none" w:sz="0" w:space="0" w:color="auto"/>
        <w:right w:val="none" w:sz="0" w:space="0" w:color="auto"/>
      </w:divBdr>
    </w:div>
    <w:div w:id="357854217">
      <w:bodyDiv w:val="1"/>
      <w:marLeft w:val="0"/>
      <w:marRight w:val="0"/>
      <w:marTop w:val="0"/>
      <w:marBottom w:val="0"/>
      <w:divBdr>
        <w:top w:val="none" w:sz="0" w:space="0" w:color="auto"/>
        <w:left w:val="none" w:sz="0" w:space="0" w:color="auto"/>
        <w:bottom w:val="none" w:sz="0" w:space="0" w:color="auto"/>
        <w:right w:val="none" w:sz="0" w:space="0" w:color="auto"/>
      </w:divBdr>
    </w:div>
    <w:div w:id="427846976">
      <w:bodyDiv w:val="1"/>
      <w:marLeft w:val="0"/>
      <w:marRight w:val="0"/>
      <w:marTop w:val="0"/>
      <w:marBottom w:val="0"/>
      <w:divBdr>
        <w:top w:val="none" w:sz="0" w:space="0" w:color="auto"/>
        <w:left w:val="none" w:sz="0" w:space="0" w:color="auto"/>
        <w:bottom w:val="none" w:sz="0" w:space="0" w:color="auto"/>
        <w:right w:val="none" w:sz="0" w:space="0" w:color="auto"/>
      </w:divBdr>
    </w:div>
    <w:div w:id="502211363">
      <w:bodyDiv w:val="1"/>
      <w:marLeft w:val="0"/>
      <w:marRight w:val="0"/>
      <w:marTop w:val="0"/>
      <w:marBottom w:val="0"/>
      <w:divBdr>
        <w:top w:val="none" w:sz="0" w:space="0" w:color="auto"/>
        <w:left w:val="none" w:sz="0" w:space="0" w:color="auto"/>
        <w:bottom w:val="none" w:sz="0" w:space="0" w:color="auto"/>
        <w:right w:val="none" w:sz="0" w:space="0" w:color="auto"/>
      </w:divBdr>
    </w:div>
    <w:div w:id="514535016">
      <w:bodyDiv w:val="1"/>
      <w:marLeft w:val="0"/>
      <w:marRight w:val="0"/>
      <w:marTop w:val="0"/>
      <w:marBottom w:val="0"/>
      <w:divBdr>
        <w:top w:val="none" w:sz="0" w:space="0" w:color="auto"/>
        <w:left w:val="none" w:sz="0" w:space="0" w:color="auto"/>
        <w:bottom w:val="none" w:sz="0" w:space="0" w:color="auto"/>
        <w:right w:val="none" w:sz="0" w:space="0" w:color="auto"/>
      </w:divBdr>
    </w:div>
    <w:div w:id="532614965">
      <w:bodyDiv w:val="1"/>
      <w:marLeft w:val="0"/>
      <w:marRight w:val="0"/>
      <w:marTop w:val="0"/>
      <w:marBottom w:val="0"/>
      <w:divBdr>
        <w:top w:val="none" w:sz="0" w:space="0" w:color="auto"/>
        <w:left w:val="none" w:sz="0" w:space="0" w:color="auto"/>
        <w:bottom w:val="none" w:sz="0" w:space="0" w:color="auto"/>
        <w:right w:val="none" w:sz="0" w:space="0" w:color="auto"/>
      </w:divBdr>
    </w:div>
    <w:div w:id="581649375">
      <w:bodyDiv w:val="1"/>
      <w:marLeft w:val="0"/>
      <w:marRight w:val="0"/>
      <w:marTop w:val="0"/>
      <w:marBottom w:val="0"/>
      <w:divBdr>
        <w:top w:val="none" w:sz="0" w:space="0" w:color="auto"/>
        <w:left w:val="none" w:sz="0" w:space="0" w:color="auto"/>
        <w:bottom w:val="none" w:sz="0" w:space="0" w:color="auto"/>
        <w:right w:val="none" w:sz="0" w:space="0" w:color="auto"/>
      </w:divBdr>
    </w:div>
    <w:div w:id="622150301">
      <w:bodyDiv w:val="1"/>
      <w:marLeft w:val="0"/>
      <w:marRight w:val="0"/>
      <w:marTop w:val="0"/>
      <w:marBottom w:val="0"/>
      <w:divBdr>
        <w:top w:val="none" w:sz="0" w:space="0" w:color="auto"/>
        <w:left w:val="none" w:sz="0" w:space="0" w:color="auto"/>
        <w:bottom w:val="none" w:sz="0" w:space="0" w:color="auto"/>
        <w:right w:val="none" w:sz="0" w:space="0" w:color="auto"/>
      </w:divBdr>
    </w:div>
    <w:div w:id="632903364">
      <w:bodyDiv w:val="1"/>
      <w:marLeft w:val="0"/>
      <w:marRight w:val="0"/>
      <w:marTop w:val="0"/>
      <w:marBottom w:val="0"/>
      <w:divBdr>
        <w:top w:val="none" w:sz="0" w:space="0" w:color="auto"/>
        <w:left w:val="none" w:sz="0" w:space="0" w:color="auto"/>
        <w:bottom w:val="none" w:sz="0" w:space="0" w:color="auto"/>
        <w:right w:val="none" w:sz="0" w:space="0" w:color="auto"/>
      </w:divBdr>
    </w:div>
    <w:div w:id="641665101">
      <w:bodyDiv w:val="1"/>
      <w:marLeft w:val="0"/>
      <w:marRight w:val="0"/>
      <w:marTop w:val="0"/>
      <w:marBottom w:val="0"/>
      <w:divBdr>
        <w:top w:val="none" w:sz="0" w:space="0" w:color="auto"/>
        <w:left w:val="none" w:sz="0" w:space="0" w:color="auto"/>
        <w:bottom w:val="none" w:sz="0" w:space="0" w:color="auto"/>
        <w:right w:val="none" w:sz="0" w:space="0" w:color="auto"/>
      </w:divBdr>
    </w:div>
    <w:div w:id="673453104">
      <w:bodyDiv w:val="1"/>
      <w:marLeft w:val="0"/>
      <w:marRight w:val="0"/>
      <w:marTop w:val="0"/>
      <w:marBottom w:val="0"/>
      <w:divBdr>
        <w:top w:val="none" w:sz="0" w:space="0" w:color="auto"/>
        <w:left w:val="none" w:sz="0" w:space="0" w:color="auto"/>
        <w:bottom w:val="none" w:sz="0" w:space="0" w:color="auto"/>
        <w:right w:val="none" w:sz="0" w:space="0" w:color="auto"/>
      </w:divBdr>
    </w:div>
    <w:div w:id="692192869">
      <w:bodyDiv w:val="1"/>
      <w:marLeft w:val="0"/>
      <w:marRight w:val="0"/>
      <w:marTop w:val="0"/>
      <w:marBottom w:val="0"/>
      <w:divBdr>
        <w:top w:val="none" w:sz="0" w:space="0" w:color="auto"/>
        <w:left w:val="none" w:sz="0" w:space="0" w:color="auto"/>
        <w:bottom w:val="none" w:sz="0" w:space="0" w:color="auto"/>
        <w:right w:val="none" w:sz="0" w:space="0" w:color="auto"/>
      </w:divBdr>
    </w:div>
    <w:div w:id="726417776">
      <w:bodyDiv w:val="1"/>
      <w:marLeft w:val="0"/>
      <w:marRight w:val="0"/>
      <w:marTop w:val="0"/>
      <w:marBottom w:val="0"/>
      <w:divBdr>
        <w:top w:val="none" w:sz="0" w:space="0" w:color="auto"/>
        <w:left w:val="none" w:sz="0" w:space="0" w:color="auto"/>
        <w:bottom w:val="none" w:sz="0" w:space="0" w:color="auto"/>
        <w:right w:val="none" w:sz="0" w:space="0" w:color="auto"/>
      </w:divBdr>
      <w:divsChild>
        <w:div w:id="15180400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8807006">
              <w:marLeft w:val="0"/>
              <w:marRight w:val="0"/>
              <w:marTop w:val="0"/>
              <w:marBottom w:val="0"/>
              <w:divBdr>
                <w:top w:val="none" w:sz="0" w:space="0" w:color="auto"/>
                <w:left w:val="none" w:sz="0" w:space="0" w:color="auto"/>
                <w:bottom w:val="none" w:sz="0" w:space="0" w:color="auto"/>
                <w:right w:val="none" w:sz="0" w:space="0" w:color="auto"/>
              </w:divBdr>
              <w:divsChild>
                <w:div w:id="827671055">
                  <w:marLeft w:val="0"/>
                  <w:marRight w:val="0"/>
                  <w:marTop w:val="0"/>
                  <w:marBottom w:val="0"/>
                  <w:divBdr>
                    <w:top w:val="none" w:sz="0" w:space="0" w:color="auto"/>
                    <w:left w:val="none" w:sz="0" w:space="0" w:color="auto"/>
                    <w:bottom w:val="none" w:sz="0" w:space="0" w:color="auto"/>
                    <w:right w:val="none" w:sz="0" w:space="0" w:color="auto"/>
                  </w:divBdr>
                  <w:divsChild>
                    <w:div w:id="16198728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42109116">
                          <w:marLeft w:val="0"/>
                          <w:marRight w:val="0"/>
                          <w:marTop w:val="0"/>
                          <w:marBottom w:val="0"/>
                          <w:divBdr>
                            <w:top w:val="none" w:sz="0" w:space="0" w:color="auto"/>
                            <w:left w:val="none" w:sz="0" w:space="0" w:color="auto"/>
                            <w:bottom w:val="none" w:sz="0" w:space="0" w:color="auto"/>
                            <w:right w:val="none" w:sz="0" w:space="0" w:color="auto"/>
                          </w:divBdr>
                          <w:divsChild>
                            <w:div w:id="2001696127">
                              <w:marLeft w:val="0"/>
                              <w:marRight w:val="0"/>
                              <w:marTop w:val="0"/>
                              <w:marBottom w:val="0"/>
                              <w:divBdr>
                                <w:top w:val="none" w:sz="0" w:space="0" w:color="auto"/>
                                <w:left w:val="none" w:sz="0" w:space="0" w:color="auto"/>
                                <w:bottom w:val="none" w:sz="0" w:space="0" w:color="auto"/>
                                <w:right w:val="none" w:sz="0" w:space="0" w:color="auto"/>
                              </w:divBdr>
                              <w:divsChild>
                                <w:div w:id="5826890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9374518">
                                      <w:marLeft w:val="0"/>
                                      <w:marRight w:val="0"/>
                                      <w:marTop w:val="0"/>
                                      <w:marBottom w:val="0"/>
                                      <w:divBdr>
                                        <w:top w:val="none" w:sz="0" w:space="0" w:color="auto"/>
                                        <w:left w:val="none" w:sz="0" w:space="0" w:color="auto"/>
                                        <w:bottom w:val="none" w:sz="0" w:space="0" w:color="auto"/>
                                        <w:right w:val="none" w:sz="0" w:space="0" w:color="auto"/>
                                      </w:divBdr>
                                      <w:divsChild>
                                        <w:div w:id="340357954">
                                          <w:marLeft w:val="0"/>
                                          <w:marRight w:val="0"/>
                                          <w:marTop w:val="0"/>
                                          <w:marBottom w:val="0"/>
                                          <w:divBdr>
                                            <w:top w:val="none" w:sz="0" w:space="0" w:color="auto"/>
                                            <w:left w:val="none" w:sz="0" w:space="0" w:color="auto"/>
                                            <w:bottom w:val="none" w:sz="0" w:space="0" w:color="auto"/>
                                            <w:right w:val="none" w:sz="0" w:space="0" w:color="auto"/>
                                          </w:divBdr>
                                          <w:divsChild>
                                            <w:div w:id="8876931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32406560">
                                                  <w:marLeft w:val="0"/>
                                                  <w:marRight w:val="0"/>
                                                  <w:marTop w:val="0"/>
                                                  <w:marBottom w:val="0"/>
                                                  <w:divBdr>
                                                    <w:top w:val="none" w:sz="0" w:space="0" w:color="auto"/>
                                                    <w:left w:val="none" w:sz="0" w:space="0" w:color="auto"/>
                                                    <w:bottom w:val="none" w:sz="0" w:space="0" w:color="auto"/>
                                                    <w:right w:val="none" w:sz="0" w:space="0" w:color="auto"/>
                                                  </w:divBdr>
                                                  <w:divsChild>
                                                    <w:div w:id="14367092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34482141">
                                                          <w:marLeft w:val="0"/>
                                                          <w:marRight w:val="0"/>
                                                          <w:marTop w:val="0"/>
                                                          <w:marBottom w:val="0"/>
                                                          <w:divBdr>
                                                            <w:top w:val="none" w:sz="0" w:space="0" w:color="auto"/>
                                                            <w:left w:val="none" w:sz="0" w:space="0" w:color="auto"/>
                                                            <w:bottom w:val="none" w:sz="0" w:space="0" w:color="auto"/>
                                                            <w:right w:val="none" w:sz="0" w:space="0" w:color="auto"/>
                                                          </w:divBdr>
                                                          <w:divsChild>
                                                            <w:div w:id="48111946">
                                                              <w:marLeft w:val="0"/>
                                                              <w:marRight w:val="0"/>
                                                              <w:marTop w:val="0"/>
                                                              <w:marBottom w:val="0"/>
                                                              <w:divBdr>
                                                                <w:top w:val="none" w:sz="0" w:space="0" w:color="auto"/>
                                                                <w:left w:val="none" w:sz="0" w:space="0" w:color="auto"/>
                                                                <w:bottom w:val="none" w:sz="0" w:space="0" w:color="auto"/>
                                                                <w:right w:val="none" w:sz="0" w:space="0" w:color="auto"/>
                                                              </w:divBdr>
                                                              <w:divsChild>
                                                                <w:div w:id="1202211001">
                                                                  <w:marLeft w:val="0"/>
                                                                  <w:marRight w:val="0"/>
                                                                  <w:marTop w:val="0"/>
                                                                  <w:marBottom w:val="0"/>
                                                                  <w:divBdr>
                                                                    <w:top w:val="none" w:sz="0" w:space="0" w:color="auto"/>
                                                                    <w:left w:val="none" w:sz="0" w:space="0" w:color="auto"/>
                                                                    <w:bottom w:val="none" w:sz="0" w:space="0" w:color="auto"/>
                                                                    <w:right w:val="none" w:sz="0" w:space="0" w:color="auto"/>
                                                                  </w:divBdr>
                                                                  <w:divsChild>
                                                                    <w:div w:id="140270206">
                                                                      <w:marLeft w:val="0"/>
                                                                      <w:marRight w:val="0"/>
                                                                      <w:marTop w:val="0"/>
                                                                      <w:marBottom w:val="0"/>
                                                                      <w:divBdr>
                                                                        <w:top w:val="none" w:sz="0" w:space="0" w:color="auto"/>
                                                                        <w:left w:val="none" w:sz="0" w:space="0" w:color="auto"/>
                                                                        <w:bottom w:val="none" w:sz="0" w:space="0" w:color="auto"/>
                                                                        <w:right w:val="none" w:sz="0" w:space="0" w:color="auto"/>
                                                                      </w:divBdr>
                                                                      <w:divsChild>
                                                                        <w:div w:id="12403637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4292782">
                                                                              <w:marLeft w:val="0"/>
                                                                              <w:marRight w:val="0"/>
                                                                              <w:marTop w:val="0"/>
                                                                              <w:marBottom w:val="0"/>
                                                                              <w:divBdr>
                                                                                <w:top w:val="none" w:sz="0" w:space="0" w:color="auto"/>
                                                                                <w:left w:val="none" w:sz="0" w:space="0" w:color="auto"/>
                                                                                <w:bottom w:val="none" w:sz="0" w:space="0" w:color="auto"/>
                                                                                <w:right w:val="none" w:sz="0" w:space="0" w:color="auto"/>
                                                                              </w:divBdr>
                                                                              <w:divsChild>
                                                                                <w:div w:id="249897894">
                                                                                  <w:marLeft w:val="0"/>
                                                                                  <w:marRight w:val="0"/>
                                                                                  <w:marTop w:val="0"/>
                                                                                  <w:marBottom w:val="0"/>
                                                                                  <w:divBdr>
                                                                                    <w:top w:val="none" w:sz="0" w:space="0" w:color="auto"/>
                                                                                    <w:left w:val="none" w:sz="0" w:space="0" w:color="auto"/>
                                                                                    <w:bottom w:val="none" w:sz="0" w:space="0" w:color="auto"/>
                                                                                    <w:right w:val="none" w:sz="0" w:space="0" w:color="auto"/>
                                                                                  </w:divBdr>
                                                                                  <w:divsChild>
                                                                                    <w:div w:id="35592761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98465773">
                                                                                          <w:marLeft w:val="0"/>
                                                                                          <w:marRight w:val="0"/>
                                                                                          <w:marTop w:val="0"/>
                                                                                          <w:marBottom w:val="0"/>
                                                                                          <w:divBdr>
                                                                                            <w:top w:val="none" w:sz="0" w:space="0" w:color="auto"/>
                                                                                            <w:left w:val="none" w:sz="0" w:space="0" w:color="auto"/>
                                                                                            <w:bottom w:val="none" w:sz="0" w:space="0" w:color="auto"/>
                                                                                            <w:right w:val="none" w:sz="0" w:space="0" w:color="auto"/>
                                                                                          </w:divBdr>
                                                                                          <w:divsChild>
                                                                                            <w:div w:id="1888711976">
                                                                                              <w:marLeft w:val="0"/>
                                                                                              <w:marRight w:val="0"/>
                                                                                              <w:marTop w:val="0"/>
                                                                                              <w:marBottom w:val="0"/>
                                                                                              <w:divBdr>
                                                                                                <w:top w:val="none" w:sz="0" w:space="0" w:color="auto"/>
                                                                                                <w:left w:val="none" w:sz="0" w:space="0" w:color="auto"/>
                                                                                                <w:bottom w:val="none" w:sz="0" w:space="0" w:color="auto"/>
                                                                                                <w:right w:val="none" w:sz="0" w:space="0" w:color="auto"/>
                                                                                              </w:divBdr>
                                                                                              <w:divsChild>
                                                                                                <w:div w:id="1757166062">
                                                                                                  <w:marLeft w:val="0"/>
                                                                                                  <w:marRight w:val="0"/>
                                                                                                  <w:marTop w:val="0"/>
                                                                                                  <w:marBottom w:val="0"/>
                                                                                                  <w:divBdr>
                                                                                                    <w:top w:val="none" w:sz="0" w:space="0" w:color="auto"/>
                                                                                                    <w:left w:val="none" w:sz="0" w:space="0" w:color="auto"/>
                                                                                                    <w:bottom w:val="none" w:sz="0" w:space="0" w:color="auto"/>
                                                                                                    <w:right w:val="none" w:sz="0" w:space="0" w:color="auto"/>
                                                                                                  </w:divBdr>
                                                                                                  <w:divsChild>
                                                                                                    <w:div w:id="1189216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9742183">
                                                                                                          <w:marLeft w:val="0"/>
                                                                                                          <w:marRight w:val="0"/>
                                                                                                          <w:marTop w:val="0"/>
                                                                                                          <w:marBottom w:val="0"/>
                                                                                                          <w:divBdr>
                                                                                                            <w:top w:val="none" w:sz="0" w:space="0" w:color="auto"/>
                                                                                                            <w:left w:val="none" w:sz="0" w:space="0" w:color="auto"/>
                                                                                                            <w:bottom w:val="none" w:sz="0" w:space="0" w:color="auto"/>
                                                                                                            <w:right w:val="none" w:sz="0" w:space="0" w:color="auto"/>
                                                                                                          </w:divBdr>
                                                                                                          <w:divsChild>
                                                                                                            <w:div w:id="993489781">
                                                                                                              <w:marLeft w:val="0"/>
                                                                                                              <w:marRight w:val="0"/>
                                                                                                              <w:marTop w:val="0"/>
                                                                                                              <w:marBottom w:val="0"/>
                                                                                                              <w:divBdr>
                                                                                                                <w:top w:val="none" w:sz="0" w:space="0" w:color="auto"/>
                                                                                                                <w:left w:val="none" w:sz="0" w:space="0" w:color="auto"/>
                                                                                                                <w:bottom w:val="none" w:sz="0" w:space="0" w:color="auto"/>
                                                                                                                <w:right w:val="none" w:sz="0" w:space="0" w:color="auto"/>
                                                                                                              </w:divBdr>
                                                                                                              <w:divsChild>
                                                                                                                <w:div w:id="557825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6692199">
                                                                                                                      <w:marLeft w:val="0"/>
                                                                                                                      <w:marRight w:val="0"/>
                                                                                                                      <w:marTop w:val="0"/>
                                                                                                                      <w:marBottom w:val="0"/>
                                                                                                                      <w:divBdr>
                                                                                                                        <w:top w:val="none" w:sz="0" w:space="0" w:color="auto"/>
                                                                                                                        <w:left w:val="none" w:sz="0" w:space="0" w:color="auto"/>
                                                                                                                        <w:bottom w:val="none" w:sz="0" w:space="0" w:color="auto"/>
                                                                                                                        <w:right w:val="none" w:sz="0" w:space="0" w:color="auto"/>
                                                                                                                      </w:divBdr>
                                                                                                                      <w:divsChild>
                                                                                                                        <w:div w:id="53027018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1910648">
                                                                                                                              <w:marLeft w:val="0"/>
                                                                                                                              <w:marRight w:val="0"/>
                                                                                                                              <w:marTop w:val="0"/>
                                                                                                                              <w:marBottom w:val="0"/>
                                                                                                                              <w:divBdr>
                                                                                                                                <w:top w:val="none" w:sz="0" w:space="0" w:color="auto"/>
                                                                                                                                <w:left w:val="none" w:sz="0" w:space="0" w:color="auto"/>
                                                                                                                                <w:bottom w:val="none" w:sz="0" w:space="0" w:color="auto"/>
                                                                                                                                <w:right w:val="none" w:sz="0" w:space="0" w:color="auto"/>
                                                                                                                              </w:divBdr>
                                                                                                                              <w:divsChild>
                                                                                                                                <w:div w:id="200554736">
                                                                                                                                  <w:marLeft w:val="0"/>
                                                                                                                                  <w:marRight w:val="0"/>
                                                                                                                                  <w:marTop w:val="0"/>
                                                                                                                                  <w:marBottom w:val="0"/>
                                                                                                                                  <w:divBdr>
                                                                                                                                    <w:top w:val="none" w:sz="0" w:space="0" w:color="auto"/>
                                                                                                                                    <w:left w:val="none" w:sz="0" w:space="0" w:color="auto"/>
                                                                                                                                    <w:bottom w:val="none" w:sz="0" w:space="0" w:color="auto"/>
                                                                                                                                    <w:right w:val="none" w:sz="0" w:space="0" w:color="auto"/>
                                                                                                                                  </w:divBdr>
                                                                                                                                  <w:divsChild>
                                                                                                                                    <w:div w:id="1171486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857392">
                                                                                                                                          <w:marLeft w:val="0"/>
                                                                                                                                          <w:marRight w:val="0"/>
                                                                                                                                          <w:marTop w:val="0"/>
                                                                                                                                          <w:marBottom w:val="0"/>
                                                                                                                                          <w:divBdr>
                                                                                                                                            <w:top w:val="none" w:sz="0" w:space="0" w:color="auto"/>
                                                                                                                                            <w:left w:val="none" w:sz="0" w:space="0" w:color="auto"/>
                                                                                                                                            <w:bottom w:val="none" w:sz="0" w:space="0" w:color="auto"/>
                                                                                                                                            <w:right w:val="none" w:sz="0" w:space="0" w:color="auto"/>
                                                                                                                                          </w:divBdr>
                                                                                                                                          <w:divsChild>
                                                                                                                                            <w:div w:id="1001809781">
                                                                                                                                              <w:marLeft w:val="0"/>
                                                                                                                                              <w:marRight w:val="0"/>
                                                                                                                                              <w:marTop w:val="0"/>
                                                                                                                                              <w:marBottom w:val="0"/>
                                                                                                                                              <w:divBdr>
                                                                                                                                                <w:top w:val="none" w:sz="0" w:space="0" w:color="auto"/>
                                                                                                                                                <w:left w:val="none" w:sz="0" w:space="0" w:color="auto"/>
                                                                                                                                                <w:bottom w:val="none" w:sz="0" w:space="0" w:color="auto"/>
                                                                                                                                                <w:right w:val="none" w:sz="0" w:space="0" w:color="auto"/>
                                                                                                                                              </w:divBdr>
                                                                                                                                              <w:divsChild>
                                                                                                                                                <w:div w:id="9579546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61689195">
                                                                                                                                                      <w:marLeft w:val="0"/>
                                                                                                                                                      <w:marRight w:val="0"/>
                                                                                                                                                      <w:marTop w:val="0"/>
                                                                                                                                                      <w:marBottom w:val="0"/>
                                                                                                                                                      <w:divBdr>
                                                                                                                                                        <w:top w:val="none" w:sz="0" w:space="0" w:color="auto"/>
                                                                                                                                                        <w:left w:val="none" w:sz="0" w:space="0" w:color="auto"/>
                                                                                                                                                        <w:bottom w:val="none" w:sz="0" w:space="0" w:color="auto"/>
                                                                                                                                                        <w:right w:val="none" w:sz="0" w:space="0" w:color="auto"/>
                                                                                                                                                      </w:divBdr>
                                                                                                                                                      <w:divsChild>
                                                                                                                                                        <w:div w:id="1130594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540844">
                                                                                                                                                              <w:marLeft w:val="0"/>
                                                                                                                                                              <w:marRight w:val="0"/>
                                                                                                                                                              <w:marTop w:val="0"/>
                                                                                                                                                              <w:marBottom w:val="0"/>
                                                                                                                                                              <w:divBdr>
                                                                                                                                                                <w:top w:val="none" w:sz="0" w:space="0" w:color="auto"/>
                                                                                                                                                                <w:left w:val="none" w:sz="0" w:space="0" w:color="auto"/>
                                                                                                                                                                <w:bottom w:val="none" w:sz="0" w:space="0" w:color="auto"/>
                                                                                                                                                                <w:right w:val="none" w:sz="0" w:space="0" w:color="auto"/>
                                                                                                                                                              </w:divBdr>
                                                                                                                                                              <w:divsChild>
                                                                                                                                                                <w:div w:id="1741557868">
                                                                                                                                                                  <w:marLeft w:val="0"/>
                                                                                                                                                                  <w:marRight w:val="0"/>
                                                                                                                                                                  <w:marTop w:val="0"/>
                                                                                                                                                                  <w:marBottom w:val="0"/>
                                                                                                                                                                  <w:divBdr>
                                                                                                                                                                    <w:top w:val="none" w:sz="0" w:space="0" w:color="auto"/>
                                                                                                                                                                    <w:left w:val="none" w:sz="0" w:space="0" w:color="auto"/>
                                                                                                                                                                    <w:bottom w:val="none" w:sz="0" w:space="0" w:color="auto"/>
                                                                                                                                                                    <w:right w:val="none" w:sz="0" w:space="0" w:color="auto"/>
                                                                                                                                                                  </w:divBdr>
                                                                                                                                                                  <w:divsChild>
                                                                                                                                                                    <w:div w:id="636835749">
                                                                                                                                                                      <w:marLeft w:val="0"/>
                                                                                                                                                                      <w:marRight w:val="0"/>
                                                                                                                                                                      <w:marTop w:val="0"/>
                                                                                                                                                                      <w:marBottom w:val="0"/>
                                                                                                                                                                      <w:divBdr>
                                                                                                                                                                        <w:top w:val="none" w:sz="0" w:space="0" w:color="auto"/>
                                                                                                                                                                        <w:left w:val="none" w:sz="0" w:space="0" w:color="auto"/>
                                                                                                                                                                        <w:bottom w:val="none" w:sz="0" w:space="0" w:color="auto"/>
                                                                                                                                                                        <w:right w:val="none" w:sz="0" w:space="0" w:color="auto"/>
                                                                                                                                                                      </w:divBdr>
                                                                                                                                                                      <w:divsChild>
                                                                                                                                                                        <w:div w:id="369036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4168589">
                                                                                                                                                                              <w:marLeft w:val="0"/>
                                                                                                                                                                              <w:marRight w:val="0"/>
                                                                                                                                                                              <w:marTop w:val="0"/>
                                                                                                                                                                              <w:marBottom w:val="0"/>
                                                                                                                                                                              <w:divBdr>
                                                                                                                                                                                <w:top w:val="none" w:sz="0" w:space="0" w:color="auto"/>
                                                                                                                                                                                <w:left w:val="none" w:sz="0" w:space="0" w:color="auto"/>
                                                                                                                                                                                <w:bottom w:val="none" w:sz="0" w:space="0" w:color="auto"/>
                                                                                                                                                                                <w:right w:val="none" w:sz="0" w:space="0" w:color="auto"/>
                                                                                                                                                                              </w:divBdr>
                                                                                                                                                                              <w:divsChild>
                                                                                                                                                                                <w:div w:id="209191175">
                                                                                                                                                                                  <w:marLeft w:val="0"/>
                                                                                                                                                                                  <w:marRight w:val="0"/>
                                                                                                                                                                                  <w:marTop w:val="0"/>
                                                                                                                                                                                  <w:marBottom w:val="0"/>
                                                                                                                                                                                  <w:divBdr>
                                                                                                                                                                                    <w:top w:val="none" w:sz="0" w:space="0" w:color="auto"/>
                                                                                                                                                                                    <w:left w:val="none" w:sz="0" w:space="0" w:color="auto"/>
                                                                                                                                                                                    <w:bottom w:val="none" w:sz="0" w:space="0" w:color="auto"/>
                                                                                                                                                                                    <w:right w:val="none" w:sz="0" w:space="0" w:color="auto"/>
                                                                                                                                                                                  </w:divBdr>
                                                                                                                                                                                  <w:divsChild>
                                                                                                                                                                                    <w:div w:id="17110333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00905864">
                                                                                                                                                                                          <w:marLeft w:val="0"/>
                                                                                                                                                                                          <w:marRight w:val="0"/>
                                                                                                                                                                                          <w:marTop w:val="0"/>
                                                                                                                                                                                          <w:marBottom w:val="0"/>
                                                                                                                                                                                          <w:divBdr>
                                                                                                                                                                                            <w:top w:val="none" w:sz="0" w:space="0" w:color="auto"/>
                                                                                                                                                                                            <w:left w:val="none" w:sz="0" w:space="0" w:color="auto"/>
                                                                                                                                                                                            <w:bottom w:val="none" w:sz="0" w:space="0" w:color="auto"/>
                                                                                                                                                                                            <w:right w:val="none" w:sz="0" w:space="0" w:color="auto"/>
                                                                                                                                                                                          </w:divBdr>
                                                                                                                                                                                          <w:divsChild>
                                                                                                                                                                                            <w:div w:id="3585546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9089784">
                                                                                                                                                                                                  <w:marLeft w:val="0"/>
                                                                                                                                                                                                  <w:marRight w:val="0"/>
                                                                                                                                                                                                  <w:marTop w:val="0"/>
                                                                                                                                                                                                  <w:marBottom w:val="0"/>
                                                                                                                                                                                                  <w:divBdr>
                                                                                                                                                                                                    <w:top w:val="none" w:sz="0" w:space="0" w:color="auto"/>
                                                                                                                                                                                                    <w:left w:val="none" w:sz="0" w:space="0" w:color="auto"/>
                                                                                                                                                                                                    <w:bottom w:val="none" w:sz="0" w:space="0" w:color="auto"/>
                                                                                                                                                                                                    <w:right w:val="none" w:sz="0" w:space="0" w:color="auto"/>
                                                                                                                                                                                                  </w:divBdr>
                                                                                                                                                                                                  <w:divsChild>
                                                                                                                                                                                                    <w:div w:id="22276121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05594297">
                                                                                                                                                                                                          <w:marLeft w:val="0"/>
                                                                                                                                                                                                          <w:marRight w:val="0"/>
                                                                                                                                                                                                          <w:marTop w:val="0"/>
                                                                                                                                                                                                          <w:marBottom w:val="0"/>
                                                                                                                                                                                                          <w:divBdr>
                                                                                                                                                                                                            <w:top w:val="none" w:sz="0" w:space="0" w:color="auto"/>
                                                                                                                                                                                                            <w:left w:val="none" w:sz="0" w:space="0" w:color="auto"/>
                                                                                                                                                                                                            <w:bottom w:val="none" w:sz="0" w:space="0" w:color="auto"/>
                                                                                                                                                                                                            <w:right w:val="none" w:sz="0" w:space="0" w:color="auto"/>
                                                                                                                                                                                                          </w:divBdr>
                                                                                                                                                                                                          <w:divsChild>
                                                                                                                                                                                                            <w:div w:id="8562351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8750822">
                                                                                                                                                                                                                  <w:marLeft w:val="0"/>
                                                                                                                                                                                                                  <w:marRight w:val="0"/>
                                                                                                                                                                                                                  <w:marTop w:val="0"/>
                                                                                                                                                                                                                  <w:marBottom w:val="0"/>
                                                                                                                                                                                                                  <w:divBdr>
                                                                                                                                                                                                                    <w:top w:val="none" w:sz="0" w:space="0" w:color="auto"/>
                                                                                                                                                                                                                    <w:left w:val="none" w:sz="0" w:space="0" w:color="auto"/>
                                                                                                                                                                                                                    <w:bottom w:val="none" w:sz="0" w:space="0" w:color="auto"/>
                                                                                                                                                                                                                    <w:right w:val="none" w:sz="0" w:space="0" w:color="auto"/>
                                                                                                                                                                                                                  </w:divBdr>
                                                                                                                                                                                                                  <w:divsChild>
                                                                                                                                                                                                                    <w:div w:id="14657339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56908676">
                                                                                                                                                                                                                          <w:marLeft w:val="0"/>
                                                                                                                                                                                                                          <w:marRight w:val="0"/>
                                                                                                                                                                                                                          <w:marTop w:val="0"/>
                                                                                                                                                                                                                          <w:marBottom w:val="0"/>
                                                                                                                                                                                                                          <w:divBdr>
                                                                                                                                                                                                                            <w:top w:val="none" w:sz="0" w:space="0" w:color="auto"/>
                                                                                                                                                                                                                            <w:left w:val="none" w:sz="0" w:space="0" w:color="auto"/>
                                                                                                                                                                                                                            <w:bottom w:val="none" w:sz="0" w:space="0" w:color="auto"/>
                                                                                                                                                                                                                            <w:right w:val="none" w:sz="0" w:space="0" w:color="auto"/>
                                                                                                                                                                                                                          </w:divBdr>
                                                                                                                                                                                                                          <w:divsChild>
                                                                                                                                                                                                                            <w:div w:id="1380134401">
                                                                                                                                                                                                                              <w:marLeft w:val="0"/>
                                                                                                                                                                                                                              <w:marRight w:val="0"/>
                                                                                                                                                                                                                              <w:marTop w:val="0"/>
                                                                                                                                                                                                                              <w:marBottom w:val="0"/>
                                                                                                                                                                                                                              <w:divBdr>
                                                                                                                                                                                                                                <w:top w:val="none" w:sz="0" w:space="0" w:color="auto"/>
                                                                                                                                                                                                                                <w:left w:val="none" w:sz="0" w:space="0" w:color="auto"/>
                                                                                                                                                                                                                                <w:bottom w:val="none" w:sz="0" w:space="0" w:color="auto"/>
                                                                                                                                                                                                                                <w:right w:val="none" w:sz="0" w:space="0" w:color="auto"/>
                                                                                                                                                                                                                              </w:divBdr>
                                                                                                                                                                                                                              <w:divsChild>
                                                                                                                                                                                                                                <w:div w:id="18517242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714450">
                                                                                                                                                                                                                                      <w:marLeft w:val="0"/>
                                                                                                                                                                                                                                      <w:marRight w:val="0"/>
                                                                                                                                                                                                                                      <w:marTop w:val="0"/>
                                                                                                                                                                                                                                      <w:marBottom w:val="0"/>
                                                                                                                                                                                                                                      <w:divBdr>
                                                                                                                                                                                                                                        <w:top w:val="none" w:sz="0" w:space="0" w:color="auto"/>
                                                                                                                                                                                                                                        <w:left w:val="none" w:sz="0" w:space="0" w:color="auto"/>
                                                                                                                                                                                                                                        <w:bottom w:val="none" w:sz="0" w:space="0" w:color="auto"/>
                                                                                                                                                                                                                                        <w:right w:val="none" w:sz="0" w:space="0" w:color="auto"/>
                                                                                                                                                                                                                                      </w:divBdr>
                                                                                                                                                                                                                                      <w:divsChild>
                                                                                                                                                                                                                                        <w:div w:id="1891528318">
                                                                                                                                                                                                                                          <w:marLeft w:val="0"/>
                                                                                                                                                                                                                                          <w:marRight w:val="0"/>
                                                                                                                                                                                                                                          <w:marTop w:val="0"/>
                                                                                                                                                                                                                                          <w:marBottom w:val="0"/>
                                                                                                                                                                                                                                          <w:divBdr>
                                                                                                                                                                                                                                            <w:top w:val="none" w:sz="0" w:space="0" w:color="auto"/>
                                                                                                                                                                                                                                            <w:left w:val="none" w:sz="0" w:space="0" w:color="auto"/>
                                                                                                                                                                                                                                            <w:bottom w:val="none" w:sz="0" w:space="0" w:color="auto"/>
                                                                                                                                                                                                                                            <w:right w:val="none" w:sz="0" w:space="0" w:color="auto"/>
                                                                                                                                                                                                                                          </w:divBdr>
                                                                                                                                                                                                                                          <w:divsChild>
                                                                                                                                                                                                                                            <w:div w:id="1184636259">
                                                                                                                                                                                                                                              <w:marLeft w:val="0"/>
                                                                                                                                                                                                                                              <w:marRight w:val="0"/>
                                                                                                                                                                                                                                              <w:marTop w:val="0"/>
                                                                                                                                                                                                                                              <w:marBottom w:val="0"/>
                                                                                                                                                                                                                                              <w:divBdr>
                                                                                                                                                                                                                                                <w:top w:val="none" w:sz="0" w:space="0" w:color="auto"/>
                                                                                                                                                                                                                                                <w:left w:val="none" w:sz="0" w:space="0" w:color="auto"/>
                                                                                                                                                                                                                                                <w:bottom w:val="none" w:sz="0" w:space="0" w:color="auto"/>
                                                                                                                                                                                                                                                <w:right w:val="none" w:sz="0" w:space="0" w:color="auto"/>
                                                                                                                                                                                                                                              </w:divBdr>
                                                                                                                                                                                                                                              <w:divsChild>
                                                                                                                                                                                                                                                <w:div w:id="549651084">
                                                                                                                                                                                                                                                  <w:marLeft w:val="0"/>
                                                                                                                                                                                                                                                  <w:marRight w:val="0"/>
                                                                                                                                                                                                                                                  <w:marTop w:val="0"/>
                                                                                                                                                                                                                                                  <w:marBottom w:val="0"/>
                                                                                                                                                                                                                                                  <w:divBdr>
                                                                                                                                                                                                                                                    <w:top w:val="none" w:sz="0" w:space="0" w:color="auto"/>
                                                                                                                                                                                                                                                    <w:left w:val="none" w:sz="0" w:space="0" w:color="auto"/>
                                                                                                                                                                                                                                                    <w:bottom w:val="none" w:sz="0" w:space="0" w:color="auto"/>
                                                                                                                                                                                                                                                    <w:right w:val="none" w:sz="0" w:space="0" w:color="auto"/>
                                                                                                                                                                                                                                                  </w:divBdr>
                                                                                                                                                                                                                                                  <w:divsChild>
                                                                                                                                                                                                                                                    <w:div w:id="10955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4613713">
      <w:bodyDiv w:val="1"/>
      <w:marLeft w:val="0"/>
      <w:marRight w:val="0"/>
      <w:marTop w:val="0"/>
      <w:marBottom w:val="0"/>
      <w:divBdr>
        <w:top w:val="none" w:sz="0" w:space="0" w:color="auto"/>
        <w:left w:val="none" w:sz="0" w:space="0" w:color="auto"/>
        <w:bottom w:val="none" w:sz="0" w:space="0" w:color="auto"/>
        <w:right w:val="none" w:sz="0" w:space="0" w:color="auto"/>
      </w:divBdr>
    </w:div>
    <w:div w:id="776174079">
      <w:bodyDiv w:val="1"/>
      <w:marLeft w:val="0"/>
      <w:marRight w:val="0"/>
      <w:marTop w:val="0"/>
      <w:marBottom w:val="0"/>
      <w:divBdr>
        <w:top w:val="none" w:sz="0" w:space="0" w:color="auto"/>
        <w:left w:val="none" w:sz="0" w:space="0" w:color="auto"/>
        <w:bottom w:val="none" w:sz="0" w:space="0" w:color="auto"/>
        <w:right w:val="none" w:sz="0" w:space="0" w:color="auto"/>
      </w:divBdr>
    </w:div>
    <w:div w:id="782069593">
      <w:bodyDiv w:val="1"/>
      <w:marLeft w:val="0"/>
      <w:marRight w:val="0"/>
      <w:marTop w:val="0"/>
      <w:marBottom w:val="0"/>
      <w:divBdr>
        <w:top w:val="none" w:sz="0" w:space="0" w:color="auto"/>
        <w:left w:val="none" w:sz="0" w:space="0" w:color="auto"/>
        <w:bottom w:val="none" w:sz="0" w:space="0" w:color="auto"/>
        <w:right w:val="none" w:sz="0" w:space="0" w:color="auto"/>
      </w:divBdr>
      <w:divsChild>
        <w:div w:id="970326444">
          <w:marLeft w:val="0"/>
          <w:marRight w:val="0"/>
          <w:marTop w:val="0"/>
          <w:marBottom w:val="0"/>
          <w:divBdr>
            <w:top w:val="none" w:sz="0" w:space="0" w:color="auto"/>
            <w:left w:val="none" w:sz="0" w:space="0" w:color="auto"/>
            <w:bottom w:val="none" w:sz="0" w:space="0" w:color="auto"/>
            <w:right w:val="none" w:sz="0" w:space="0" w:color="auto"/>
          </w:divBdr>
        </w:div>
      </w:divsChild>
    </w:div>
    <w:div w:id="805781933">
      <w:bodyDiv w:val="1"/>
      <w:marLeft w:val="0"/>
      <w:marRight w:val="0"/>
      <w:marTop w:val="0"/>
      <w:marBottom w:val="0"/>
      <w:divBdr>
        <w:top w:val="none" w:sz="0" w:space="0" w:color="auto"/>
        <w:left w:val="none" w:sz="0" w:space="0" w:color="auto"/>
        <w:bottom w:val="none" w:sz="0" w:space="0" w:color="auto"/>
        <w:right w:val="none" w:sz="0" w:space="0" w:color="auto"/>
      </w:divBdr>
    </w:div>
    <w:div w:id="818305791">
      <w:bodyDiv w:val="1"/>
      <w:marLeft w:val="0"/>
      <w:marRight w:val="0"/>
      <w:marTop w:val="0"/>
      <w:marBottom w:val="0"/>
      <w:divBdr>
        <w:top w:val="none" w:sz="0" w:space="0" w:color="auto"/>
        <w:left w:val="none" w:sz="0" w:space="0" w:color="auto"/>
        <w:bottom w:val="none" w:sz="0" w:space="0" w:color="auto"/>
        <w:right w:val="none" w:sz="0" w:space="0" w:color="auto"/>
      </w:divBdr>
    </w:div>
    <w:div w:id="825978452">
      <w:bodyDiv w:val="1"/>
      <w:marLeft w:val="0"/>
      <w:marRight w:val="0"/>
      <w:marTop w:val="0"/>
      <w:marBottom w:val="0"/>
      <w:divBdr>
        <w:top w:val="none" w:sz="0" w:space="0" w:color="auto"/>
        <w:left w:val="none" w:sz="0" w:space="0" w:color="auto"/>
        <w:bottom w:val="none" w:sz="0" w:space="0" w:color="auto"/>
        <w:right w:val="none" w:sz="0" w:space="0" w:color="auto"/>
      </w:divBdr>
    </w:div>
    <w:div w:id="901452409">
      <w:bodyDiv w:val="1"/>
      <w:marLeft w:val="0"/>
      <w:marRight w:val="0"/>
      <w:marTop w:val="0"/>
      <w:marBottom w:val="0"/>
      <w:divBdr>
        <w:top w:val="none" w:sz="0" w:space="0" w:color="auto"/>
        <w:left w:val="none" w:sz="0" w:space="0" w:color="auto"/>
        <w:bottom w:val="none" w:sz="0" w:space="0" w:color="auto"/>
        <w:right w:val="none" w:sz="0" w:space="0" w:color="auto"/>
      </w:divBdr>
    </w:div>
    <w:div w:id="930892643">
      <w:bodyDiv w:val="1"/>
      <w:marLeft w:val="0"/>
      <w:marRight w:val="0"/>
      <w:marTop w:val="0"/>
      <w:marBottom w:val="0"/>
      <w:divBdr>
        <w:top w:val="none" w:sz="0" w:space="0" w:color="auto"/>
        <w:left w:val="none" w:sz="0" w:space="0" w:color="auto"/>
        <w:bottom w:val="none" w:sz="0" w:space="0" w:color="auto"/>
        <w:right w:val="none" w:sz="0" w:space="0" w:color="auto"/>
      </w:divBdr>
    </w:div>
    <w:div w:id="960377109">
      <w:bodyDiv w:val="1"/>
      <w:marLeft w:val="0"/>
      <w:marRight w:val="0"/>
      <w:marTop w:val="0"/>
      <w:marBottom w:val="0"/>
      <w:divBdr>
        <w:top w:val="none" w:sz="0" w:space="0" w:color="auto"/>
        <w:left w:val="none" w:sz="0" w:space="0" w:color="auto"/>
        <w:bottom w:val="none" w:sz="0" w:space="0" w:color="auto"/>
        <w:right w:val="none" w:sz="0" w:space="0" w:color="auto"/>
      </w:divBdr>
    </w:div>
    <w:div w:id="961694377">
      <w:bodyDiv w:val="1"/>
      <w:marLeft w:val="0"/>
      <w:marRight w:val="0"/>
      <w:marTop w:val="0"/>
      <w:marBottom w:val="0"/>
      <w:divBdr>
        <w:top w:val="none" w:sz="0" w:space="0" w:color="auto"/>
        <w:left w:val="none" w:sz="0" w:space="0" w:color="auto"/>
        <w:bottom w:val="none" w:sz="0" w:space="0" w:color="auto"/>
        <w:right w:val="none" w:sz="0" w:space="0" w:color="auto"/>
      </w:divBdr>
    </w:div>
    <w:div w:id="1054044766">
      <w:bodyDiv w:val="1"/>
      <w:marLeft w:val="0"/>
      <w:marRight w:val="0"/>
      <w:marTop w:val="0"/>
      <w:marBottom w:val="0"/>
      <w:divBdr>
        <w:top w:val="none" w:sz="0" w:space="0" w:color="auto"/>
        <w:left w:val="none" w:sz="0" w:space="0" w:color="auto"/>
        <w:bottom w:val="none" w:sz="0" w:space="0" w:color="auto"/>
        <w:right w:val="none" w:sz="0" w:space="0" w:color="auto"/>
      </w:divBdr>
    </w:div>
    <w:div w:id="1057898840">
      <w:bodyDiv w:val="1"/>
      <w:marLeft w:val="0"/>
      <w:marRight w:val="0"/>
      <w:marTop w:val="0"/>
      <w:marBottom w:val="0"/>
      <w:divBdr>
        <w:top w:val="none" w:sz="0" w:space="0" w:color="auto"/>
        <w:left w:val="none" w:sz="0" w:space="0" w:color="auto"/>
        <w:bottom w:val="none" w:sz="0" w:space="0" w:color="auto"/>
        <w:right w:val="none" w:sz="0" w:space="0" w:color="auto"/>
      </w:divBdr>
      <w:divsChild>
        <w:div w:id="888421695">
          <w:marLeft w:val="144"/>
          <w:marRight w:val="0"/>
          <w:marTop w:val="240"/>
          <w:marBottom w:val="40"/>
          <w:divBdr>
            <w:top w:val="none" w:sz="0" w:space="0" w:color="auto"/>
            <w:left w:val="none" w:sz="0" w:space="0" w:color="auto"/>
            <w:bottom w:val="none" w:sz="0" w:space="0" w:color="auto"/>
            <w:right w:val="none" w:sz="0" w:space="0" w:color="auto"/>
          </w:divBdr>
        </w:div>
      </w:divsChild>
    </w:div>
    <w:div w:id="1067530989">
      <w:bodyDiv w:val="1"/>
      <w:marLeft w:val="0"/>
      <w:marRight w:val="0"/>
      <w:marTop w:val="0"/>
      <w:marBottom w:val="0"/>
      <w:divBdr>
        <w:top w:val="none" w:sz="0" w:space="0" w:color="auto"/>
        <w:left w:val="none" w:sz="0" w:space="0" w:color="auto"/>
        <w:bottom w:val="none" w:sz="0" w:space="0" w:color="auto"/>
        <w:right w:val="none" w:sz="0" w:space="0" w:color="auto"/>
      </w:divBdr>
    </w:div>
    <w:div w:id="1098407292">
      <w:bodyDiv w:val="1"/>
      <w:marLeft w:val="0"/>
      <w:marRight w:val="0"/>
      <w:marTop w:val="0"/>
      <w:marBottom w:val="0"/>
      <w:divBdr>
        <w:top w:val="none" w:sz="0" w:space="0" w:color="auto"/>
        <w:left w:val="none" w:sz="0" w:space="0" w:color="auto"/>
        <w:bottom w:val="none" w:sz="0" w:space="0" w:color="auto"/>
        <w:right w:val="none" w:sz="0" w:space="0" w:color="auto"/>
      </w:divBdr>
    </w:div>
    <w:div w:id="1110853483">
      <w:bodyDiv w:val="1"/>
      <w:marLeft w:val="0"/>
      <w:marRight w:val="0"/>
      <w:marTop w:val="0"/>
      <w:marBottom w:val="0"/>
      <w:divBdr>
        <w:top w:val="none" w:sz="0" w:space="0" w:color="auto"/>
        <w:left w:val="none" w:sz="0" w:space="0" w:color="auto"/>
        <w:bottom w:val="none" w:sz="0" w:space="0" w:color="auto"/>
        <w:right w:val="none" w:sz="0" w:space="0" w:color="auto"/>
      </w:divBdr>
    </w:div>
    <w:div w:id="1195000262">
      <w:bodyDiv w:val="1"/>
      <w:marLeft w:val="0"/>
      <w:marRight w:val="0"/>
      <w:marTop w:val="0"/>
      <w:marBottom w:val="0"/>
      <w:divBdr>
        <w:top w:val="none" w:sz="0" w:space="0" w:color="auto"/>
        <w:left w:val="none" w:sz="0" w:space="0" w:color="auto"/>
        <w:bottom w:val="none" w:sz="0" w:space="0" w:color="auto"/>
        <w:right w:val="none" w:sz="0" w:space="0" w:color="auto"/>
      </w:divBdr>
    </w:div>
    <w:div w:id="1214657631">
      <w:bodyDiv w:val="1"/>
      <w:marLeft w:val="0"/>
      <w:marRight w:val="0"/>
      <w:marTop w:val="0"/>
      <w:marBottom w:val="0"/>
      <w:divBdr>
        <w:top w:val="none" w:sz="0" w:space="0" w:color="auto"/>
        <w:left w:val="none" w:sz="0" w:space="0" w:color="auto"/>
        <w:bottom w:val="none" w:sz="0" w:space="0" w:color="auto"/>
        <w:right w:val="none" w:sz="0" w:space="0" w:color="auto"/>
      </w:divBdr>
    </w:div>
    <w:div w:id="1217670064">
      <w:bodyDiv w:val="1"/>
      <w:marLeft w:val="0"/>
      <w:marRight w:val="0"/>
      <w:marTop w:val="0"/>
      <w:marBottom w:val="0"/>
      <w:divBdr>
        <w:top w:val="none" w:sz="0" w:space="0" w:color="auto"/>
        <w:left w:val="none" w:sz="0" w:space="0" w:color="auto"/>
        <w:bottom w:val="none" w:sz="0" w:space="0" w:color="auto"/>
        <w:right w:val="none" w:sz="0" w:space="0" w:color="auto"/>
      </w:divBdr>
      <w:divsChild>
        <w:div w:id="19956401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3144485">
              <w:marLeft w:val="0"/>
              <w:marRight w:val="0"/>
              <w:marTop w:val="0"/>
              <w:marBottom w:val="0"/>
              <w:divBdr>
                <w:top w:val="none" w:sz="0" w:space="0" w:color="auto"/>
                <w:left w:val="none" w:sz="0" w:space="0" w:color="auto"/>
                <w:bottom w:val="none" w:sz="0" w:space="0" w:color="auto"/>
                <w:right w:val="none" w:sz="0" w:space="0" w:color="auto"/>
              </w:divBdr>
              <w:divsChild>
                <w:div w:id="1179273568">
                  <w:marLeft w:val="0"/>
                  <w:marRight w:val="0"/>
                  <w:marTop w:val="0"/>
                  <w:marBottom w:val="0"/>
                  <w:divBdr>
                    <w:top w:val="none" w:sz="0" w:space="0" w:color="auto"/>
                    <w:left w:val="none" w:sz="0" w:space="0" w:color="auto"/>
                    <w:bottom w:val="none" w:sz="0" w:space="0" w:color="auto"/>
                    <w:right w:val="none" w:sz="0" w:space="0" w:color="auto"/>
                  </w:divBdr>
                  <w:divsChild>
                    <w:div w:id="3358090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5689502">
                          <w:marLeft w:val="0"/>
                          <w:marRight w:val="0"/>
                          <w:marTop w:val="0"/>
                          <w:marBottom w:val="0"/>
                          <w:divBdr>
                            <w:top w:val="none" w:sz="0" w:space="0" w:color="auto"/>
                            <w:left w:val="none" w:sz="0" w:space="0" w:color="auto"/>
                            <w:bottom w:val="none" w:sz="0" w:space="0" w:color="auto"/>
                            <w:right w:val="none" w:sz="0" w:space="0" w:color="auto"/>
                          </w:divBdr>
                          <w:divsChild>
                            <w:div w:id="982348628">
                              <w:marLeft w:val="0"/>
                              <w:marRight w:val="0"/>
                              <w:marTop w:val="0"/>
                              <w:marBottom w:val="0"/>
                              <w:divBdr>
                                <w:top w:val="none" w:sz="0" w:space="0" w:color="auto"/>
                                <w:left w:val="none" w:sz="0" w:space="0" w:color="auto"/>
                                <w:bottom w:val="none" w:sz="0" w:space="0" w:color="auto"/>
                                <w:right w:val="none" w:sz="0" w:space="0" w:color="auto"/>
                              </w:divBdr>
                              <w:divsChild>
                                <w:div w:id="16006012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3460493">
                                      <w:marLeft w:val="0"/>
                                      <w:marRight w:val="0"/>
                                      <w:marTop w:val="0"/>
                                      <w:marBottom w:val="0"/>
                                      <w:divBdr>
                                        <w:top w:val="none" w:sz="0" w:space="0" w:color="auto"/>
                                        <w:left w:val="none" w:sz="0" w:space="0" w:color="auto"/>
                                        <w:bottom w:val="none" w:sz="0" w:space="0" w:color="auto"/>
                                        <w:right w:val="none" w:sz="0" w:space="0" w:color="auto"/>
                                      </w:divBdr>
                                      <w:divsChild>
                                        <w:div w:id="1472552105">
                                          <w:marLeft w:val="0"/>
                                          <w:marRight w:val="0"/>
                                          <w:marTop w:val="0"/>
                                          <w:marBottom w:val="0"/>
                                          <w:divBdr>
                                            <w:top w:val="none" w:sz="0" w:space="0" w:color="auto"/>
                                            <w:left w:val="none" w:sz="0" w:space="0" w:color="auto"/>
                                            <w:bottom w:val="none" w:sz="0" w:space="0" w:color="auto"/>
                                            <w:right w:val="none" w:sz="0" w:space="0" w:color="auto"/>
                                          </w:divBdr>
                                          <w:divsChild>
                                            <w:div w:id="44605070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0792829">
                                                  <w:marLeft w:val="0"/>
                                                  <w:marRight w:val="0"/>
                                                  <w:marTop w:val="0"/>
                                                  <w:marBottom w:val="0"/>
                                                  <w:divBdr>
                                                    <w:top w:val="none" w:sz="0" w:space="0" w:color="auto"/>
                                                    <w:left w:val="none" w:sz="0" w:space="0" w:color="auto"/>
                                                    <w:bottom w:val="none" w:sz="0" w:space="0" w:color="auto"/>
                                                    <w:right w:val="none" w:sz="0" w:space="0" w:color="auto"/>
                                                  </w:divBdr>
                                                  <w:divsChild>
                                                    <w:div w:id="94025810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43602631">
                                                          <w:marLeft w:val="0"/>
                                                          <w:marRight w:val="0"/>
                                                          <w:marTop w:val="0"/>
                                                          <w:marBottom w:val="0"/>
                                                          <w:divBdr>
                                                            <w:top w:val="none" w:sz="0" w:space="0" w:color="auto"/>
                                                            <w:left w:val="none" w:sz="0" w:space="0" w:color="auto"/>
                                                            <w:bottom w:val="none" w:sz="0" w:space="0" w:color="auto"/>
                                                            <w:right w:val="none" w:sz="0" w:space="0" w:color="auto"/>
                                                          </w:divBdr>
                                                          <w:divsChild>
                                                            <w:div w:id="701244911">
                                                              <w:marLeft w:val="0"/>
                                                              <w:marRight w:val="0"/>
                                                              <w:marTop w:val="0"/>
                                                              <w:marBottom w:val="0"/>
                                                              <w:divBdr>
                                                                <w:top w:val="none" w:sz="0" w:space="0" w:color="auto"/>
                                                                <w:left w:val="none" w:sz="0" w:space="0" w:color="auto"/>
                                                                <w:bottom w:val="none" w:sz="0" w:space="0" w:color="auto"/>
                                                                <w:right w:val="none" w:sz="0" w:space="0" w:color="auto"/>
                                                              </w:divBdr>
                                                              <w:divsChild>
                                                                <w:div w:id="2086798267">
                                                                  <w:marLeft w:val="0"/>
                                                                  <w:marRight w:val="0"/>
                                                                  <w:marTop w:val="0"/>
                                                                  <w:marBottom w:val="0"/>
                                                                  <w:divBdr>
                                                                    <w:top w:val="none" w:sz="0" w:space="0" w:color="auto"/>
                                                                    <w:left w:val="none" w:sz="0" w:space="0" w:color="auto"/>
                                                                    <w:bottom w:val="none" w:sz="0" w:space="0" w:color="auto"/>
                                                                    <w:right w:val="none" w:sz="0" w:space="0" w:color="auto"/>
                                                                  </w:divBdr>
                                                                  <w:divsChild>
                                                                    <w:div w:id="620115434">
                                                                      <w:marLeft w:val="0"/>
                                                                      <w:marRight w:val="0"/>
                                                                      <w:marTop w:val="0"/>
                                                                      <w:marBottom w:val="0"/>
                                                                      <w:divBdr>
                                                                        <w:top w:val="none" w:sz="0" w:space="0" w:color="auto"/>
                                                                        <w:left w:val="none" w:sz="0" w:space="0" w:color="auto"/>
                                                                        <w:bottom w:val="none" w:sz="0" w:space="0" w:color="auto"/>
                                                                        <w:right w:val="none" w:sz="0" w:space="0" w:color="auto"/>
                                                                      </w:divBdr>
                                                                      <w:divsChild>
                                                                        <w:div w:id="3991400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5019617">
                                                                              <w:marLeft w:val="0"/>
                                                                              <w:marRight w:val="0"/>
                                                                              <w:marTop w:val="0"/>
                                                                              <w:marBottom w:val="0"/>
                                                                              <w:divBdr>
                                                                                <w:top w:val="none" w:sz="0" w:space="0" w:color="auto"/>
                                                                                <w:left w:val="none" w:sz="0" w:space="0" w:color="auto"/>
                                                                                <w:bottom w:val="none" w:sz="0" w:space="0" w:color="auto"/>
                                                                                <w:right w:val="none" w:sz="0" w:space="0" w:color="auto"/>
                                                                              </w:divBdr>
                                                                              <w:divsChild>
                                                                                <w:div w:id="1800882394">
                                                                                  <w:marLeft w:val="0"/>
                                                                                  <w:marRight w:val="0"/>
                                                                                  <w:marTop w:val="0"/>
                                                                                  <w:marBottom w:val="0"/>
                                                                                  <w:divBdr>
                                                                                    <w:top w:val="none" w:sz="0" w:space="0" w:color="auto"/>
                                                                                    <w:left w:val="none" w:sz="0" w:space="0" w:color="auto"/>
                                                                                    <w:bottom w:val="none" w:sz="0" w:space="0" w:color="auto"/>
                                                                                    <w:right w:val="none" w:sz="0" w:space="0" w:color="auto"/>
                                                                                  </w:divBdr>
                                                                                  <w:divsChild>
                                                                                    <w:div w:id="133977204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1011000">
                                                                                          <w:marLeft w:val="0"/>
                                                                                          <w:marRight w:val="0"/>
                                                                                          <w:marTop w:val="0"/>
                                                                                          <w:marBottom w:val="0"/>
                                                                                          <w:divBdr>
                                                                                            <w:top w:val="none" w:sz="0" w:space="0" w:color="auto"/>
                                                                                            <w:left w:val="none" w:sz="0" w:space="0" w:color="auto"/>
                                                                                            <w:bottom w:val="none" w:sz="0" w:space="0" w:color="auto"/>
                                                                                            <w:right w:val="none" w:sz="0" w:space="0" w:color="auto"/>
                                                                                          </w:divBdr>
                                                                                          <w:divsChild>
                                                                                            <w:div w:id="179979292">
                                                                                              <w:marLeft w:val="0"/>
                                                                                              <w:marRight w:val="0"/>
                                                                                              <w:marTop w:val="0"/>
                                                                                              <w:marBottom w:val="0"/>
                                                                                              <w:divBdr>
                                                                                                <w:top w:val="none" w:sz="0" w:space="0" w:color="auto"/>
                                                                                                <w:left w:val="none" w:sz="0" w:space="0" w:color="auto"/>
                                                                                                <w:bottom w:val="none" w:sz="0" w:space="0" w:color="auto"/>
                                                                                                <w:right w:val="none" w:sz="0" w:space="0" w:color="auto"/>
                                                                                              </w:divBdr>
                                                                                              <w:divsChild>
                                                                                                <w:div w:id="30812653">
                                                                                                  <w:marLeft w:val="0"/>
                                                                                                  <w:marRight w:val="0"/>
                                                                                                  <w:marTop w:val="0"/>
                                                                                                  <w:marBottom w:val="0"/>
                                                                                                  <w:divBdr>
                                                                                                    <w:top w:val="none" w:sz="0" w:space="0" w:color="auto"/>
                                                                                                    <w:left w:val="none" w:sz="0" w:space="0" w:color="auto"/>
                                                                                                    <w:bottom w:val="none" w:sz="0" w:space="0" w:color="auto"/>
                                                                                                    <w:right w:val="none" w:sz="0" w:space="0" w:color="auto"/>
                                                                                                  </w:divBdr>
                                                                                                  <w:divsChild>
                                                                                                    <w:div w:id="8858766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1853205">
                                                                                                          <w:marLeft w:val="0"/>
                                                                                                          <w:marRight w:val="0"/>
                                                                                                          <w:marTop w:val="0"/>
                                                                                                          <w:marBottom w:val="0"/>
                                                                                                          <w:divBdr>
                                                                                                            <w:top w:val="none" w:sz="0" w:space="0" w:color="auto"/>
                                                                                                            <w:left w:val="none" w:sz="0" w:space="0" w:color="auto"/>
                                                                                                            <w:bottom w:val="none" w:sz="0" w:space="0" w:color="auto"/>
                                                                                                            <w:right w:val="none" w:sz="0" w:space="0" w:color="auto"/>
                                                                                                          </w:divBdr>
                                                                                                          <w:divsChild>
                                                                                                            <w:div w:id="1605458474">
                                                                                                              <w:marLeft w:val="0"/>
                                                                                                              <w:marRight w:val="0"/>
                                                                                                              <w:marTop w:val="0"/>
                                                                                                              <w:marBottom w:val="0"/>
                                                                                                              <w:divBdr>
                                                                                                                <w:top w:val="none" w:sz="0" w:space="0" w:color="auto"/>
                                                                                                                <w:left w:val="none" w:sz="0" w:space="0" w:color="auto"/>
                                                                                                                <w:bottom w:val="none" w:sz="0" w:space="0" w:color="auto"/>
                                                                                                                <w:right w:val="none" w:sz="0" w:space="0" w:color="auto"/>
                                                                                                              </w:divBdr>
                                                                                                              <w:divsChild>
                                                                                                                <w:div w:id="6034212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54444738">
                                                                                                                      <w:marLeft w:val="0"/>
                                                                                                                      <w:marRight w:val="0"/>
                                                                                                                      <w:marTop w:val="0"/>
                                                                                                                      <w:marBottom w:val="0"/>
                                                                                                                      <w:divBdr>
                                                                                                                        <w:top w:val="none" w:sz="0" w:space="0" w:color="auto"/>
                                                                                                                        <w:left w:val="none" w:sz="0" w:space="0" w:color="auto"/>
                                                                                                                        <w:bottom w:val="none" w:sz="0" w:space="0" w:color="auto"/>
                                                                                                                        <w:right w:val="none" w:sz="0" w:space="0" w:color="auto"/>
                                                                                                                      </w:divBdr>
                                                                                                                      <w:divsChild>
                                                                                                                        <w:div w:id="4894908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60935255">
                                                                                                                              <w:marLeft w:val="0"/>
                                                                                                                              <w:marRight w:val="0"/>
                                                                                                                              <w:marTop w:val="0"/>
                                                                                                                              <w:marBottom w:val="0"/>
                                                                                                                              <w:divBdr>
                                                                                                                                <w:top w:val="none" w:sz="0" w:space="0" w:color="auto"/>
                                                                                                                                <w:left w:val="none" w:sz="0" w:space="0" w:color="auto"/>
                                                                                                                                <w:bottom w:val="none" w:sz="0" w:space="0" w:color="auto"/>
                                                                                                                                <w:right w:val="none" w:sz="0" w:space="0" w:color="auto"/>
                                                                                                                              </w:divBdr>
                                                                                                                              <w:divsChild>
                                                                                                                                <w:div w:id="582224140">
                                                                                                                                  <w:marLeft w:val="0"/>
                                                                                                                                  <w:marRight w:val="0"/>
                                                                                                                                  <w:marTop w:val="0"/>
                                                                                                                                  <w:marBottom w:val="0"/>
                                                                                                                                  <w:divBdr>
                                                                                                                                    <w:top w:val="none" w:sz="0" w:space="0" w:color="auto"/>
                                                                                                                                    <w:left w:val="none" w:sz="0" w:space="0" w:color="auto"/>
                                                                                                                                    <w:bottom w:val="none" w:sz="0" w:space="0" w:color="auto"/>
                                                                                                                                    <w:right w:val="none" w:sz="0" w:space="0" w:color="auto"/>
                                                                                                                                  </w:divBdr>
                                                                                                                                  <w:divsChild>
                                                                                                                                    <w:div w:id="1292788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5800230">
                                                                                                                                          <w:marLeft w:val="0"/>
                                                                                                                                          <w:marRight w:val="0"/>
                                                                                                                                          <w:marTop w:val="0"/>
                                                                                                                                          <w:marBottom w:val="0"/>
                                                                                                                                          <w:divBdr>
                                                                                                                                            <w:top w:val="none" w:sz="0" w:space="0" w:color="auto"/>
                                                                                                                                            <w:left w:val="none" w:sz="0" w:space="0" w:color="auto"/>
                                                                                                                                            <w:bottom w:val="none" w:sz="0" w:space="0" w:color="auto"/>
                                                                                                                                            <w:right w:val="none" w:sz="0" w:space="0" w:color="auto"/>
                                                                                                                                          </w:divBdr>
                                                                                                                                          <w:divsChild>
                                                                                                                                            <w:div w:id="1106539789">
                                                                                                                                              <w:marLeft w:val="0"/>
                                                                                                                                              <w:marRight w:val="0"/>
                                                                                                                                              <w:marTop w:val="0"/>
                                                                                                                                              <w:marBottom w:val="0"/>
                                                                                                                                              <w:divBdr>
                                                                                                                                                <w:top w:val="none" w:sz="0" w:space="0" w:color="auto"/>
                                                                                                                                                <w:left w:val="none" w:sz="0" w:space="0" w:color="auto"/>
                                                                                                                                                <w:bottom w:val="none" w:sz="0" w:space="0" w:color="auto"/>
                                                                                                                                                <w:right w:val="none" w:sz="0" w:space="0" w:color="auto"/>
                                                                                                                                              </w:divBdr>
                                                                                                                                              <w:divsChild>
                                                                                                                                                <w:div w:id="657807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27503630">
                                                                                                                                                      <w:marLeft w:val="0"/>
                                                                                                                                                      <w:marRight w:val="0"/>
                                                                                                                                                      <w:marTop w:val="0"/>
                                                                                                                                                      <w:marBottom w:val="0"/>
                                                                                                                                                      <w:divBdr>
                                                                                                                                                        <w:top w:val="none" w:sz="0" w:space="0" w:color="auto"/>
                                                                                                                                                        <w:left w:val="none" w:sz="0" w:space="0" w:color="auto"/>
                                                                                                                                                        <w:bottom w:val="none" w:sz="0" w:space="0" w:color="auto"/>
                                                                                                                                                        <w:right w:val="none" w:sz="0" w:space="0" w:color="auto"/>
                                                                                                                                                      </w:divBdr>
                                                                                                                                                      <w:divsChild>
                                                                                                                                                        <w:div w:id="14754123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74290102">
                                                                                                                                                              <w:marLeft w:val="0"/>
                                                                                                                                                              <w:marRight w:val="0"/>
                                                                                                                                                              <w:marTop w:val="0"/>
                                                                                                                                                              <w:marBottom w:val="0"/>
                                                                                                                                                              <w:divBdr>
                                                                                                                                                                <w:top w:val="none" w:sz="0" w:space="0" w:color="auto"/>
                                                                                                                                                                <w:left w:val="none" w:sz="0" w:space="0" w:color="auto"/>
                                                                                                                                                                <w:bottom w:val="none" w:sz="0" w:space="0" w:color="auto"/>
                                                                                                                                                                <w:right w:val="none" w:sz="0" w:space="0" w:color="auto"/>
                                                                                                                                                              </w:divBdr>
                                                                                                                                                              <w:divsChild>
                                                                                                                                                                <w:div w:id="2131822342">
                                                                                                                                                                  <w:marLeft w:val="0"/>
                                                                                                                                                                  <w:marRight w:val="0"/>
                                                                                                                                                                  <w:marTop w:val="0"/>
                                                                                                                                                                  <w:marBottom w:val="0"/>
                                                                                                                                                                  <w:divBdr>
                                                                                                                                                                    <w:top w:val="none" w:sz="0" w:space="0" w:color="auto"/>
                                                                                                                                                                    <w:left w:val="none" w:sz="0" w:space="0" w:color="auto"/>
                                                                                                                                                                    <w:bottom w:val="none" w:sz="0" w:space="0" w:color="auto"/>
                                                                                                                                                                    <w:right w:val="none" w:sz="0" w:space="0" w:color="auto"/>
                                                                                                                                                                  </w:divBdr>
                                                                                                                                                                  <w:divsChild>
                                                                                                                                                                    <w:div w:id="1282615682">
                                                                                                                                                                      <w:marLeft w:val="0"/>
                                                                                                                                                                      <w:marRight w:val="0"/>
                                                                                                                                                                      <w:marTop w:val="0"/>
                                                                                                                                                                      <w:marBottom w:val="0"/>
                                                                                                                                                                      <w:divBdr>
                                                                                                                                                                        <w:top w:val="none" w:sz="0" w:space="0" w:color="auto"/>
                                                                                                                                                                        <w:left w:val="none" w:sz="0" w:space="0" w:color="auto"/>
                                                                                                                                                                        <w:bottom w:val="none" w:sz="0" w:space="0" w:color="auto"/>
                                                                                                                                                                        <w:right w:val="none" w:sz="0" w:space="0" w:color="auto"/>
                                                                                                                                                                      </w:divBdr>
                                                                                                                                                                      <w:divsChild>
                                                                                                                                                                        <w:div w:id="2784633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357200">
                                                                                                                                                                              <w:marLeft w:val="0"/>
                                                                                                                                                                              <w:marRight w:val="0"/>
                                                                                                                                                                              <w:marTop w:val="0"/>
                                                                                                                                                                              <w:marBottom w:val="0"/>
                                                                                                                                                                              <w:divBdr>
                                                                                                                                                                                <w:top w:val="none" w:sz="0" w:space="0" w:color="auto"/>
                                                                                                                                                                                <w:left w:val="none" w:sz="0" w:space="0" w:color="auto"/>
                                                                                                                                                                                <w:bottom w:val="none" w:sz="0" w:space="0" w:color="auto"/>
                                                                                                                                                                                <w:right w:val="none" w:sz="0" w:space="0" w:color="auto"/>
                                                                                                                                                                              </w:divBdr>
                                                                                                                                                                              <w:divsChild>
                                                                                                                                                                                <w:div w:id="1928074542">
                                                                                                                                                                                  <w:marLeft w:val="0"/>
                                                                                                                                                                                  <w:marRight w:val="0"/>
                                                                                                                                                                                  <w:marTop w:val="0"/>
                                                                                                                                                                                  <w:marBottom w:val="0"/>
                                                                                                                                                                                  <w:divBdr>
                                                                                                                                                                                    <w:top w:val="none" w:sz="0" w:space="0" w:color="auto"/>
                                                                                                                                                                                    <w:left w:val="none" w:sz="0" w:space="0" w:color="auto"/>
                                                                                                                                                                                    <w:bottom w:val="none" w:sz="0" w:space="0" w:color="auto"/>
                                                                                                                                                                                    <w:right w:val="none" w:sz="0" w:space="0" w:color="auto"/>
                                                                                                                                                                                  </w:divBdr>
                                                                                                                                                                                  <w:divsChild>
                                                                                                                                                                                    <w:div w:id="21273841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63383510">
                                                                                                                                                                                          <w:marLeft w:val="0"/>
                                                                                                                                                                                          <w:marRight w:val="0"/>
                                                                                                                                                                                          <w:marTop w:val="0"/>
                                                                                                                                                                                          <w:marBottom w:val="0"/>
                                                                                                                                                                                          <w:divBdr>
                                                                                                                                                                                            <w:top w:val="none" w:sz="0" w:space="0" w:color="auto"/>
                                                                                                                                                                                            <w:left w:val="none" w:sz="0" w:space="0" w:color="auto"/>
                                                                                                                                                                                            <w:bottom w:val="none" w:sz="0" w:space="0" w:color="auto"/>
                                                                                                                                                                                            <w:right w:val="none" w:sz="0" w:space="0" w:color="auto"/>
                                                                                                                                                                                          </w:divBdr>
                                                                                                                                                                                          <w:divsChild>
                                                                                                                                                                                            <w:div w:id="17078253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5832419">
                                                                                                                                                                                                  <w:marLeft w:val="0"/>
                                                                                                                                                                                                  <w:marRight w:val="0"/>
                                                                                                                                                                                                  <w:marTop w:val="0"/>
                                                                                                                                                                                                  <w:marBottom w:val="0"/>
                                                                                                                                                                                                  <w:divBdr>
                                                                                                                                                                                                    <w:top w:val="none" w:sz="0" w:space="0" w:color="auto"/>
                                                                                                                                                                                                    <w:left w:val="none" w:sz="0" w:space="0" w:color="auto"/>
                                                                                                                                                                                                    <w:bottom w:val="none" w:sz="0" w:space="0" w:color="auto"/>
                                                                                                                                                                                                    <w:right w:val="none" w:sz="0" w:space="0" w:color="auto"/>
                                                                                                                                                                                                  </w:divBdr>
                                                                                                                                                                                                  <w:divsChild>
                                                                                                                                                                                                    <w:div w:id="78435380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00249010">
                                                                                                                                                                                                          <w:marLeft w:val="0"/>
                                                                                                                                                                                                          <w:marRight w:val="0"/>
                                                                                                                                                                                                          <w:marTop w:val="0"/>
                                                                                                                                                                                                          <w:marBottom w:val="0"/>
                                                                                                                                                                                                          <w:divBdr>
                                                                                                                                                                                                            <w:top w:val="none" w:sz="0" w:space="0" w:color="auto"/>
                                                                                                                                                                                                            <w:left w:val="none" w:sz="0" w:space="0" w:color="auto"/>
                                                                                                                                                                                                            <w:bottom w:val="none" w:sz="0" w:space="0" w:color="auto"/>
                                                                                                                                                                                                            <w:right w:val="none" w:sz="0" w:space="0" w:color="auto"/>
                                                                                                                                                                                                          </w:divBdr>
                                                                                                                                                                                                          <w:divsChild>
                                                                                                                                                                                                            <w:div w:id="4051625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14055120">
                                                                                                                                                                                                                  <w:marLeft w:val="0"/>
                                                                                                                                                                                                                  <w:marRight w:val="0"/>
                                                                                                                                                                                                                  <w:marTop w:val="0"/>
                                                                                                                                                                                                                  <w:marBottom w:val="0"/>
                                                                                                                                                                                                                  <w:divBdr>
                                                                                                                                                                                                                    <w:top w:val="none" w:sz="0" w:space="0" w:color="auto"/>
                                                                                                                                                                                                                    <w:left w:val="none" w:sz="0" w:space="0" w:color="auto"/>
                                                                                                                                                                                                                    <w:bottom w:val="none" w:sz="0" w:space="0" w:color="auto"/>
                                                                                                                                                                                                                    <w:right w:val="none" w:sz="0" w:space="0" w:color="auto"/>
                                                                                                                                                                                                                  </w:divBdr>
                                                                                                                                                                                                                  <w:divsChild>
                                                                                                                                                                                                                    <w:div w:id="4130140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34920338">
                                                                                                                                                                                                                          <w:marLeft w:val="0"/>
                                                                                                                                                                                                                          <w:marRight w:val="0"/>
                                                                                                                                                                                                                          <w:marTop w:val="0"/>
                                                                                                                                                                                                                          <w:marBottom w:val="0"/>
                                                                                                                                                                                                                          <w:divBdr>
                                                                                                                                                                                                                            <w:top w:val="none" w:sz="0" w:space="0" w:color="auto"/>
                                                                                                                                                                                                                            <w:left w:val="none" w:sz="0" w:space="0" w:color="auto"/>
                                                                                                                                                                                                                            <w:bottom w:val="none" w:sz="0" w:space="0" w:color="auto"/>
                                                                                                                                                                                                                            <w:right w:val="none" w:sz="0" w:space="0" w:color="auto"/>
                                                                                                                                                                                                                          </w:divBdr>
                                                                                                                                                                                                                          <w:divsChild>
                                                                                                                                                                                                                            <w:div w:id="122427956">
                                                                                                                                                                                                                              <w:marLeft w:val="0"/>
                                                                                                                                                                                                                              <w:marRight w:val="0"/>
                                                                                                                                                                                                                              <w:marTop w:val="0"/>
                                                                                                                                                                                                                              <w:marBottom w:val="0"/>
                                                                                                                                                                                                                              <w:divBdr>
                                                                                                                                                                                                                                <w:top w:val="none" w:sz="0" w:space="0" w:color="auto"/>
                                                                                                                                                                                                                                <w:left w:val="none" w:sz="0" w:space="0" w:color="auto"/>
                                                                                                                                                                                                                                <w:bottom w:val="none" w:sz="0" w:space="0" w:color="auto"/>
                                                                                                                                                                                                                                <w:right w:val="none" w:sz="0" w:space="0" w:color="auto"/>
                                                                                                                                                                                                                              </w:divBdr>
                                                                                                                                                                                                                              <w:divsChild>
                                                                                                                                                                                                                                <w:div w:id="8930060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5924266">
                                                                                                                                                                                                                                      <w:marLeft w:val="0"/>
                                                                                                                                                                                                                                      <w:marRight w:val="0"/>
                                                                                                                                                                                                                                      <w:marTop w:val="0"/>
                                                                                                                                                                                                                                      <w:marBottom w:val="0"/>
                                                                                                                                                                                                                                      <w:divBdr>
                                                                                                                                                                                                                                        <w:top w:val="none" w:sz="0" w:space="0" w:color="auto"/>
                                                                                                                                                                                                                                        <w:left w:val="none" w:sz="0" w:space="0" w:color="auto"/>
                                                                                                                                                                                                                                        <w:bottom w:val="none" w:sz="0" w:space="0" w:color="auto"/>
                                                                                                                                                                                                                                        <w:right w:val="none" w:sz="0" w:space="0" w:color="auto"/>
                                                                                                                                                                                                                                      </w:divBdr>
                                                                                                                                                                                                                                      <w:divsChild>
                                                                                                                                                                                                                                        <w:div w:id="1158228807">
                                                                                                                                                                                                                                          <w:marLeft w:val="0"/>
                                                                                                                                                                                                                                          <w:marRight w:val="0"/>
                                                                                                                                                                                                                                          <w:marTop w:val="0"/>
                                                                                                                                                                                                                                          <w:marBottom w:val="0"/>
                                                                                                                                                                                                                                          <w:divBdr>
                                                                                                                                                                                                                                            <w:top w:val="none" w:sz="0" w:space="0" w:color="auto"/>
                                                                                                                                                                                                                                            <w:left w:val="none" w:sz="0" w:space="0" w:color="auto"/>
                                                                                                                                                                                                                                            <w:bottom w:val="none" w:sz="0" w:space="0" w:color="auto"/>
                                                                                                                                                                                                                                            <w:right w:val="none" w:sz="0" w:space="0" w:color="auto"/>
                                                                                                                                                                                                                                          </w:divBdr>
                                                                                                                                                                                                                                          <w:divsChild>
                                                                                                                                                                                                                                            <w:div w:id="341512832">
                                                                                                                                                                                                                                              <w:marLeft w:val="0"/>
                                                                                                                                                                                                                                              <w:marRight w:val="0"/>
                                                                                                                                                                                                                                              <w:marTop w:val="0"/>
                                                                                                                                                                                                                                              <w:marBottom w:val="0"/>
                                                                                                                                                                                                                                              <w:divBdr>
                                                                                                                                                                                                                                                <w:top w:val="none" w:sz="0" w:space="0" w:color="auto"/>
                                                                                                                                                                                                                                                <w:left w:val="none" w:sz="0" w:space="0" w:color="auto"/>
                                                                                                                                                                                                                                                <w:bottom w:val="none" w:sz="0" w:space="0" w:color="auto"/>
                                                                                                                                                                                                                                                <w:right w:val="none" w:sz="0" w:space="0" w:color="auto"/>
                                                                                                                                                                                                                                              </w:divBdr>
                                                                                                                                                                                                                                              <w:divsChild>
                                                                                                                                                                                                                                                <w:div w:id="451050895">
                                                                                                                                                                                                                                                  <w:marLeft w:val="0"/>
                                                                                                                                                                                                                                                  <w:marRight w:val="0"/>
                                                                                                                                                                                                                                                  <w:marTop w:val="0"/>
                                                                                                                                                                                                                                                  <w:marBottom w:val="0"/>
                                                                                                                                                                                                                                                  <w:divBdr>
                                                                                                                                                                                                                                                    <w:top w:val="none" w:sz="0" w:space="0" w:color="auto"/>
                                                                                                                                                                                                                                                    <w:left w:val="none" w:sz="0" w:space="0" w:color="auto"/>
                                                                                                                                                                                                                                                    <w:bottom w:val="none" w:sz="0" w:space="0" w:color="auto"/>
                                                                                                                                                                                                                                                    <w:right w:val="none" w:sz="0" w:space="0" w:color="auto"/>
                                                                                                                                                                                                                                                  </w:divBdr>
                                                                                                                                                                                                                                                  <w:divsChild>
                                                                                                                                                                                                                                                    <w:div w:id="15186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9920134">
      <w:bodyDiv w:val="1"/>
      <w:marLeft w:val="0"/>
      <w:marRight w:val="0"/>
      <w:marTop w:val="0"/>
      <w:marBottom w:val="0"/>
      <w:divBdr>
        <w:top w:val="none" w:sz="0" w:space="0" w:color="auto"/>
        <w:left w:val="none" w:sz="0" w:space="0" w:color="auto"/>
        <w:bottom w:val="none" w:sz="0" w:space="0" w:color="auto"/>
        <w:right w:val="none" w:sz="0" w:space="0" w:color="auto"/>
      </w:divBdr>
      <w:divsChild>
        <w:div w:id="2980784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2489214">
              <w:marLeft w:val="0"/>
              <w:marRight w:val="0"/>
              <w:marTop w:val="0"/>
              <w:marBottom w:val="0"/>
              <w:divBdr>
                <w:top w:val="none" w:sz="0" w:space="0" w:color="auto"/>
                <w:left w:val="none" w:sz="0" w:space="0" w:color="auto"/>
                <w:bottom w:val="none" w:sz="0" w:space="0" w:color="auto"/>
                <w:right w:val="none" w:sz="0" w:space="0" w:color="auto"/>
              </w:divBdr>
              <w:divsChild>
                <w:div w:id="12925896">
                  <w:marLeft w:val="0"/>
                  <w:marRight w:val="0"/>
                  <w:marTop w:val="0"/>
                  <w:marBottom w:val="0"/>
                  <w:divBdr>
                    <w:top w:val="none" w:sz="0" w:space="0" w:color="auto"/>
                    <w:left w:val="none" w:sz="0" w:space="0" w:color="auto"/>
                    <w:bottom w:val="none" w:sz="0" w:space="0" w:color="auto"/>
                    <w:right w:val="none" w:sz="0" w:space="0" w:color="auto"/>
                  </w:divBdr>
                  <w:divsChild>
                    <w:div w:id="19693109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88301940">
                          <w:marLeft w:val="0"/>
                          <w:marRight w:val="0"/>
                          <w:marTop w:val="0"/>
                          <w:marBottom w:val="0"/>
                          <w:divBdr>
                            <w:top w:val="none" w:sz="0" w:space="0" w:color="auto"/>
                            <w:left w:val="none" w:sz="0" w:space="0" w:color="auto"/>
                            <w:bottom w:val="none" w:sz="0" w:space="0" w:color="auto"/>
                            <w:right w:val="none" w:sz="0" w:space="0" w:color="auto"/>
                          </w:divBdr>
                          <w:divsChild>
                            <w:div w:id="77791749">
                              <w:marLeft w:val="0"/>
                              <w:marRight w:val="0"/>
                              <w:marTop w:val="0"/>
                              <w:marBottom w:val="0"/>
                              <w:divBdr>
                                <w:top w:val="none" w:sz="0" w:space="0" w:color="auto"/>
                                <w:left w:val="none" w:sz="0" w:space="0" w:color="auto"/>
                                <w:bottom w:val="none" w:sz="0" w:space="0" w:color="auto"/>
                                <w:right w:val="none" w:sz="0" w:space="0" w:color="auto"/>
                              </w:divBdr>
                              <w:divsChild>
                                <w:div w:id="1073509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1042696">
                                      <w:marLeft w:val="0"/>
                                      <w:marRight w:val="0"/>
                                      <w:marTop w:val="0"/>
                                      <w:marBottom w:val="0"/>
                                      <w:divBdr>
                                        <w:top w:val="none" w:sz="0" w:space="0" w:color="auto"/>
                                        <w:left w:val="none" w:sz="0" w:space="0" w:color="auto"/>
                                        <w:bottom w:val="none" w:sz="0" w:space="0" w:color="auto"/>
                                        <w:right w:val="none" w:sz="0" w:space="0" w:color="auto"/>
                                      </w:divBdr>
                                      <w:divsChild>
                                        <w:div w:id="601456577">
                                          <w:marLeft w:val="0"/>
                                          <w:marRight w:val="0"/>
                                          <w:marTop w:val="0"/>
                                          <w:marBottom w:val="0"/>
                                          <w:divBdr>
                                            <w:top w:val="none" w:sz="0" w:space="0" w:color="auto"/>
                                            <w:left w:val="none" w:sz="0" w:space="0" w:color="auto"/>
                                            <w:bottom w:val="none" w:sz="0" w:space="0" w:color="auto"/>
                                            <w:right w:val="none" w:sz="0" w:space="0" w:color="auto"/>
                                          </w:divBdr>
                                          <w:divsChild>
                                            <w:div w:id="16196773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2984047">
                                                  <w:marLeft w:val="0"/>
                                                  <w:marRight w:val="0"/>
                                                  <w:marTop w:val="0"/>
                                                  <w:marBottom w:val="0"/>
                                                  <w:divBdr>
                                                    <w:top w:val="none" w:sz="0" w:space="0" w:color="auto"/>
                                                    <w:left w:val="none" w:sz="0" w:space="0" w:color="auto"/>
                                                    <w:bottom w:val="none" w:sz="0" w:space="0" w:color="auto"/>
                                                    <w:right w:val="none" w:sz="0" w:space="0" w:color="auto"/>
                                                  </w:divBdr>
                                                  <w:divsChild>
                                                    <w:div w:id="194268886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8463779">
                                                          <w:marLeft w:val="0"/>
                                                          <w:marRight w:val="0"/>
                                                          <w:marTop w:val="0"/>
                                                          <w:marBottom w:val="0"/>
                                                          <w:divBdr>
                                                            <w:top w:val="none" w:sz="0" w:space="0" w:color="auto"/>
                                                            <w:left w:val="none" w:sz="0" w:space="0" w:color="auto"/>
                                                            <w:bottom w:val="none" w:sz="0" w:space="0" w:color="auto"/>
                                                            <w:right w:val="none" w:sz="0" w:space="0" w:color="auto"/>
                                                          </w:divBdr>
                                                          <w:divsChild>
                                                            <w:div w:id="2099597499">
                                                              <w:marLeft w:val="0"/>
                                                              <w:marRight w:val="0"/>
                                                              <w:marTop w:val="0"/>
                                                              <w:marBottom w:val="0"/>
                                                              <w:divBdr>
                                                                <w:top w:val="none" w:sz="0" w:space="0" w:color="auto"/>
                                                                <w:left w:val="none" w:sz="0" w:space="0" w:color="auto"/>
                                                                <w:bottom w:val="none" w:sz="0" w:space="0" w:color="auto"/>
                                                                <w:right w:val="none" w:sz="0" w:space="0" w:color="auto"/>
                                                              </w:divBdr>
                                                              <w:divsChild>
                                                                <w:div w:id="1522475974">
                                                                  <w:marLeft w:val="0"/>
                                                                  <w:marRight w:val="0"/>
                                                                  <w:marTop w:val="0"/>
                                                                  <w:marBottom w:val="0"/>
                                                                  <w:divBdr>
                                                                    <w:top w:val="none" w:sz="0" w:space="0" w:color="auto"/>
                                                                    <w:left w:val="none" w:sz="0" w:space="0" w:color="auto"/>
                                                                    <w:bottom w:val="none" w:sz="0" w:space="0" w:color="auto"/>
                                                                    <w:right w:val="none" w:sz="0" w:space="0" w:color="auto"/>
                                                                  </w:divBdr>
                                                                  <w:divsChild>
                                                                    <w:div w:id="93789105">
                                                                      <w:marLeft w:val="0"/>
                                                                      <w:marRight w:val="0"/>
                                                                      <w:marTop w:val="0"/>
                                                                      <w:marBottom w:val="0"/>
                                                                      <w:divBdr>
                                                                        <w:top w:val="none" w:sz="0" w:space="0" w:color="auto"/>
                                                                        <w:left w:val="none" w:sz="0" w:space="0" w:color="auto"/>
                                                                        <w:bottom w:val="none" w:sz="0" w:space="0" w:color="auto"/>
                                                                        <w:right w:val="none" w:sz="0" w:space="0" w:color="auto"/>
                                                                      </w:divBdr>
                                                                      <w:divsChild>
                                                                        <w:div w:id="14165086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100286">
                                                                              <w:marLeft w:val="0"/>
                                                                              <w:marRight w:val="0"/>
                                                                              <w:marTop w:val="0"/>
                                                                              <w:marBottom w:val="0"/>
                                                                              <w:divBdr>
                                                                                <w:top w:val="none" w:sz="0" w:space="0" w:color="auto"/>
                                                                                <w:left w:val="none" w:sz="0" w:space="0" w:color="auto"/>
                                                                                <w:bottom w:val="none" w:sz="0" w:space="0" w:color="auto"/>
                                                                                <w:right w:val="none" w:sz="0" w:space="0" w:color="auto"/>
                                                                              </w:divBdr>
                                                                              <w:divsChild>
                                                                                <w:div w:id="822623720">
                                                                                  <w:marLeft w:val="0"/>
                                                                                  <w:marRight w:val="0"/>
                                                                                  <w:marTop w:val="0"/>
                                                                                  <w:marBottom w:val="0"/>
                                                                                  <w:divBdr>
                                                                                    <w:top w:val="none" w:sz="0" w:space="0" w:color="auto"/>
                                                                                    <w:left w:val="none" w:sz="0" w:space="0" w:color="auto"/>
                                                                                    <w:bottom w:val="none" w:sz="0" w:space="0" w:color="auto"/>
                                                                                    <w:right w:val="none" w:sz="0" w:space="0" w:color="auto"/>
                                                                                  </w:divBdr>
                                                                                  <w:divsChild>
                                                                                    <w:div w:id="8310256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4102871">
                                                                                          <w:marLeft w:val="0"/>
                                                                                          <w:marRight w:val="0"/>
                                                                                          <w:marTop w:val="0"/>
                                                                                          <w:marBottom w:val="0"/>
                                                                                          <w:divBdr>
                                                                                            <w:top w:val="none" w:sz="0" w:space="0" w:color="auto"/>
                                                                                            <w:left w:val="none" w:sz="0" w:space="0" w:color="auto"/>
                                                                                            <w:bottom w:val="none" w:sz="0" w:space="0" w:color="auto"/>
                                                                                            <w:right w:val="none" w:sz="0" w:space="0" w:color="auto"/>
                                                                                          </w:divBdr>
                                                                                          <w:divsChild>
                                                                                            <w:div w:id="255329339">
                                                                                              <w:marLeft w:val="0"/>
                                                                                              <w:marRight w:val="0"/>
                                                                                              <w:marTop w:val="0"/>
                                                                                              <w:marBottom w:val="0"/>
                                                                                              <w:divBdr>
                                                                                                <w:top w:val="none" w:sz="0" w:space="0" w:color="auto"/>
                                                                                                <w:left w:val="none" w:sz="0" w:space="0" w:color="auto"/>
                                                                                                <w:bottom w:val="none" w:sz="0" w:space="0" w:color="auto"/>
                                                                                                <w:right w:val="none" w:sz="0" w:space="0" w:color="auto"/>
                                                                                              </w:divBdr>
                                                                                              <w:divsChild>
                                                                                                <w:div w:id="900822772">
                                                                                                  <w:marLeft w:val="0"/>
                                                                                                  <w:marRight w:val="0"/>
                                                                                                  <w:marTop w:val="0"/>
                                                                                                  <w:marBottom w:val="0"/>
                                                                                                  <w:divBdr>
                                                                                                    <w:top w:val="none" w:sz="0" w:space="0" w:color="auto"/>
                                                                                                    <w:left w:val="none" w:sz="0" w:space="0" w:color="auto"/>
                                                                                                    <w:bottom w:val="none" w:sz="0" w:space="0" w:color="auto"/>
                                                                                                    <w:right w:val="none" w:sz="0" w:space="0" w:color="auto"/>
                                                                                                  </w:divBdr>
                                                                                                  <w:divsChild>
                                                                                                    <w:div w:id="715852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896204">
                                                                                                          <w:marLeft w:val="0"/>
                                                                                                          <w:marRight w:val="0"/>
                                                                                                          <w:marTop w:val="0"/>
                                                                                                          <w:marBottom w:val="0"/>
                                                                                                          <w:divBdr>
                                                                                                            <w:top w:val="none" w:sz="0" w:space="0" w:color="auto"/>
                                                                                                            <w:left w:val="none" w:sz="0" w:space="0" w:color="auto"/>
                                                                                                            <w:bottom w:val="none" w:sz="0" w:space="0" w:color="auto"/>
                                                                                                            <w:right w:val="none" w:sz="0" w:space="0" w:color="auto"/>
                                                                                                          </w:divBdr>
                                                                                                          <w:divsChild>
                                                                                                            <w:div w:id="663976036">
                                                                                                              <w:marLeft w:val="0"/>
                                                                                                              <w:marRight w:val="0"/>
                                                                                                              <w:marTop w:val="0"/>
                                                                                                              <w:marBottom w:val="0"/>
                                                                                                              <w:divBdr>
                                                                                                                <w:top w:val="none" w:sz="0" w:space="0" w:color="auto"/>
                                                                                                                <w:left w:val="none" w:sz="0" w:space="0" w:color="auto"/>
                                                                                                                <w:bottom w:val="none" w:sz="0" w:space="0" w:color="auto"/>
                                                                                                                <w:right w:val="none" w:sz="0" w:space="0" w:color="auto"/>
                                                                                                              </w:divBdr>
                                                                                                              <w:divsChild>
                                                                                                                <w:div w:id="5712378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65599487">
                                                                                                                      <w:marLeft w:val="0"/>
                                                                                                                      <w:marRight w:val="0"/>
                                                                                                                      <w:marTop w:val="0"/>
                                                                                                                      <w:marBottom w:val="0"/>
                                                                                                                      <w:divBdr>
                                                                                                                        <w:top w:val="none" w:sz="0" w:space="0" w:color="auto"/>
                                                                                                                        <w:left w:val="none" w:sz="0" w:space="0" w:color="auto"/>
                                                                                                                        <w:bottom w:val="none" w:sz="0" w:space="0" w:color="auto"/>
                                                                                                                        <w:right w:val="none" w:sz="0" w:space="0" w:color="auto"/>
                                                                                                                      </w:divBdr>
                                                                                                                      <w:divsChild>
                                                                                                                        <w:div w:id="53041229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6936120">
                                                                                                                              <w:marLeft w:val="0"/>
                                                                                                                              <w:marRight w:val="0"/>
                                                                                                                              <w:marTop w:val="0"/>
                                                                                                                              <w:marBottom w:val="0"/>
                                                                                                                              <w:divBdr>
                                                                                                                                <w:top w:val="none" w:sz="0" w:space="0" w:color="auto"/>
                                                                                                                                <w:left w:val="none" w:sz="0" w:space="0" w:color="auto"/>
                                                                                                                                <w:bottom w:val="none" w:sz="0" w:space="0" w:color="auto"/>
                                                                                                                                <w:right w:val="none" w:sz="0" w:space="0" w:color="auto"/>
                                                                                                                              </w:divBdr>
                                                                                                                              <w:divsChild>
                                                                                                                                <w:div w:id="656305587">
                                                                                                                                  <w:marLeft w:val="0"/>
                                                                                                                                  <w:marRight w:val="0"/>
                                                                                                                                  <w:marTop w:val="0"/>
                                                                                                                                  <w:marBottom w:val="0"/>
                                                                                                                                  <w:divBdr>
                                                                                                                                    <w:top w:val="none" w:sz="0" w:space="0" w:color="auto"/>
                                                                                                                                    <w:left w:val="none" w:sz="0" w:space="0" w:color="auto"/>
                                                                                                                                    <w:bottom w:val="none" w:sz="0" w:space="0" w:color="auto"/>
                                                                                                                                    <w:right w:val="none" w:sz="0" w:space="0" w:color="auto"/>
                                                                                                                                  </w:divBdr>
                                                                                                                                  <w:divsChild>
                                                                                                                                    <w:div w:id="15943883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4882563">
                                                                                                                                          <w:marLeft w:val="0"/>
                                                                                                                                          <w:marRight w:val="0"/>
                                                                                                                                          <w:marTop w:val="0"/>
                                                                                                                                          <w:marBottom w:val="0"/>
                                                                                                                                          <w:divBdr>
                                                                                                                                            <w:top w:val="none" w:sz="0" w:space="0" w:color="auto"/>
                                                                                                                                            <w:left w:val="none" w:sz="0" w:space="0" w:color="auto"/>
                                                                                                                                            <w:bottom w:val="none" w:sz="0" w:space="0" w:color="auto"/>
                                                                                                                                            <w:right w:val="none" w:sz="0" w:space="0" w:color="auto"/>
                                                                                                                                          </w:divBdr>
                                                                                                                                          <w:divsChild>
                                                                                                                                            <w:div w:id="1440829938">
                                                                                                                                              <w:marLeft w:val="0"/>
                                                                                                                                              <w:marRight w:val="0"/>
                                                                                                                                              <w:marTop w:val="0"/>
                                                                                                                                              <w:marBottom w:val="0"/>
                                                                                                                                              <w:divBdr>
                                                                                                                                                <w:top w:val="none" w:sz="0" w:space="0" w:color="auto"/>
                                                                                                                                                <w:left w:val="none" w:sz="0" w:space="0" w:color="auto"/>
                                                                                                                                                <w:bottom w:val="none" w:sz="0" w:space="0" w:color="auto"/>
                                                                                                                                                <w:right w:val="none" w:sz="0" w:space="0" w:color="auto"/>
                                                                                                                                              </w:divBdr>
                                                                                                                                              <w:divsChild>
                                                                                                                                                <w:div w:id="156155646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12683966">
                                                                                                                                                      <w:marLeft w:val="0"/>
                                                                                                                                                      <w:marRight w:val="0"/>
                                                                                                                                                      <w:marTop w:val="0"/>
                                                                                                                                                      <w:marBottom w:val="0"/>
                                                                                                                                                      <w:divBdr>
                                                                                                                                                        <w:top w:val="none" w:sz="0" w:space="0" w:color="auto"/>
                                                                                                                                                        <w:left w:val="none" w:sz="0" w:space="0" w:color="auto"/>
                                                                                                                                                        <w:bottom w:val="none" w:sz="0" w:space="0" w:color="auto"/>
                                                                                                                                                        <w:right w:val="none" w:sz="0" w:space="0" w:color="auto"/>
                                                                                                                                                      </w:divBdr>
                                                                                                                                                      <w:divsChild>
                                                                                                                                                        <w:div w:id="6033478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83049082">
                                                                                                                                                              <w:marLeft w:val="0"/>
                                                                                                                                                              <w:marRight w:val="0"/>
                                                                                                                                                              <w:marTop w:val="0"/>
                                                                                                                                                              <w:marBottom w:val="0"/>
                                                                                                                                                              <w:divBdr>
                                                                                                                                                                <w:top w:val="none" w:sz="0" w:space="0" w:color="auto"/>
                                                                                                                                                                <w:left w:val="none" w:sz="0" w:space="0" w:color="auto"/>
                                                                                                                                                                <w:bottom w:val="none" w:sz="0" w:space="0" w:color="auto"/>
                                                                                                                                                                <w:right w:val="none" w:sz="0" w:space="0" w:color="auto"/>
                                                                                                                                                              </w:divBdr>
                                                                                                                                                              <w:divsChild>
                                                                                                                                                                <w:div w:id="1824468890">
                                                                                                                                                                  <w:marLeft w:val="0"/>
                                                                                                                                                                  <w:marRight w:val="0"/>
                                                                                                                                                                  <w:marTop w:val="0"/>
                                                                                                                                                                  <w:marBottom w:val="0"/>
                                                                                                                                                                  <w:divBdr>
                                                                                                                                                                    <w:top w:val="none" w:sz="0" w:space="0" w:color="auto"/>
                                                                                                                                                                    <w:left w:val="none" w:sz="0" w:space="0" w:color="auto"/>
                                                                                                                                                                    <w:bottom w:val="none" w:sz="0" w:space="0" w:color="auto"/>
                                                                                                                                                                    <w:right w:val="none" w:sz="0" w:space="0" w:color="auto"/>
                                                                                                                                                                  </w:divBdr>
                                                                                                                                                                  <w:divsChild>
                                                                                                                                                                    <w:div w:id="248664346">
                                                                                                                                                                      <w:marLeft w:val="0"/>
                                                                                                                                                                      <w:marRight w:val="0"/>
                                                                                                                                                                      <w:marTop w:val="0"/>
                                                                                                                                                                      <w:marBottom w:val="0"/>
                                                                                                                                                                      <w:divBdr>
                                                                                                                                                                        <w:top w:val="none" w:sz="0" w:space="0" w:color="auto"/>
                                                                                                                                                                        <w:left w:val="none" w:sz="0" w:space="0" w:color="auto"/>
                                                                                                                                                                        <w:bottom w:val="none" w:sz="0" w:space="0" w:color="auto"/>
                                                                                                                                                                        <w:right w:val="none" w:sz="0" w:space="0" w:color="auto"/>
                                                                                                                                                                      </w:divBdr>
                                                                                                                                                                      <w:divsChild>
                                                                                                                                                                        <w:div w:id="951672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2298486">
                                                                                                                                                                              <w:marLeft w:val="0"/>
                                                                                                                                                                              <w:marRight w:val="0"/>
                                                                                                                                                                              <w:marTop w:val="0"/>
                                                                                                                                                                              <w:marBottom w:val="0"/>
                                                                                                                                                                              <w:divBdr>
                                                                                                                                                                                <w:top w:val="none" w:sz="0" w:space="0" w:color="auto"/>
                                                                                                                                                                                <w:left w:val="none" w:sz="0" w:space="0" w:color="auto"/>
                                                                                                                                                                                <w:bottom w:val="none" w:sz="0" w:space="0" w:color="auto"/>
                                                                                                                                                                                <w:right w:val="none" w:sz="0" w:space="0" w:color="auto"/>
                                                                                                                                                                              </w:divBdr>
                                                                                                                                                                              <w:divsChild>
                                                                                                                                                                                <w:div w:id="480738077">
                                                                                                                                                                                  <w:marLeft w:val="0"/>
                                                                                                                                                                                  <w:marRight w:val="0"/>
                                                                                                                                                                                  <w:marTop w:val="0"/>
                                                                                                                                                                                  <w:marBottom w:val="0"/>
                                                                                                                                                                                  <w:divBdr>
                                                                                                                                                                                    <w:top w:val="none" w:sz="0" w:space="0" w:color="auto"/>
                                                                                                                                                                                    <w:left w:val="none" w:sz="0" w:space="0" w:color="auto"/>
                                                                                                                                                                                    <w:bottom w:val="none" w:sz="0" w:space="0" w:color="auto"/>
                                                                                                                                                                                    <w:right w:val="none" w:sz="0" w:space="0" w:color="auto"/>
                                                                                                                                                                                  </w:divBdr>
                                                                                                                                                                                  <w:divsChild>
                                                                                                                                                                                    <w:div w:id="18747263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4599763">
                                                                                                                                                                                          <w:marLeft w:val="0"/>
                                                                                                                                                                                          <w:marRight w:val="0"/>
                                                                                                                                                                                          <w:marTop w:val="0"/>
                                                                                                                                                                                          <w:marBottom w:val="0"/>
                                                                                                                                                                                          <w:divBdr>
                                                                                                                                                                                            <w:top w:val="none" w:sz="0" w:space="0" w:color="auto"/>
                                                                                                                                                                                            <w:left w:val="none" w:sz="0" w:space="0" w:color="auto"/>
                                                                                                                                                                                            <w:bottom w:val="none" w:sz="0" w:space="0" w:color="auto"/>
                                                                                                                                                                                            <w:right w:val="none" w:sz="0" w:space="0" w:color="auto"/>
                                                                                                                                                                                          </w:divBdr>
                                                                                                                                                                                          <w:divsChild>
                                                                                                                                                                                            <w:div w:id="69030051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3350546">
                                                                                                                                                                                                  <w:marLeft w:val="0"/>
                                                                                                                                                                                                  <w:marRight w:val="0"/>
                                                                                                                                                                                                  <w:marTop w:val="0"/>
                                                                                                                                                                                                  <w:marBottom w:val="0"/>
                                                                                                                                                                                                  <w:divBdr>
                                                                                                                                                                                                    <w:top w:val="none" w:sz="0" w:space="0" w:color="auto"/>
                                                                                                                                                                                                    <w:left w:val="none" w:sz="0" w:space="0" w:color="auto"/>
                                                                                                                                                                                                    <w:bottom w:val="none" w:sz="0" w:space="0" w:color="auto"/>
                                                                                                                                                                                                    <w:right w:val="none" w:sz="0" w:space="0" w:color="auto"/>
                                                                                                                                                                                                  </w:divBdr>
                                                                                                                                                                                                  <w:divsChild>
                                                                                                                                                                                                    <w:div w:id="5606800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7013814">
                                                                                                                                                                                                          <w:marLeft w:val="0"/>
                                                                                                                                                                                                          <w:marRight w:val="0"/>
                                                                                                                                                                                                          <w:marTop w:val="0"/>
                                                                                                                                                                                                          <w:marBottom w:val="0"/>
                                                                                                                                                                                                          <w:divBdr>
                                                                                                                                                                                                            <w:top w:val="none" w:sz="0" w:space="0" w:color="auto"/>
                                                                                                                                                                                                            <w:left w:val="none" w:sz="0" w:space="0" w:color="auto"/>
                                                                                                                                                                                                            <w:bottom w:val="none" w:sz="0" w:space="0" w:color="auto"/>
                                                                                                                                                                                                            <w:right w:val="none" w:sz="0" w:space="0" w:color="auto"/>
                                                                                                                                                                                                          </w:divBdr>
                                                                                                                                                                                                          <w:divsChild>
                                                                                                                                                                                                            <w:div w:id="494966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48231845">
                                                                                                                                                                                                                  <w:marLeft w:val="0"/>
                                                                                                                                                                                                                  <w:marRight w:val="0"/>
                                                                                                                                                                                                                  <w:marTop w:val="0"/>
                                                                                                                                                                                                                  <w:marBottom w:val="0"/>
                                                                                                                                                                                                                  <w:divBdr>
                                                                                                                                                                                                                    <w:top w:val="none" w:sz="0" w:space="0" w:color="auto"/>
                                                                                                                                                                                                                    <w:left w:val="none" w:sz="0" w:space="0" w:color="auto"/>
                                                                                                                                                                                                                    <w:bottom w:val="none" w:sz="0" w:space="0" w:color="auto"/>
                                                                                                                                                                                                                    <w:right w:val="none" w:sz="0" w:space="0" w:color="auto"/>
                                                                                                                                                                                                                  </w:divBdr>
                                                                                                                                                                                                                  <w:divsChild>
                                                                                                                                                                                                                    <w:div w:id="80250124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77404601">
                                                                                                                                                                                                                          <w:marLeft w:val="0"/>
                                                                                                                                                                                                                          <w:marRight w:val="0"/>
                                                                                                                                                                                                                          <w:marTop w:val="0"/>
                                                                                                                                                                                                                          <w:marBottom w:val="0"/>
                                                                                                                                                                                                                          <w:divBdr>
                                                                                                                                                                                                                            <w:top w:val="none" w:sz="0" w:space="0" w:color="auto"/>
                                                                                                                                                                                                                            <w:left w:val="none" w:sz="0" w:space="0" w:color="auto"/>
                                                                                                                                                                                                                            <w:bottom w:val="none" w:sz="0" w:space="0" w:color="auto"/>
                                                                                                                                                                                                                            <w:right w:val="none" w:sz="0" w:space="0" w:color="auto"/>
                                                                                                                                                                                                                          </w:divBdr>
                                                                                                                                                                                                                          <w:divsChild>
                                                                                                                                                                                                                            <w:div w:id="250741521">
                                                                                                                                                                                                                              <w:marLeft w:val="0"/>
                                                                                                                                                                                                                              <w:marRight w:val="0"/>
                                                                                                                                                                                                                              <w:marTop w:val="0"/>
                                                                                                                                                                                                                              <w:marBottom w:val="0"/>
                                                                                                                                                                                                                              <w:divBdr>
                                                                                                                                                                                                                                <w:top w:val="none" w:sz="0" w:space="0" w:color="auto"/>
                                                                                                                                                                                                                                <w:left w:val="none" w:sz="0" w:space="0" w:color="auto"/>
                                                                                                                                                                                                                                <w:bottom w:val="none" w:sz="0" w:space="0" w:color="auto"/>
                                                                                                                                                                                                                                <w:right w:val="none" w:sz="0" w:space="0" w:color="auto"/>
                                                                                                                                                                                                                              </w:divBdr>
                                                                                                                                                                                                                              <w:divsChild>
                                                                                                                                                                                                                                <w:div w:id="4986171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0840358">
                                                                                                                                                                                                                                      <w:marLeft w:val="0"/>
                                                                                                                                                                                                                                      <w:marRight w:val="0"/>
                                                                                                                                                                                                                                      <w:marTop w:val="0"/>
                                                                                                                                                                                                                                      <w:marBottom w:val="0"/>
                                                                                                                                                                                                                                      <w:divBdr>
                                                                                                                                                                                                                                        <w:top w:val="none" w:sz="0" w:space="0" w:color="auto"/>
                                                                                                                                                                                                                                        <w:left w:val="none" w:sz="0" w:space="0" w:color="auto"/>
                                                                                                                                                                                                                                        <w:bottom w:val="none" w:sz="0" w:space="0" w:color="auto"/>
                                                                                                                                                                                                                                        <w:right w:val="none" w:sz="0" w:space="0" w:color="auto"/>
                                                                                                                                                                                                                                      </w:divBdr>
                                                                                                                                                                                                                                      <w:divsChild>
                                                                                                                                                                                                                                        <w:div w:id="43994785">
                                                                                                                                                                                                                                          <w:marLeft w:val="0"/>
                                                                                                                                                                                                                                          <w:marRight w:val="0"/>
                                                                                                                                                                                                                                          <w:marTop w:val="0"/>
                                                                                                                                                                                                                                          <w:marBottom w:val="0"/>
                                                                                                                                                                                                                                          <w:divBdr>
                                                                                                                                                                                                                                            <w:top w:val="none" w:sz="0" w:space="0" w:color="auto"/>
                                                                                                                                                                                                                                            <w:left w:val="none" w:sz="0" w:space="0" w:color="auto"/>
                                                                                                                                                                                                                                            <w:bottom w:val="none" w:sz="0" w:space="0" w:color="auto"/>
                                                                                                                                                                                                                                            <w:right w:val="none" w:sz="0" w:space="0" w:color="auto"/>
                                                                                                                                                                                                                                          </w:divBdr>
                                                                                                                                                                                                                                          <w:divsChild>
                                                                                                                                                                                                                                            <w:div w:id="1186600211">
                                                                                                                                                                                                                                              <w:marLeft w:val="0"/>
                                                                                                                                                                                                                                              <w:marRight w:val="0"/>
                                                                                                                                                                                                                                              <w:marTop w:val="0"/>
                                                                                                                                                                                                                                              <w:marBottom w:val="0"/>
                                                                                                                                                                                                                                              <w:divBdr>
                                                                                                                                                                                                                                                <w:top w:val="none" w:sz="0" w:space="0" w:color="auto"/>
                                                                                                                                                                                                                                                <w:left w:val="none" w:sz="0" w:space="0" w:color="auto"/>
                                                                                                                                                                                                                                                <w:bottom w:val="none" w:sz="0" w:space="0" w:color="auto"/>
                                                                                                                                                                                                                                                <w:right w:val="none" w:sz="0" w:space="0" w:color="auto"/>
                                                                                                                                                                                                                                              </w:divBdr>
                                                                                                                                                                                                                                              <w:divsChild>
                                                                                                                                                                                                                                                <w:div w:id="1526017179">
                                                                                                                                                                                                                                                  <w:marLeft w:val="0"/>
                                                                                                                                                                                                                                                  <w:marRight w:val="0"/>
                                                                                                                                                                                                                                                  <w:marTop w:val="0"/>
                                                                                                                                                                                                                                                  <w:marBottom w:val="0"/>
                                                                                                                                                                                                                                                  <w:divBdr>
                                                                                                                                                                                                                                                    <w:top w:val="none" w:sz="0" w:space="0" w:color="auto"/>
                                                                                                                                                                                                                                                    <w:left w:val="none" w:sz="0" w:space="0" w:color="auto"/>
                                                                                                                                                                                                                                                    <w:bottom w:val="none" w:sz="0" w:space="0" w:color="auto"/>
                                                                                                                                                                                                                                                    <w:right w:val="none" w:sz="0" w:space="0" w:color="auto"/>
                                                                                                                                                                                                                                                  </w:divBdr>
                                                                                                                                                                                                                                                  <w:divsChild>
                                                                                                                                                                                                                                                    <w:div w:id="1425688079">
                                                                                                                                                                                                                                                      <w:marLeft w:val="0"/>
                                                                                                                                                                                                                                                      <w:marRight w:val="0"/>
                                                                                                                                                                                                                                                      <w:marTop w:val="0"/>
                                                                                                                                                                                                                                                      <w:marBottom w:val="0"/>
                                                                                                                                                                                                                                                      <w:divBdr>
                                                                                                                                                                                                                                                        <w:top w:val="none" w:sz="0" w:space="0" w:color="auto"/>
                                                                                                                                                                                                                                                        <w:left w:val="none" w:sz="0" w:space="0" w:color="auto"/>
                                                                                                                                                                                                                                                        <w:bottom w:val="none" w:sz="0" w:space="0" w:color="auto"/>
                                                                                                                                                                                                                                                        <w:right w:val="none" w:sz="0" w:space="0" w:color="auto"/>
                                                                                                                                                                                                                                                      </w:divBdr>
                                                                                                                                                                                                                                                    </w:div>
                                                                                                                                                                                                                                                    <w:div w:id="1269898594">
                                                                                                                                                                                                                                                      <w:marLeft w:val="0"/>
                                                                                                                                                                                                                                                      <w:marRight w:val="0"/>
                                                                                                                                                                                                                                                      <w:marTop w:val="0"/>
                                                                                                                                                                                                                                                      <w:marBottom w:val="0"/>
                                                                                                                                                                                                                                                      <w:divBdr>
                                                                                                                                                                                                                                                        <w:top w:val="none" w:sz="0" w:space="0" w:color="auto"/>
                                                                                                                                                                                                                                                        <w:left w:val="none" w:sz="0" w:space="0" w:color="auto"/>
                                                                                                                                                                                                                                                        <w:bottom w:val="none" w:sz="0" w:space="0" w:color="auto"/>
                                                                                                                                                                                                                                                        <w:right w:val="none" w:sz="0" w:space="0" w:color="auto"/>
                                                                                                                                                                                                                                                      </w:divBdr>
                                                                                                                                                                                                                                                    </w:div>
                                                                                                                                                                                                                                                    <w:div w:id="987629036">
                                                                                                                                                                                                                                                      <w:marLeft w:val="0"/>
                                                                                                                                                                                                                                                      <w:marRight w:val="0"/>
                                                                                                                                                                                                                                                      <w:marTop w:val="0"/>
                                                                                                                                                                                                                                                      <w:marBottom w:val="0"/>
                                                                                                                                                                                                                                                      <w:divBdr>
                                                                                                                                                                                                                                                        <w:top w:val="none" w:sz="0" w:space="0" w:color="auto"/>
                                                                                                                                                                                                                                                        <w:left w:val="none" w:sz="0" w:space="0" w:color="auto"/>
                                                                                                                                                                                                                                                        <w:bottom w:val="none" w:sz="0" w:space="0" w:color="auto"/>
                                                                                                                                                                                                                                                        <w:right w:val="none" w:sz="0" w:space="0" w:color="auto"/>
                                                                                                                                                                                                                                                      </w:divBdr>
                                                                                                                                                                                                                                                    </w:div>
                                                                                                                                                                                                                                                    <w:div w:id="927956643">
                                                                                                                                                                                                                                                      <w:marLeft w:val="0"/>
                                                                                                                                                                                                                                                      <w:marRight w:val="0"/>
                                                                                                                                                                                                                                                      <w:marTop w:val="0"/>
                                                                                                                                                                                                                                                      <w:marBottom w:val="0"/>
                                                                                                                                                                                                                                                      <w:divBdr>
                                                                                                                                                                                                                                                        <w:top w:val="none" w:sz="0" w:space="0" w:color="auto"/>
                                                                                                                                                                                                                                                        <w:left w:val="none" w:sz="0" w:space="0" w:color="auto"/>
                                                                                                                                                                                                                                                        <w:bottom w:val="none" w:sz="0" w:space="0" w:color="auto"/>
                                                                                                                                                                                                                                                        <w:right w:val="none" w:sz="0" w:space="0" w:color="auto"/>
                                                                                                                                                                                                                                                      </w:divBdr>
                                                                                                                                                                                                                                                    </w:div>
                                                                                                                                                                                                                                                    <w:div w:id="1886403027">
                                                                                                                                                                                                                                                      <w:marLeft w:val="0"/>
                                                                                                                                                                                                                                                      <w:marRight w:val="0"/>
                                                                                                                                                                                                                                                      <w:marTop w:val="0"/>
                                                                                                                                                                                                                                                      <w:marBottom w:val="0"/>
                                                                                                                                                                                                                                                      <w:divBdr>
                                                                                                                                                                                                                                                        <w:top w:val="none" w:sz="0" w:space="0" w:color="auto"/>
                                                                                                                                                                                                                                                        <w:left w:val="none" w:sz="0" w:space="0" w:color="auto"/>
                                                                                                                                                                                                                                                        <w:bottom w:val="none" w:sz="0" w:space="0" w:color="auto"/>
                                                                                                                                                                                                                                                        <w:right w:val="none" w:sz="0" w:space="0" w:color="auto"/>
                                                                                                                                                                                                                                                      </w:divBdr>
                                                                                                                                                                                                                                                    </w:div>
                                                                                                                                                                                                                                                    <w:div w:id="1707488215">
                                                                                                                                                                                                                                                      <w:marLeft w:val="0"/>
                                                                                                                                                                                                                                                      <w:marRight w:val="0"/>
                                                                                                                                                                                                                                                      <w:marTop w:val="0"/>
                                                                                                                                                                                                                                                      <w:marBottom w:val="0"/>
                                                                                                                                                                                                                                                      <w:divBdr>
                                                                                                                                                                                                                                                        <w:top w:val="none" w:sz="0" w:space="0" w:color="auto"/>
                                                                                                                                                                                                                                                        <w:left w:val="none" w:sz="0" w:space="0" w:color="auto"/>
                                                                                                                                                                                                                                                        <w:bottom w:val="none" w:sz="0" w:space="0" w:color="auto"/>
                                                                                                                                                                                                                                                        <w:right w:val="none" w:sz="0" w:space="0" w:color="auto"/>
                                                                                                                                                                                                                                                      </w:divBdr>
                                                                                                                                                                                                                                                    </w:div>
                                                                                                                                                                                                                                                    <w:div w:id="15414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8510572">
      <w:bodyDiv w:val="1"/>
      <w:marLeft w:val="0"/>
      <w:marRight w:val="0"/>
      <w:marTop w:val="0"/>
      <w:marBottom w:val="0"/>
      <w:divBdr>
        <w:top w:val="none" w:sz="0" w:space="0" w:color="auto"/>
        <w:left w:val="none" w:sz="0" w:space="0" w:color="auto"/>
        <w:bottom w:val="none" w:sz="0" w:space="0" w:color="auto"/>
        <w:right w:val="none" w:sz="0" w:space="0" w:color="auto"/>
      </w:divBdr>
    </w:div>
    <w:div w:id="1338264656">
      <w:bodyDiv w:val="1"/>
      <w:marLeft w:val="0"/>
      <w:marRight w:val="0"/>
      <w:marTop w:val="0"/>
      <w:marBottom w:val="0"/>
      <w:divBdr>
        <w:top w:val="none" w:sz="0" w:space="0" w:color="auto"/>
        <w:left w:val="none" w:sz="0" w:space="0" w:color="auto"/>
        <w:bottom w:val="none" w:sz="0" w:space="0" w:color="auto"/>
        <w:right w:val="none" w:sz="0" w:space="0" w:color="auto"/>
      </w:divBdr>
    </w:div>
    <w:div w:id="1387341901">
      <w:bodyDiv w:val="1"/>
      <w:marLeft w:val="0"/>
      <w:marRight w:val="0"/>
      <w:marTop w:val="0"/>
      <w:marBottom w:val="0"/>
      <w:divBdr>
        <w:top w:val="none" w:sz="0" w:space="0" w:color="auto"/>
        <w:left w:val="none" w:sz="0" w:space="0" w:color="auto"/>
        <w:bottom w:val="none" w:sz="0" w:space="0" w:color="auto"/>
        <w:right w:val="none" w:sz="0" w:space="0" w:color="auto"/>
      </w:divBdr>
    </w:div>
    <w:div w:id="1391347129">
      <w:bodyDiv w:val="1"/>
      <w:marLeft w:val="0"/>
      <w:marRight w:val="0"/>
      <w:marTop w:val="0"/>
      <w:marBottom w:val="0"/>
      <w:divBdr>
        <w:top w:val="none" w:sz="0" w:space="0" w:color="auto"/>
        <w:left w:val="none" w:sz="0" w:space="0" w:color="auto"/>
        <w:bottom w:val="none" w:sz="0" w:space="0" w:color="auto"/>
        <w:right w:val="none" w:sz="0" w:space="0" w:color="auto"/>
      </w:divBdr>
    </w:div>
    <w:div w:id="1395272728">
      <w:bodyDiv w:val="1"/>
      <w:marLeft w:val="0"/>
      <w:marRight w:val="0"/>
      <w:marTop w:val="0"/>
      <w:marBottom w:val="0"/>
      <w:divBdr>
        <w:top w:val="none" w:sz="0" w:space="0" w:color="auto"/>
        <w:left w:val="none" w:sz="0" w:space="0" w:color="auto"/>
        <w:bottom w:val="none" w:sz="0" w:space="0" w:color="auto"/>
        <w:right w:val="none" w:sz="0" w:space="0" w:color="auto"/>
      </w:divBdr>
    </w:div>
    <w:div w:id="1400863877">
      <w:bodyDiv w:val="1"/>
      <w:marLeft w:val="0"/>
      <w:marRight w:val="0"/>
      <w:marTop w:val="0"/>
      <w:marBottom w:val="0"/>
      <w:divBdr>
        <w:top w:val="none" w:sz="0" w:space="0" w:color="auto"/>
        <w:left w:val="none" w:sz="0" w:space="0" w:color="auto"/>
        <w:bottom w:val="none" w:sz="0" w:space="0" w:color="auto"/>
        <w:right w:val="none" w:sz="0" w:space="0" w:color="auto"/>
      </w:divBdr>
    </w:div>
    <w:div w:id="1584870396">
      <w:bodyDiv w:val="1"/>
      <w:marLeft w:val="0"/>
      <w:marRight w:val="0"/>
      <w:marTop w:val="0"/>
      <w:marBottom w:val="0"/>
      <w:divBdr>
        <w:top w:val="none" w:sz="0" w:space="0" w:color="auto"/>
        <w:left w:val="none" w:sz="0" w:space="0" w:color="auto"/>
        <w:bottom w:val="none" w:sz="0" w:space="0" w:color="auto"/>
        <w:right w:val="none" w:sz="0" w:space="0" w:color="auto"/>
      </w:divBdr>
    </w:div>
    <w:div w:id="1652513848">
      <w:bodyDiv w:val="1"/>
      <w:marLeft w:val="0"/>
      <w:marRight w:val="0"/>
      <w:marTop w:val="0"/>
      <w:marBottom w:val="0"/>
      <w:divBdr>
        <w:top w:val="none" w:sz="0" w:space="0" w:color="auto"/>
        <w:left w:val="none" w:sz="0" w:space="0" w:color="auto"/>
        <w:bottom w:val="none" w:sz="0" w:space="0" w:color="auto"/>
        <w:right w:val="none" w:sz="0" w:space="0" w:color="auto"/>
      </w:divBdr>
    </w:div>
    <w:div w:id="1698384053">
      <w:bodyDiv w:val="1"/>
      <w:marLeft w:val="0"/>
      <w:marRight w:val="0"/>
      <w:marTop w:val="0"/>
      <w:marBottom w:val="0"/>
      <w:divBdr>
        <w:top w:val="none" w:sz="0" w:space="0" w:color="auto"/>
        <w:left w:val="none" w:sz="0" w:space="0" w:color="auto"/>
        <w:bottom w:val="none" w:sz="0" w:space="0" w:color="auto"/>
        <w:right w:val="none" w:sz="0" w:space="0" w:color="auto"/>
      </w:divBdr>
    </w:div>
    <w:div w:id="1734504408">
      <w:bodyDiv w:val="1"/>
      <w:marLeft w:val="0"/>
      <w:marRight w:val="0"/>
      <w:marTop w:val="0"/>
      <w:marBottom w:val="0"/>
      <w:divBdr>
        <w:top w:val="none" w:sz="0" w:space="0" w:color="auto"/>
        <w:left w:val="none" w:sz="0" w:space="0" w:color="auto"/>
        <w:bottom w:val="none" w:sz="0" w:space="0" w:color="auto"/>
        <w:right w:val="none" w:sz="0" w:space="0" w:color="auto"/>
      </w:divBdr>
    </w:div>
    <w:div w:id="1738091332">
      <w:bodyDiv w:val="1"/>
      <w:marLeft w:val="0"/>
      <w:marRight w:val="0"/>
      <w:marTop w:val="0"/>
      <w:marBottom w:val="0"/>
      <w:divBdr>
        <w:top w:val="none" w:sz="0" w:space="0" w:color="auto"/>
        <w:left w:val="none" w:sz="0" w:space="0" w:color="auto"/>
        <w:bottom w:val="none" w:sz="0" w:space="0" w:color="auto"/>
        <w:right w:val="none" w:sz="0" w:space="0" w:color="auto"/>
      </w:divBdr>
    </w:div>
    <w:div w:id="1775009696">
      <w:bodyDiv w:val="1"/>
      <w:marLeft w:val="0"/>
      <w:marRight w:val="0"/>
      <w:marTop w:val="0"/>
      <w:marBottom w:val="0"/>
      <w:divBdr>
        <w:top w:val="none" w:sz="0" w:space="0" w:color="auto"/>
        <w:left w:val="none" w:sz="0" w:space="0" w:color="auto"/>
        <w:bottom w:val="none" w:sz="0" w:space="0" w:color="auto"/>
        <w:right w:val="none" w:sz="0" w:space="0" w:color="auto"/>
      </w:divBdr>
      <w:divsChild>
        <w:div w:id="21034495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8435114">
              <w:marLeft w:val="0"/>
              <w:marRight w:val="0"/>
              <w:marTop w:val="0"/>
              <w:marBottom w:val="0"/>
              <w:divBdr>
                <w:top w:val="none" w:sz="0" w:space="0" w:color="auto"/>
                <w:left w:val="none" w:sz="0" w:space="0" w:color="auto"/>
                <w:bottom w:val="none" w:sz="0" w:space="0" w:color="auto"/>
                <w:right w:val="none" w:sz="0" w:space="0" w:color="auto"/>
              </w:divBdr>
              <w:divsChild>
                <w:div w:id="1891839058">
                  <w:marLeft w:val="0"/>
                  <w:marRight w:val="0"/>
                  <w:marTop w:val="0"/>
                  <w:marBottom w:val="0"/>
                  <w:divBdr>
                    <w:top w:val="none" w:sz="0" w:space="0" w:color="auto"/>
                    <w:left w:val="none" w:sz="0" w:space="0" w:color="auto"/>
                    <w:bottom w:val="none" w:sz="0" w:space="0" w:color="auto"/>
                    <w:right w:val="none" w:sz="0" w:space="0" w:color="auto"/>
                  </w:divBdr>
                  <w:divsChild>
                    <w:div w:id="17692757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6816775">
                          <w:marLeft w:val="0"/>
                          <w:marRight w:val="0"/>
                          <w:marTop w:val="0"/>
                          <w:marBottom w:val="0"/>
                          <w:divBdr>
                            <w:top w:val="none" w:sz="0" w:space="0" w:color="auto"/>
                            <w:left w:val="none" w:sz="0" w:space="0" w:color="auto"/>
                            <w:bottom w:val="none" w:sz="0" w:space="0" w:color="auto"/>
                            <w:right w:val="none" w:sz="0" w:space="0" w:color="auto"/>
                          </w:divBdr>
                          <w:divsChild>
                            <w:div w:id="404690098">
                              <w:marLeft w:val="0"/>
                              <w:marRight w:val="0"/>
                              <w:marTop w:val="0"/>
                              <w:marBottom w:val="0"/>
                              <w:divBdr>
                                <w:top w:val="none" w:sz="0" w:space="0" w:color="auto"/>
                                <w:left w:val="none" w:sz="0" w:space="0" w:color="auto"/>
                                <w:bottom w:val="none" w:sz="0" w:space="0" w:color="auto"/>
                                <w:right w:val="none" w:sz="0" w:space="0" w:color="auto"/>
                              </w:divBdr>
                              <w:divsChild>
                                <w:div w:id="17649554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0045718">
                                      <w:marLeft w:val="0"/>
                                      <w:marRight w:val="0"/>
                                      <w:marTop w:val="0"/>
                                      <w:marBottom w:val="0"/>
                                      <w:divBdr>
                                        <w:top w:val="none" w:sz="0" w:space="0" w:color="auto"/>
                                        <w:left w:val="none" w:sz="0" w:space="0" w:color="auto"/>
                                        <w:bottom w:val="none" w:sz="0" w:space="0" w:color="auto"/>
                                        <w:right w:val="none" w:sz="0" w:space="0" w:color="auto"/>
                                      </w:divBdr>
                                      <w:divsChild>
                                        <w:div w:id="1454132253">
                                          <w:marLeft w:val="0"/>
                                          <w:marRight w:val="0"/>
                                          <w:marTop w:val="0"/>
                                          <w:marBottom w:val="0"/>
                                          <w:divBdr>
                                            <w:top w:val="none" w:sz="0" w:space="0" w:color="auto"/>
                                            <w:left w:val="none" w:sz="0" w:space="0" w:color="auto"/>
                                            <w:bottom w:val="none" w:sz="0" w:space="0" w:color="auto"/>
                                            <w:right w:val="none" w:sz="0" w:space="0" w:color="auto"/>
                                          </w:divBdr>
                                          <w:divsChild>
                                            <w:div w:id="1348808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97087378">
                                                  <w:marLeft w:val="0"/>
                                                  <w:marRight w:val="0"/>
                                                  <w:marTop w:val="0"/>
                                                  <w:marBottom w:val="0"/>
                                                  <w:divBdr>
                                                    <w:top w:val="none" w:sz="0" w:space="0" w:color="auto"/>
                                                    <w:left w:val="none" w:sz="0" w:space="0" w:color="auto"/>
                                                    <w:bottom w:val="none" w:sz="0" w:space="0" w:color="auto"/>
                                                    <w:right w:val="none" w:sz="0" w:space="0" w:color="auto"/>
                                                  </w:divBdr>
                                                  <w:divsChild>
                                                    <w:div w:id="2369809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8650813">
                                                          <w:marLeft w:val="0"/>
                                                          <w:marRight w:val="0"/>
                                                          <w:marTop w:val="0"/>
                                                          <w:marBottom w:val="0"/>
                                                          <w:divBdr>
                                                            <w:top w:val="none" w:sz="0" w:space="0" w:color="auto"/>
                                                            <w:left w:val="none" w:sz="0" w:space="0" w:color="auto"/>
                                                            <w:bottom w:val="none" w:sz="0" w:space="0" w:color="auto"/>
                                                            <w:right w:val="none" w:sz="0" w:space="0" w:color="auto"/>
                                                          </w:divBdr>
                                                          <w:divsChild>
                                                            <w:div w:id="111900788">
                                                              <w:marLeft w:val="0"/>
                                                              <w:marRight w:val="0"/>
                                                              <w:marTop w:val="0"/>
                                                              <w:marBottom w:val="0"/>
                                                              <w:divBdr>
                                                                <w:top w:val="none" w:sz="0" w:space="0" w:color="auto"/>
                                                                <w:left w:val="none" w:sz="0" w:space="0" w:color="auto"/>
                                                                <w:bottom w:val="none" w:sz="0" w:space="0" w:color="auto"/>
                                                                <w:right w:val="none" w:sz="0" w:space="0" w:color="auto"/>
                                                              </w:divBdr>
                                                              <w:divsChild>
                                                                <w:div w:id="1572886357">
                                                                  <w:marLeft w:val="0"/>
                                                                  <w:marRight w:val="0"/>
                                                                  <w:marTop w:val="0"/>
                                                                  <w:marBottom w:val="0"/>
                                                                  <w:divBdr>
                                                                    <w:top w:val="none" w:sz="0" w:space="0" w:color="auto"/>
                                                                    <w:left w:val="none" w:sz="0" w:space="0" w:color="auto"/>
                                                                    <w:bottom w:val="none" w:sz="0" w:space="0" w:color="auto"/>
                                                                    <w:right w:val="none" w:sz="0" w:space="0" w:color="auto"/>
                                                                  </w:divBdr>
                                                                  <w:divsChild>
                                                                    <w:div w:id="996038127">
                                                                      <w:marLeft w:val="0"/>
                                                                      <w:marRight w:val="0"/>
                                                                      <w:marTop w:val="0"/>
                                                                      <w:marBottom w:val="0"/>
                                                                      <w:divBdr>
                                                                        <w:top w:val="none" w:sz="0" w:space="0" w:color="auto"/>
                                                                        <w:left w:val="none" w:sz="0" w:space="0" w:color="auto"/>
                                                                        <w:bottom w:val="none" w:sz="0" w:space="0" w:color="auto"/>
                                                                        <w:right w:val="none" w:sz="0" w:space="0" w:color="auto"/>
                                                                      </w:divBdr>
                                                                      <w:divsChild>
                                                                        <w:div w:id="2074236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4146588">
                                                                              <w:marLeft w:val="0"/>
                                                                              <w:marRight w:val="0"/>
                                                                              <w:marTop w:val="0"/>
                                                                              <w:marBottom w:val="0"/>
                                                                              <w:divBdr>
                                                                                <w:top w:val="none" w:sz="0" w:space="0" w:color="auto"/>
                                                                                <w:left w:val="none" w:sz="0" w:space="0" w:color="auto"/>
                                                                                <w:bottom w:val="none" w:sz="0" w:space="0" w:color="auto"/>
                                                                                <w:right w:val="none" w:sz="0" w:space="0" w:color="auto"/>
                                                                              </w:divBdr>
                                                                              <w:divsChild>
                                                                                <w:div w:id="1063141352">
                                                                                  <w:marLeft w:val="0"/>
                                                                                  <w:marRight w:val="0"/>
                                                                                  <w:marTop w:val="0"/>
                                                                                  <w:marBottom w:val="0"/>
                                                                                  <w:divBdr>
                                                                                    <w:top w:val="none" w:sz="0" w:space="0" w:color="auto"/>
                                                                                    <w:left w:val="none" w:sz="0" w:space="0" w:color="auto"/>
                                                                                    <w:bottom w:val="none" w:sz="0" w:space="0" w:color="auto"/>
                                                                                    <w:right w:val="none" w:sz="0" w:space="0" w:color="auto"/>
                                                                                  </w:divBdr>
                                                                                  <w:divsChild>
                                                                                    <w:div w:id="15403623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65915742">
                                                                                          <w:marLeft w:val="0"/>
                                                                                          <w:marRight w:val="0"/>
                                                                                          <w:marTop w:val="0"/>
                                                                                          <w:marBottom w:val="0"/>
                                                                                          <w:divBdr>
                                                                                            <w:top w:val="none" w:sz="0" w:space="0" w:color="auto"/>
                                                                                            <w:left w:val="none" w:sz="0" w:space="0" w:color="auto"/>
                                                                                            <w:bottom w:val="none" w:sz="0" w:space="0" w:color="auto"/>
                                                                                            <w:right w:val="none" w:sz="0" w:space="0" w:color="auto"/>
                                                                                          </w:divBdr>
                                                                                          <w:divsChild>
                                                                                            <w:div w:id="260066134">
                                                                                              <w:marLeft w:val="0"/>
                                                                                              <w:marRight w:val="0"/>
                                                                                              <w:marTop w:val="0"/>
                                                                                              <w:marBottom w:val="0"/>
                                                                                              <w:divBdr>
                                                                                                <w:top w:val="none" w:sz="0" w:space="0" w:color="auto"/>
                                                                                                <w:left w:val="none" w:sz="0" w:space="0" w:color="auto"/>
                                                                                                <w:bottom w:val="none" w:sz="0" w:space="0" w:color="auto"/>
                                                                                                <w:right w:val="none" w:sz="0" w:space="0" w:color="auto"/>
                                                                                              </w:divBdr>
                                                                                              <w:divsChild>
                                                                                                <w:div w:id="1042436836">
                                                                                                  <w:marLeft w:val="0"/>
                                                                                                  <w:marRight w:val="0"/>
                                                                                                  <w:marTop w:val="0"/>
                                                                                                  <w:marBottom w:val="0"/>
                                                                                                  <w:divBdr>
                                                                                                    <w:top w:val="none" w:sz="0" w:space="0" w:color="auto"/>
                                                                                                    <w:left w:val="none" w:sz="0" w:space="0" w:color="auto"/>
                                                                                                    <w:bottom w:val="none" w:sz="0" w:space="0" w:color="auto"/>
                                                                                                    <w:right w:val="none" w:sz="0" w:space="0" w:color="auto"/>
                                                                                                  </w:divBdr>
                                                                                                  <w:divsChild>
                                                                                                    <w:div w:id="234752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8496335">
                                                                                                          <w:marLeft w:val="0"/>
                                                                                                          <w:marRight w:val="0"/>
                                                                                                          <w:marTop w:val="0"/>
                                                                                                          <w:marBottom w:val="0"/>
                                                                                                          <w:divBdr>
                                                                                                            <w:top w:val="none" w:sz="0" w:space="0" w:color="auto"/>
                                                                                                            <w:left w:val="none" w:sz="0" w:space="0" w:color="auto"/>
                                                                                                            <w:bottom w:val="none" w:sz="0" w:space="0" w:color="auto"/>
                                                                                                            <w:right w:val="none" w:sz="0" w:space="0" w:color="auto"/>
                                                                                                          </w:divBdr>
                                                                                                          <w:divsChild>
                                                                                                            <w:div w:id="894437112">
                                                                                                              <w:marLeft w:val="0"/>
                                                                                                              <w:marRight w:val="0"/>
                                                                                                              <w:marTop w:val="0"/>
                                                                                                              <w:marBottom w:val="0"/>
                                                                                                              <w:divBdr>
                                                                                                                <w:top w:val="none" w:sz="0" w:space="0" w:color="auto"/>
                                                                                                                <w:left w:val="none" w:sz="0" w:space="0" w:color="auto"/>
                                                                                                                <w:bottom w:val="none" w:sz="0" w:space="0" w:color="auto"/>
                                                                                                                <w:right w:val="none" w:sz="0" w:space="0" w:color="auto"/>
                                                                                                              </w:divBdr>
                                                                                                              <w:divsChild>
                                                                                                                <w:div w:id="31260789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96928243">
                                                                                                                      <w:marLeft w:val="0"/>
                                                                                                                      <w:marRight w:val="0"/>
                                                                                                                      <w:marTop w:val="0"/>
                                                                                                                      <w:marBottom w:val="0"/>
                                                                                                                      <w:divBdr>
                                                                                                                        <w:top w:val="none" w:sz="0" w:space="0" w:color="auto"/>
                                                                                                                        <w:left w:val="none" w:sz="0" w:space="0" w:color="auto"/>
                                                                                                                        <w:bottom w:val="none" w:sz="0" w:space="0" w:color="auto"/>
                                                                                                                        <w:right w:val="none" w:sz="0" w:space="0" w:color="auto"/>
                                                                                                                      </w:divBdr>
                                                                                                                      <w:divsChild>
                                                                                                                        <w:div w:id="210915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1715843">
                                                                                                                              <w:marLeft w:val="0"/>
                                                                                                                              <w:marRight w:val="0"/>
                                                                                                                              <w:marTop w:val="0"/>
                                                                                                                              <w:marBottom w:val="0"/>
                                                                                                                              <w:divBdr>
                                                                                                                                <w:top w:val="none" w:sz="0" w:space="0" w:color="auto"/>
                                                                                                                                <w:left w:val="none" w:sz="0" w:space="0" w:color="auto"/>
                                                                                                                                <w:bottom w:val="none" w:sz="0" w:space="0" w:color="auto"/>
                                                                                                                                <w:right w:val="none" w:sz="0" w:space="0" w:color="auto"/>
                                                                                                                              </w:divBdr>
                                                                                                                              <w:divsChild>
                                                                                                                                <w:div w:id="894585796">
                                                                                                                                  <w:marLeft w:val="0"/>
                                                                                                                                  <w:marRight w:val="0"/>
                                                                                                                                  <w:marTop w:val="0"/>
                                                                                                                                  <w:marBottom w:val="0"/>
                                                                                                                                  <w:divBdr>
                                                                                                                                    <w:top w:val="none" w:sz="0" w:space="0" w:color="auto"/>
                                                                                                                                    <w:left w:val="none" w:sz="0" w:space="0" w:color="auto"/>
                                                                                                                                    <w:bottom w:val="none" w:sz="0" w:space="0" w:color="auto"/>
                                                                                                                                    <w:right w:val="none" w:sz="0" w:space="0" w:color="auto"/>
                                                                                                                                  </w:divBdr>
                                                                                                                                  <w:divsChild>
                                                                                                                                    <w:div w:id="14907524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8462320">
                                                                                                                                          <w:marLeft w:val="0"/>
                                                                                                                                          <w:marRight w:val="0"/>
                                                                                                                                          <w:marTop w:val="0"/>
                                                                                                                                          <w:marBottom w:val="0"/>
                                                                                                                                          <w:divBdr>
                                                                                                                                            <w:top w:val="none" w:sz="0" w:space="0" w:color="auto"/>
                                                                                                                                            <w:left w:val="none" w:sz="0" w:space="0" w:color="auto"/>
                                                                                                                                            <w:bottom w:val="none" w:sz="0" w:space="0" w:color="auto"/>
                                                                                                                                            <w:right w:val="none" w:sz="0" w:space="0" w:color="auto"/>
                                                                                                                                          </w:divBdr>
                                                                                                                                          <w:divsChild>
                                                                                                                                            <w:div w:id="395593261">
                                                                                                                                              <w:marLeft w:val="0"/>
                                                                                                                                              <w:marRight w:val="0"/>
                                                                                                                                              <w:marTop w:val="0"/>
                                                                                                                                              <w:marBottom w:val="0"/>
                                                                                                                                              <w:divBdr>
                                                                                                                                                <w:top w:val="none" w:sz="0" w:space="0" w:color="auto"/>
                                                                                                                                                <w:left w:val="none" w:sz="0" w:space="0" w:color="auto"/>
                                                                                                                                                <w:bottom w:val="none" w:sz="0" w:space="0" w:color="auto"/>
                                                                                                                                                <w:right w:val="none" w:sz="0" w:space="0" w:color="auto"/>
                                                                                                                                              </w:divBdr>
                                                                                                                                              <w:divsChild>
                                                                                                                                                <w:div w:id="14453408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27554296">
                                                                                                                                                      <w:marLeft w:val="0"/>
                                                                                                                                                      <w:marRight w:val="0"/>
                                                                                                                                                      <w:marTop w:val="0"/>
                                                                                                                                                      <w:marBottom w:val="0"/>
                                                                                                                                                      <w:divBdr>
                                                                                                                                                        <w:top w:val="none" w:sz="0" w:space="0" w:color="auto"/>
                                                                                                                                                        <w:left w:val="none" w:sz="0" w:space="0" w:color="auto"/>
                                                                                                                                                        <w:bottom w:val="none" w:sz="0" w:space="0" w:color="auto"/>
                                                                                                                                                        <w:right w:val="none" w:sz="0" w:space="0" w:color="auto"/>
                                                                                                                                                      </w:divBdr>
                                                                                                                                                      <w:divsChild>
                                                                                                                                                        <w:div w:id="20219291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78023042">
                                                                                                                                                              <w:marLeft w:val="0"/>
                                                                                                                                                              <w:marRight w:val="0"/>
                                                                                                                                                              <w:marTop w:val="0"/>
                                                                                                                                                              <w:marBottom w:val="0"/>
                                                                                                                                                              <w:divBdr>
                                                                                                                                                                <w:top w:val="none" w:sz="0" w:space="0" w:color="auto"/>
                                                                                                                                                                <w:left w:val="none" w:sz="0" w:space="0" w:color="auto"/>
                                                                                                                                                                <w:bottom w:val="none" w:sz="0" w:space="0" w:color="auto"/>
                                                                                                                                                                <w:right w:val="none" w:sz="0" w:space="0" w:color="auto"/>
                                                                                                                                                              </w:divBdr>
                                                                                                                                                              <w:divsChild>
                                                                                                                                                                <w:div w:id="1034958511">
                                                                                                                                                                  <w:marLeft w:val="0"/>
                                                                                                                                                                  <w:marRight w:val="0"/>
                                                                                                                                                                  <w:marTop w:val="0"/>
                                                                                                                                                                  <w:marBottom w:val="0"/>
                                                                                                                                                                  <w:divBdr>
                                                                                                                                                                    <w:top w:val="none" w:sz="0" w:space="0" w:color="auto"/>
                                                                                                                                                                    <w:left w:val="none" w:sz="0" w:space="0" w:color="auto"/>
                                                                                                                                                                    <w:bottom w:val="none" w:sz="0" w:space="0" w:color="auto"/>
                                                                                                                                                                    <w:right w:val="none" w:sz="0" w:space="0" w:color="auto"/>
                                                                                                                                                                  </w:divBdr>
                                                                                                                                                                  <w:divsChild>
                                                                                                                                                                    <w:div w:id="1958028896">
                                                                                                                                                                      <w:marLeft w:val="0"/>
                                                                                                                                                                      <w:marRight w:val="0"/>
                                                                                                                                                                      <w:marTop w:val="0"/>
                                                                                                                                                                      <w:marBottom w:val="0"/>
                                                                                                                                                                      <w:divBdr>
                                                                                                                                                                        <w:top w:val="none" w:sz="0" w:space="0" w:color="auto"/>
                                                                                                                                                                        <w:left w:val="none" w:sz="0" w:space="0" w:color="auto"/>
                                                                                                                                                                        <w:bottom w:val="none" w:sz="0" w:space="0" w:color="auto"/>
                                                                                                                                                                        <w:right w:val="none" w:sz="0" w:space="0" w:color="auto"/>
                                                                                                                                                                      </w:divBdr>
                                                                                                                                                                      <w:divsChild>
                                                                                                                                                                        <w:div w:id="14626981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9513772">
                                                                                                                                                                              <w:marLeft w:val="0"/>
                                                                                                                                                                              <w:marRight w:val="0"/>
                                                                                                                                                                              <w:marTop w:val="0"/>
                                                                                                                                                                              <w:marBottom w:val="0"/>
                                                                                                                                                                              <w:divBdr>
                                                                                                                                                                                <w:top w:val="none" w:sz="0" w:space="0" w:color="auto"/>
                                                                                                                                                                                <w:left w:val="none" w:sz="0" w:space="0" w:color="auto"/>
                                                                                                                                                                                <w:bottom w:val="none" w:sz="0" w:space="0" w:color="auto"/>
                                                                                                                                                                                <w:right w:val="none" w:sz="0" w:space="0" w:color="auto"/>
                                                                                                                                                                              </w:divBdr>
                                                                                                                                                                              <w:divsChild>
                                                                                                                                                                                <w:div w:id="1318148382">
                                                                                                                                                                                  <w:marLeft w:val="0"/>
                                                                                                                                                                                  <w:marRight w:val="0"/>
                                                                                                                                                                                  <w:marTop w:val="0"/>
                                                                                                                                                                                  <w:marBottom w:val="0"/>
                                                                                                                                                                                  <w:divBdr>
                                                                                                                                                                                    <w:top w:val="none" w:sz="0" w:space="0" w:color="auto"/>
                                                                                                                                                                                    <w:left w:val="none" w:sz="0" w:space="0" w:color="auto"/>
                                                                                                                                                                                    <w:bottom w:val="none" w:sz="0" w:space="0" w:color="auto"/>
                                                                                                                                                                                    <w:right w:val="none" w:sz="0" w:space="0" w:color="auto"/>
                                                                                                                                                                                  </w:divBdr>
                                                                                                                                                                                  <w:divsChild>
                                                                                                                                                                                    <w:div w:id="269492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20541724">
                                                                                                                                                                                          <w:marLeft w:val="0"/>
                                                                                                                                                                                          <w:marRight w:val="0"/>
                                                                                                                                                                                          <w:marTop w:val="0"/>
                                                                                                                                                                                          <w:marBottom w:val="0"/>
                                                                                                                                                                                          <w:divBdr>
                                                                                                                                                                                            <w:top w:val="none" w:sz="0" w:space="0" w:color="auto"/>
                                                                                                                                                                                            <w:left w:val="none" w:sz="0" w:space="0" w:color="auto"/>
                                                                                                                                                                                            <w:bottom w:val="none" w:sz="0" w:space="0" w:color="auto"/>
                                                                                                                                                                                            <w:right w:val="none" w:sz="0" w:space="0" w:color="auto"/>
                                                                                                                                                                                          </w:divBdr>
                                                                                                                                                                                          <w:divsChild>
                                                                                                                                                                                            <w:div w:id="12303083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71336616">
                                                                                                                                                                                                  <w:marLeft w:val="0"/>
                                                                                                                                                                                                  <w:marRight w:val="0"/>
                                                                                                                                                                                                  <w:marTop w:val="0"/>
                                                                                                                                                                                                  <w:marBottom w:val="0"/>
                                                                                                                                                                                                  <w:divBdr>
                                                                                                                                                                                                    <w:top w:val="none" w:sz="0" w:space="0" w:color="auto"/>
                                                                                                                                                                                                    <w:left w:val="none" w:sz="0" w:space="0" w:color="auto"/>
                                                                                                                                                                                                    <w:bottom w:val="none" w:sz="0" w:space="0" w:color="auto"/>
                                                                                                                                                                                                    <w:right w:val="none" w:sz="0" w:space="0" w:color="auto"/>
                                                                                                                                                                                                  </w:divBdr>
                                                                                                                                                                                                  <w:divsChild>
                                                                                                                                                                                                    <w:div w:id="6189917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24817307">
                                                                                                                                                                                                          <w:marLeft w:val="0"/>
                                                                                                                                                                                                          <w:marRight w:val="0"/>
                                                                                                                                                                                                          <w:marTop w:val="0"/>
                                                                                                                                                                                                          <w:marBottom w:val="0"/>
                                                                                                                                                                                                          <w:divBdr>
                                                                                                                                                                                                            <w:top w:val="none" w:sz="0" w:space="0" w:color="auto"/>
                                                                                                                                                                                                            <w:left w:val="none" w:sz="0" w:space="0" w:color="auto"/>
                                                                                                                                                                                                            <w:bottom w:val="none" w:sz="0" w:space="0" w:color="auto"/>
                                                                                                                                                                                                            <w:right w:val="none" w:sz="0" w:space="0" w:color="auto"/>
                                                                                                                                                                                                          </w:divBdr>
                                                                                                                                                                                                          <w:divsChild>
                                                                                                                                                                                                            <w:div w:id="17681878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1155662">
                                                                                                                                                                                                                  <w:marLeft w:val="0"/>
                                                                                                                                                                                                                  <w:marRight w:val="0"/>
                                                                                                                                                                                                                  <w:marTop w:val="0"/>
                                                                                                                                                                                                                  <w:marBottom w:val="0"/>
                                                                                                                                                                                                                  <w:divBdr>
                                                                                                                                                                                                                    <w:top w:val="none" w:sz="0" w:space="0" w:color="auto"/>
                                                                                                                                                                                                                    <w:left w:val="none" w:sz="0" w:space="0" w:color="auto"/>
                                                                                                                                                                                                                    <w:bottom w:val="none" w:sz="0" w:space="0" w:color="auto"/>
                                                                                                                                                                                                                    <w:right w:val="none" w:sz="0" w:space="0" w:color="auto"/>
                                                                                                                                                                                                                  </w:divBdr>
                                                                                                                                                                                                                  <w:divsChild>
                                                                                                                                                                                                                    <w:div w:id="16179804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09881536">
                                                                                                                                                                                                                          <w:marLeft w:val="0"/>
                                                                                                                                                                                                                          <w:marRight w:val="0"/>
                                                                                                                                                                                                                          <w:marTop w:val="0"/>
                                                                                                                                                                                                                          <w:marBottom w:val="0"/>
                                                                                                                                                                                                                          <w:divBdr>
                                                                                                                                                                                                                            <w:top w:val="none" w:sz="0" w:space="0" w:color="auto"/>
                                                                                                                                                                                                                            <w:left w:val="none" w:sz="0" w:space="0" w:color="auto"/>
                                                                                                                                                                                                                            <w:bottom w:val="none" w:sz="0" w:space="0" w:color="auto"/>
                                                                                                                                                                                                                            <w:right w:val="none" w:sz="0" w:space="0" w:color="auto"/>
                                                                                                                                                                                                                          </w:divBdr>
                                                                                                                                                                                                                          <w:divsChild>
                                                                                                                                                                                                                            <w:div w:id="126971475">
                                                                                                                                                                                                                              <w:marLeft w:val="0"/>
                                                                                                                                                                                                                              <w:marRight w:val="0"/>
                                                                                                                                                                                                                              <w:marTop w:val="0"/>
                                                                                                                                                                                                                              <w:marBottom w:val="0"/>
                                                                                                                                                                                                                              <w:divBdr>
                                                                                                                                                                                                                                <w:top w:val="none" w:sz="0" w:space="0" w:color="auto"/>
                                                                                                                                                                                                                                <w:left w:val="none" w:sz="0" w:space="0" w:color="auto"/>
                                                                                                                                                                                                                                <w:bottom w:val="none" w:sz="0" w:space="0" w:color="auto"/>
                                                                                                                                                                                                                                <w:right w:val="none" w:sz="0" w:space="0" w:color="auto"/>
                                                                                                                                                                                                                              </w:divBdr>
                                                                                                                                                                                                                              <w:divsChild>
                                                                                                                                                                                                                                <w:div w:id="13529977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8701457">
                                                                                                                                                                                                                                      <w:marLeft w:val="0"/>
                                                                                                                                                                                                                                      <w:marRight w:val="0"/>
                                                                                                                                                                                                                                      <w:marTop w:val="0"/>
                                                                                                                                                                                                                                      <w:marBottom w:val="0"/>
                                                                                                                                                                                                                                      <w:divBdr>
                                                                                                                                                                                                                                        <w:top w:val="none" w:sz="0" w:space="0" w:color="auto"/>
                                                                                                                                                                                                                                        <w:left w:val="none" w:sz="0" w:space="0" w:color="auto"/>
                                                                                                                                                                                                                                        <w:bottom w:val="none" w:sz="0" w:space="0" w:color="auto"/>
                                                                                                                                                                                                                                        <w:right w:val="none" w:sz="0" w:space="0" w:color="auto"/>
                                                                                                                                                                                                                                      </w:divBdr>
                                                                                                                                                                                                                                      <w:divsChild>
                                                                                                                                                                                                                                        <w:div w:id="1151598667">
                                                                                                                                                                                                                                          <w:marLeft w:val="0"/>
                                                                                                                                                                                                                                          <w:marRight w:val="0"/>
                                                                                                                                                                                                                                          <w:marTop w:val="0"/>
                                                                                                                                                                                                                                          <w:marBottom w:val="0"/>
                                                                                                                                                                                                                                          <w:divBdr>
                                                                                                                                                                                                                                            <w:top w:val="none" w:sz="0" w:space="0" w:color="auto"/>
                                                                                                                                                                                                                                            <w:left w:val="none" w:sz="0" w:space="0" w:color="auto"/>
                                                                                                                                                                                                                                            <w:bottom w:val="none" w:sz="0" w:space="0" w:color="auto"/>
                                                                                                                                                                                                                                            <w:right w:val="none" w:sz="0" w:space="0" w:color="auto"/>
                                                                                                                                                                                                                                          </w:divBdr>
                                                                                                                                                                                                                                          <w:divsChild>
                                                                                                                                                                                                                                            <w:div w:id="1431390271">
                                                                                                                                                                                                                                              <w:marLeft w:val="0"/>
                                                                                                                                                                                                                                              <w:marRight w:val="0"/>
                                                                                                                                                                                                                                              <w:marTop w:val="0"/>
                                                                                                                                                                                                                                              <w:marBottom w:val="0"/>
                                                                                                                                                                                                                                              <w:divBdr>
                                                                                                                                                                                                                                                <w:top w:val="none" w:sz="0" w:space="0" w:color="auto"/>
                                                                                                                                                                                                                                                <w:left w:val="none" w:sz="0" w:space="0" w:color="auto"/>
                                                                                                                                                                                                                                                <w:bottom w:val="none" w:sz="0" w:space="0" w:color="auto"/>
                                                                                                                                                                                                                                                <w:right w:val="none" w:sz="0" w:space="0" w:color="auto"/>
                                                                                                                                                                                                                                              </w:divBdr>
                                                                                                                                                                                                                                              <w:divsChild>
                                                                                                                                                                                                                                                <w:div w:id="1903447691">
                                                                                                                                                                                                                                                  <w:marLeft w:val="0"/>
                                                                                                                                                                                                                                                  <w:marRight w:val="0"/>
                                                                                                                                                                                                                                                  <w:marTop w:val="0"/>
                                                                                                                                                                                                                                                  <w:marBottom w:val="0"/>
                                                                                                                                                                                                                                                  <w:divBdr>
                                                                                                                                                                                                                                                    <w:top w:val="none" w:sz="0" w:space="0" w:color="auto"/>
                                                                                                                                                                                                                                                    <w:left w:val="none" w:sz="0" w:space="0" w:color="auto"/>
                                                                                                                                                                                                                                                    <w:bottom w:val="none" w:sz="0" w:space="0" w:color="auto"/>
                                                                                                                                                                                                                                                    <w:right w:val="none" w:sz="0" w:space="0" w:color="auto"/>
                                                                                                                                                                                                                                                  </w:divBdr>
                                                                                                                                                                                                                                                  <w:divsChild>
                                                                                                                                                                                                                                                    <w:div w:id="31669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855143">
      <w:bodyDiv w:val="1"/>
      <w:marLeft w:val="0"/>
      <w:marRight w:val="0"/>
      <w:marTop w:val="0"/>
      <w:marBottom w:val="0"/>
      <w:divBdr>
        <w:top w:val="none" w:sz="0" w:space="0" w:color="auto"/>
        <w:left w:val="none" w:sz="0" w:space="0" w:color="auto"/>
        <w:bottom w:val="none" w:sz="0" w:space="0" w:color="auto"/>
        <w:right w:val="none" w:sz="0" w:space="0" w:color="auto"/>
      </w:divBdr>
      <w:divsChild>
        <w:div w:id="1704017283">
          <w:marLeft w:val="0"/>
          <w:marRight w:val="0"/>
          <w:marTop w:val="0"/>
          <w:marBottom w:val="0"/>
          <w:divBdr>
            <w:top w:val="none" w:sz="0" w:space="0" w:color="auto"/>
            <w:left w:val="none" w:sz="0" w:space="0" w:color="auto"/>
            <w:bottom w:val="none" w:sz="0" w:space="0" w:color="auto"/>
            <w:right w:val="none" w:sz="0" w:space="0" w:color="auto"/>
          </w:divBdr>
        </w:div>
      </w:divsChild>
    </w:div>
    <w:div w:id="1799183498">
      <w:bodyDiv w:val="1"/>
      <w:marLeft w:val="0"/>
      <w:marRight w:val="0"/>
      <w:marTop w:val="0"/>
      <w:marBottom w:val="0"/>
      <w:divBdr>
        <w:top w:val="none" w:sz="0" w:space="0" w:color="auto"/>
        <w:left w:val="none" w:sz="0" w:space="0" w:color="auto"/>
        <w:bottom w:val="none" w:sz="0" w:space="0" w:color="auto"/>
        <w:right w:val="none" w:sz="0" w:space="0" w:color="auto"/>
      </w:divBdr>
    </w:div>
    <w:div w:id="1817838187">
      <w:bodyDiv w:val="1"/>
      <w:marLeft w:val="0"/>
      <w:marRight w:val="0"/>
      <w:marTop w:val="0"/>
      <w:marBottom w:val="0"/>
      <w:divBdr>
        <w:top w:val="none" w:sz="0" w:space="0" w:color="auto"/>
        <w:left w:val="none" w:sz="0" w:space="0" w:color="auto"/>
        <w:bottom w:val="none" w:sz="0" w:space="0" w:color="auto"/>
        <w:right w:val="none" w:sz="0" w:space="0" w:color="auto"/>
      </w:divBdr>
    </w:div>
    <w:div w:id="1818574774">
      <w:bodyDiv w:val="1"/>
      <w:marLeft w:val="0"/>
      <w:marRight w:val="0"/>
      <w:marTop w:val="0"/>
      <w:marBottom w:val="0"/>
      <w:divBdr>
        <w:top w:val="none" w:sz="0" w:space="0" w:color="auto"/>
        <w:left w:val="none" w:sz="0" w:space="0" w:color="auto"/>
        <w:bottom w:val="none" w:sz="0" w:space="0" w:color="auto"/>
        <w:right w:val="none" w:sz="0" w:space="0" w:color="auto"/>
      </w:divBdr>
    </w:div>
    <w:div w:id="1872642405">
      <w:bodyDiv w:val="1"/>
      <w:marLeft w:val="0"/>
      <w:marRight w:val="0"/>
      <w:marTop w:val="0"/>
      <w:marBottom w:val="0"/>
      <w:divBdr>
        <w:top w:val="none" w:sz="0" w:space="0" w:color="auto"/>
        <w:left w:val="none" w:sz="0" w:space="0" w:color="auto"/>
        <w:bottom w:val="none" w:sz="0" w:space="0" w:color="auto"/>
        <w:right w:val="none" w:sz="0" w:space="0" w:color="auto"/>
      </w:divBdr>
    </w:div>
    <w:div w:id="1889487795">
      <w:bodyDiv w:val="1"/>
      <w:marLeft w:val="0"/>
      <w:marRight w:val="0"/>
      <w:marTop w:val="0"/>
      <w:marBottom w:val="0"/>
      <w:divBdr>
        <w:top w:val="none" w:sz="0" w:space="0" w:color="auto"/>
        <w:left w:val="none" w:sz="0" w:space="0" w:color="auto"/>
        <w:bottom w:val="none" w:sz="0" w:space="0" w:color="auto"/>
        <w:right w:val="none" w:sz="0" w:space="0" w:color="auto"/>
      </w:divBdr>
    </w:div>
    <w:div w:id="1908950335">
      <w:bodyDiv w:val="1"/>
      <w:marLeft w:val="0"/>
      <w:marRight w:val="0"/>
      <w:marTop w:val="0"/>
      <w:marBottom w:val="0"/>
      <w:divBdr>
        <w:top w:val="none" w:sz="0" w:space="0" w:color="auto"/>
        <w:left w:val="none" w:sz="0" w:space="0" w:color="auto"/>
        <w:bottom w:val="none" w:sz="0" w:space="0" w:color="auto"/>
        <w:right w:val="none" w:sz="0" w:space="0" w:color="auto"/>
      </w:divBdr>
    </w:div>
    <w:div w:id="2129199458">
      <w:bodyDiv w:val="1"/>
      <w:marLeft w:val="0"/>
      <w:marRight w:val="0"/>
      <w:marTop w:val="0"/>
      <w:marBottom w:val="0"/>
      <w:divBdr>
        <w:top w:val="none" w:sz="0" w:space="0" w:color="auto"/>
        <w:left w:val="none" w:sz="0" w:space="0" w:color="auto"/>
        <w:bottom w:val="none" w:sz="0" w:space="0" w:color="auto"/>
        <w:right w:val="none" w:sz="0" w:space="0" w:color="auto"/>
      </w:divBdr>
    </w:div>
    <w:div w:id="2142847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datasets/fedesoriano/heart-failure-prediction" TargetMode="External"/><Relationship Id="rId1" Type="http://schemas.openxmlformats.org/officeDocument/2006/relationships/hyperlink" Target="https://www.who.int/news-room/fact-sheets/detail/cardiovascular-diseases-(cvds)"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4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03050A3-5AAE-454B-897C-16DCA9290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1328</Words>
  <Characters>7572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 See Kiong</dc:creator>
  <cp:lastModifiedBy>Bryan Hooi</cp:lastModifiedBy>
  <cp:revision>35</cp:revision>
  <cp:lastPrinted>2023-02-05T21:29:00Z</cp:lastPrinted>
  <dcterms:created xsi:type="dcterms:W3CDTF">2023-03-12T11:10:00Z</dcterms:created>
  <dcterms:modified xsi:type="dcterms:W3CDTF">2023-03-12T13:16:00Z</dcterms:modified>
</cp:coreProperties>
</file>