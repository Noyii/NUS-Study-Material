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255000B" w14:textId="036AB7B2" w:rsidR="003371A1" w:rsidRPr="00974565" w:rsidRDefault="00974565" w:rsidP="003371A1">
      <w:pPr>
        <w:widowControl w:val="0"/>
        <w:autoSpaceDE w:val="0"/>
        <w:autoSpaceDN w:val="0"/>
        <w:adjustRightInd w:val="0"/>
        <w:jc w:val="center"/>
        <w:rPr>
          <w:rFonts w:asciiTheme="minorHAnsi" w:hAnsiTheme="minorHAnsi" w:cs="Arial"/>
          <w:b/>
          <w:bCs/>
          <w:color w:val="000000"/>
          <w:sz w:val="48"/>
          <w:szCs w:val="48"/>
        </w:rPr>
      </w:pPr>
      <w:r w:rsidRPr="00974565">
        <w:rPr>
          <w:rFonts w:asciiTheme="minorHAnsi" w:hAnsiTheme="minorHAnsi" w:cs="Arial"/>
          <w:b/>
          <w:bCs/>
          <w:color w:val="000000"/>
          <w:sz w:val="48"/>
          <w:szCs w:val="48"/>
        </w:rPr>
        <w:t>CS5228 Tutorial</w:t>
      </w:r>
      <w:r w:rsidR="008A57F2">
        <w:rPr>
          <w:rFonts w:asciiTheme="minorHAnsi" w:hAnsiTheme="minorHAnsi" w:cs="Arial"/>
          <w:b/>
          <w:bCs/>
          <w:color w:val="000000"/>
          <w:sz w:val="48"/>
          <w:szCs w:val="48"/>
        </w:rPr>
        <w:t xml:space="preserve"> </w:t>
      </w:r>
      <w:r w:rsidR="00E42CA2">
        <w:rPr>
          <w:rFonts w:asciiTheme="minorHAnsi" w:hAnsiTheme="minorHAnsi" w:cs="Arial"/>
          <w:b/>
          <w:bCs/>
          <w:color w:val="000000"/>
          <w:sz w:val="48"/>
          <w:szCs w:val="48"/>
        </w:rPr>
        <w:t>4</w:t>
      </w:r>
      <w:r w:rsidR="003B7768">
        <w:rPr>
          <w:rFonts w:asciiTheme="minorHAnsi" w:hAnsiTheme="minorHAnsi" w:cs="Arial"/>
          <w:b/>
          <w:bCs/>
          <w:color w:val="000000"/>
          <w:sz w:val="48"/>
          <w:szCs w:val="48"/>
        </w:rPr>
        <w:t xml:space="preserve"> </w:t>
      </w:r>
      <w:r w:rsidR="008A57F2">
        <w:rPr>
          <w:rFonts w:asciiTheme="minorHAnsi" w:hAnsiTheme="minorHAnsi" w:cs="Arial"/>
          <w:b/>
          <w:bCs/>
          <w:color w:val="000000"/>
          <w:sz w:val="48"/>
          <w:szCs w:val="48"/>
        </w:rPr>
        <w:t>–</w:t>
      </w:r>
      <w:r w:rsidR="00E42CA2">
        <w:rPr>
          <w:rFonts w:asciiTheme="minorHAnsi" w:hAnsiTheme="minorHAnsi" w:cs="Arial"/>
          <w:b/>
          <w:bCs/>
          <w:color w:val="000000"/>
          <w:sz w:val="48"/>
          <w:szCs w:val="48"/>
        </w:rPr>
        <w:t xml:space="preserve"> Logistic Regression </w:t>
      </w:r>
      <w:r w:rsidR="008A57F2">
        <w:rPr>
          <w:rFonts w:asciiTheme="minorHAnsi" w:hAnsiTheme="minorHAnsi" w:cs="Arial"/>
          <w:b/>
          <w:bCs/>
          <w:color w:val="000000"/>
          <w:sz w:val="48"/>
          <w:szCs w:val="48"/>
        </w:rPr>
        <w:t xml:space="preserve">&amp; </w:t>
      </w:r>
      <w:r w:rsidR="00E42CA2">
        <w:rPr>
          <w:rFonts w:asciiTheme="minorHAnsi" w:hAnsiTheme="minorHAnsi" w:cs="Arial"/>
          <w:b/>
          <w:bCs/>
          <w:color w:val="000000"/>
          <w:sz w:val="48"/>
          <w:szCs w:val="48"/>
        </w:rPr>
        <w:t>Recommender Systems</w:t>
      </w:r>
    </w:p>
    <w:p w14:paraId="25B88F19" w14:textId="77777777" w:rsidR="003371A1" w:rsidRPr="008E3646" w:rsidRDefault="003371A1" w:rsidP="00025FDD">
      <w:pPr>
        <w:widowControl w:val="0"/>
        <w:autoSpaceDE w:val="0"/>
        <w:autoSpaceDN w:val="0"/>
        <w:adjustRightInd w:val="0"/>
        <w:rPr>
          <w:rFonts w:asciiTheme="minorHAnsi" w:hAnsiTheme="minorHAnsi" w:cs="Arial"/>
          <w:color w:val="000000"/>
          <w:sz w:val="36"/>
          <w:szCs w:val="36"/>
        </w:rPr>
      </w:pPr>
    </w:p>
    <w:p w14:paraId="176FC2F4" w14:textId="77777777" w:rsidR="003371A1" w:rsidRPr="008E3646" w:rsidRDefault="003371A1" w:rsidP="003371A1">
      <w:pPr>
        <w:widowControl w:val="0"/>
        <w:pBdr>
          <w:bottom w:val="single" w:sz="6" w:space="1" w:color="auto"/>
        </w:pBdr>
        <w:autoSpaceDE w:val="0"/>
        <w:autoSpaceDN w:val="0"/>
        <w:adjustRightInd w:val="0"/>
        <w:jc w:val="right"/>
        <w:rPr>
          <w:rFonts w:asciiTheme="minorHAnsi" w:hAnsiTheme="minorHAnsi" w:cs="Arial"/>
          <w:color w:val="000000"/>
          <w:sz w:val="20"/>
          <w:szCs w:val="20"/>
        </w:rPr>
      </w:pPr>
      <w:r w:rsidRPr="008E3646">
        <w:rPr>
          <w:rFonts w:asciiTheme="minorHAnsi" w:eastAsia="MS Mincho" w:hAnsiTheme="minorHAnsi" w:cs="MS Mincho"/>
          <w:color w:val="000000"/>
          <w:sz w:val="20"/>
          <w:szCs w:val="20"/>
        </w:rPr>
        <w:t> </w:t>
      </w:r>
    </w:p>
    <w:p w14:paraId="226B8031" w14:textId="5E0455E2" w:rsidR="00444E1F" w:rsidRDefault="00444E1F" w:rsidP="00974565">
      <w:pPr>
        <w:rPr>
          <w:rFonts w:asciiTheme="minorHAnsi" w:hAnsiTheme="minorHAnsi" w:cs="Arial"/>
          <w:color w:val="000000"/>
        </w:rPr>
      </w:pPr>
    </w:p>
    <w:p w14:paraId="675FB556" w14:textId="438A58E0" w:rsidR="00974565" w:rsidRPr="007A4E4A" w:rsidRDefault="00974565" w:rsidP="00974565">
      <w:pPr>
        <w:rPr>
          <w:rFonts w:asciiTheme="minorHAnsi" w:hAnsiTheme="minorHAnsi"/>
          <w:b/>
          <w:sz w:val="30"/>
          <w:szCs w:val="30"/>
          <w:u w:val="single"/>
        </w:rPr>
      </w:pPr>
      <w:r w:rsidRPr="007A4E4A">
        <w:rPr>
          <w:rFonts w:asciiTheme="minorHAnsi" w:hAnsiTheme="minorHAnsi"/>
          <w:b/>
          <w:sz w:val="30"/>
          <w:szCs w:val="30"/>
          <w:u w:val="single"/>
        </w:rPr>
        <w:t xml:space="preserve">Q1: </w:t>
      </w:r>
      <w:r w:rsidR="00E42CA2">
        <w:rPr>
          <w:rFonts w:asciiTheme="minorHAnsi" w:hAnsiTheme="minorHAnsi"/>
          <w:b/>
          <w:sz w:val="30"/>
          <w:szCs w:val="30"/>
          <w:u w:val="single"/>
        </w:rPr>
        <w:t>Logistic Regression</w:t>
      </w:r>
    </w:p>
    <w:p w14:paraId="590631FC" w14:textId="4B1F7C7E" w:rsidR="00974565" w:rsidRDefault="00974565" w:rsidP="00974565">
      <w:pPr>
        <w:rPr>
          <w:rFonts w:asciiTheme="minorHAnsi" w:hAnsiTheme="minorHAnsi"/>
          <w:b/>
          <w:sz w:val="22"/>
          <w:szCs w:val="22"/>
          <w:u w:val="single"/>
        </w:rPr>
      </w:pPr>
    </w:p>
    <w:p w14:paraId="20224FEA" w14:textId="34CCAE93" w:rsidR="00E42CA2" w:rsidRDefault="00E42CA2" w:rsidP="00E42CA2">
      <w:pPr>
        <w:pBdr>
          <w:top w:val="nil"/>
          <w:left w:val="nil"/>
          <w:bottom w:val="nil"/>
          <w:right w:val="nil"/>
          <w:between w:val="nil"/>
          <w:bar w:val="nil"/>
        </w:pBdr>
        <w:rPr>
          <w:rFonts w:ascii="Helvetica Neue" w:hAnsi="Helvetica Neue"/>
          <w:color w:val="000000" w:themeColor="text1"/>
        </w:rPr>
      </w:pPr>
      <w:r>
        <w:rPr>
          <w:rFonts w:ascii="Helvetica Neue" w:hAnsi="Helvetica Neue"/>
          <w:color w:val="000000" w:themeColor="text1"/>
        </w:rPr>
        <w:t>Cardiovascular disease (CVD) is the leading cause of death globally, representing about 32% of global deaths</w:t>
      </w:r>
      <w:r w:rsidR="00342194">
        <w:rPr>
          <w:rStyle w:val="FootnoteReference"/>
          <w:rFonts w:ascii="Helvetica Neue" w:hAnsi="Helvetica Neue"/>
          <w:color w:val="000000" w:themeColor="text1"/>
        </w:rPr>
        <w:footnoteReference w:id="1"/>
      </w:r>
      <w:r>
        <w:rPr>
          <w:rFonts w:ascii="Helvetica Neue" w:hAnsi="Helvetica Neue"/>
          <w:color w:val="000000" w:themeColor="text1"/>
        </w:rPr>
        <w:t>. We will use a “Heart Failure Prediction Dataset”</w:t>
      </w:r>
      <w:r w:rsidR="00243DC3">
        <w:rPr>
          <w:rStyle w:val="FootnoteReference"/>
          <w:rFonts w:ascii="Helvetica Neue" w:hAnsi="Helvetica Neue"/>
          <w:color w:val="000000" w:themeColor="text1"/>
        </w:rPr>
        <w:footnoteReference w:id="2"/>
      </w:r>
      <w:r>
        <w:rPr>
          <w:rFonts w:ascii="Helvetica Neue" w:hAnsi="Helvetica Neue"/>
          <w:color w:val="000000" w:themeColor="text1"/>
        </w:rPr>
        <w:t xml:space="preserve">, a dataset with 1190 observations, and 11 common clinical features. </w:t>
      </w:r>
      <w:r w:rsidR="00653A71">
        <w:rPr>
          <w:rFonts w:ascii="Helvetica Neue" w:hAnsi="Helvetica Neue"/>
          <w:color w:val="000000" w:themeColor="text1"/>
        </w:rPr>
        <w:t xml:space="preserve">(Optional: the </w:t>
      </w:r>
      <w:r>
        <w:rPr>
          <w:rFonts w:ascii="Helvetica Neue" w:hAnsi="Helvetica Neue"/>
          <w:color w:val="000000" w:themeColor="text1"/>
        </w:rPr>
        <w:t xml:space="preserve">Jupyter notebook </w:t>
      </w:r>
      <w:r w:rsidR="00653A71">
        <w:rPr>
          <w:rFonts w:ascii="Helvetica Neue" w:hAnsi="Helvetica Neue"/>
          <w:color w:val="000000" w:themeColor="text1"/>
        </w:rPr>
        <w:t xml:space="preserve">for the analysis in this question </w:t>
      </w:r>
      <w:r>
        <w:rPr>
          <w:rFonts w:ascii="Helvetica Neue" w:hAnsi="Helvetica Neue"/>
          <w:color w:val="000000" w:themeColor="text1"/>
        </w:rPr>
        <w:t>can be found in the class Canvas</w:t>
      </w:r>
      <w:r w:rsidR="00653A71">
        <w:rPr>
          <w:rFonts w:ascii="Helvetica Neue" w:hAnsi="Helvetica Neue"/>
          <w:color w:val="000000" w:themeColor="text1"/>
        </w:rPr>
        <w:t xml:space="preserve"> under tutorials).</w:t>
      </w:r>
    </w:p>
    <w:p w14:paraId="2EEAB6D8" w14:textId="7D755A33" w:rsidR="00E42CA2" w:rsidRDefault="00E42CA2" w:rsidP="00E42CA2">
      <w:pPr>
        <w:pBdr>
          <w:top w:val="nil"/>
          <w:left w:val="nil"/>
          <w:bottom w:val="nil"/>
          <w:right w:val="nil"/>
          <w:between w:val="nil"/>
          <w:bar w:val="nil"/>
        </w:pBdr>
        <w:rPr>
          <w:rFonts w:ascii="Helvetica Neue" w:hAnsi="Helvetica Neue"/>
          <w:color w:val="000000" w:themeColor="text1"/>
        </w:rPr>
      </w:pPr>
    </w:p>
    <w:p w14:paraId="1A125FA6" w14:textId="08B31B31" w:rsidR="00E42CA2" w:rsidRDefault="00E42CA2" w:rsidP="00E42CA2">
      <w:pPr>
        <w:pBdr>
          <w:top w:val="nil"/>
          <w:left w:val="nil"/>
          <w:bottom w:val="nil"/>
          <w:right w:val="nil"/>
          <w:between w:val="nil"/>
          <w:bar w:val="nil"/>
        </w:pBdr>
        <w:rPr>
          <w:rFonts w:ascii="Helvetica Neue" w:hAnsi="Helvetica Neue"/>
          <w:color w:val="000000" w:themeColor="text1"/>
        </w:rPr>
      </w:pPr>
      <w:r w:rsidRPr="00E42CA2">
        <w:rPr>
          <w:rFonts w:ascii="Helvetica Neue" w:hAnsi="Helvetica Neue"/>
          <w:color w:val="000000" w:themeColor="text1"/>
        </w:rPr>
        <w:drawing>
          <wp:inline distT="0" distB="0" distL="0" distR="0" wp14:anchorId="5A26D10F" wp14:editId="40F79947">
            <wp:extent cx="5943600" cy="268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2875"/>
                    </a:xfrm>
                    <a:prstGeom prst="rect">
                      <a:avLst/>
                    </a:prstGeom>
                  </pic:spPr>
                </pic:pic>
              </a:graphicData>
            </a:graphic>
          </wp:inline>
        </w:drawing>
      </w:r>
    </w:p>
    <w:p w14:paraId="1735AF49" w14:textId="77777777" w:rsidR="00E42CA2" w:rsidRDefault="00E42CA2" w:rsidP="00E42CA2">
      <w:pPr>
        <w:pBdr>
          <w:top w:val="nil"/>
          <w:left w:val="nil"/>
          <w:bottom w:val="nil"/>
          <w:right w:val="nil"/>
          <w:between w:val="nil"/>
          <w:bar w:val="nil"/>
        </w:pBdr>
        <w:rPr>
          <w:rFonts w:ascii="Helvetica Neue" w:hAnsi="Helvetica Neue"/>
          <w:color w:val="000000" w:themeColor="text1"/>
        </w:rPr>
      </w:pPr>
    </w:p>
    <w:p w14:paraId="61DEA019" w14:textId="77777777" w:rsidR="00E42CA2" w:rsidRDefault="00E42CA2" w:rsidP="00E42CA2">
      <w:pPr>
        <w:pBdr>
          <w:top w:val="nil"/>
          <w:left w:val="nil"/>
          <w:bottom w:val="nil"/>
          <w:right w:val="nil"/>
          <w:between w:val="nil"/>
          <w:bar w:val="nil"/>
        </w:pBdr>
        <w:rPr>
          <w:rFonts w:ascii="Helvetica Neue" w:hAnsi="Helvetica Neue"/>
          <w:color w:val="000000" w:themeColor="text1"/>
        </w:rPr>
      </w:pPr>
    </w:p>
    <w:p w14:paraId="2A79CB69" w14:textId="4C8A9C91" w:rsidR="00897388" w:rsidRDefault="00E42CA2" w:rsidP="00E42CA2">
      <w:pPr>
        <w:pBdr>
          <w:top w:val="nil"/>
          <w:left w:val="nil"/>
          <w:bottom w:val="nil"/>
          <w:right w:val="nil"/>
          <w:between w:val="nil"/>
          <w:bar w:val="nil"/>
        </w:pBdr>
        <w:rPr>
          <w:rFonts w:ascii="Helvetica Neue" w:hAnsi="Helvetica Neue"/>
          <w:color w:val="000000" w:themeColor="text1"/>
        </w:rPr>
      </w:pPr>
      <w:r>
        <w:rPr>
          <w:rFonts w:ascii="Helvetica Neue" w:hAnsi="Helvetica Neue"/>
          <w:color w:val="000000" w:themeColor="text1"/>
        </w:rPr>
        <w:t xml:space="preserve">For simplicity and visualization, we will focus on only 2 features, age (in years) and maximum heart rate, denoted </w:t>
      </w:r>
      <w:r w:rsidRPr="00E42CA2">
        <w:rPr>
          <w:rFonts w:ascii="Consolas" w:hAnsi="Consolas" w:cs="Consolas"/>
          <w:color w:val="000000" w:themeColor="text1"/>
        </w:rPr>
        <w:t>Age</w:t>
      </w:r>
      <w:r>
        <w:rPr>
          <w:rFonts w:ascii="Helvetica Neue" w:hAnsi="Helvetica Neue"/>
          <w:color w:val="000000" w:themeColor="text1"/>
        </w:rPr>
        <w:t xml:space="preserve"> and </w:t>
      </w:r>
      <w:r w:rsidRPr="00E42CA2">
        <w:rPr>
          <w:rFonts w:ascii="Consolas" w:hAnsi="Consolas" w:cs="Consolas"/>
          <w:color w:val="000000" w:themeColor="text1"/>
        </w:rPr>
        <w:t>MaxHR</w:t>
      </w:r>
      <w:r>
        <w:rPr>
          <w:rFonts w:ascii="Helvetica Neue" w:hAnsi="Helvetica Neue"/>
          <w:color w:val="000000" w:themeColor="text1"/>
        </w:rPr>
        <w:t xml:space="preserve"> respectively. We first split the data, then fit a simple logistic regression model:</w:t>
      </w:r>
    </w:p>
    <w:p w14:paraId="7CA54562" w14:textId="6B63B137" w:rsidR="00E42CA2" w:rsidRDefault="00E42CA2" w:rsidP="00E42CA2">
      <w:pPr>
        <w:pBdr>
          <w:top w:val="nil"/>
          <w:left w:val="nil"/>
          <w:bottom w:val="nil"/>
          <w:right w:val="nil"/>
          <w:between w:val="nil"/>
          <w:bar w:val="nil"/>
        </w:pBdr>
        <w:rPr>
          <w:rFonts w:ascii="Helvetica Neue" w:hAnsi="Helvetica Neue"/>
          <w:color w:val="000000" w:themeColor="text1"/>
        </w:rPr>
      </w:pPr>
    </w:p>
    <w:p w14:paraId="6A928B7B" w14:textId="1B5B5CE2" w:rsidR="00E42CA2" w:rsidRDefault="00E42CA2" w:rsidP="00E42CA2">
      <w:pPr>
        <w:pBdr>
          <w:top w:val="nil"/>
          <w:left w:val="nil"/>
          <w:bottom w:val="nil"/>
          <w:right w:val="nil"/>
          <w:between w:val="nil"/>
          <w:bar w:val="nil"/>
        </w:pBdr>
        <w:rPr>
          <w:rFonts w:ascii="Helvetica Neue" w:hAnsi="Helvetica Neue"/>
          <w:color w:val="000000" w:themeColor="text1"/>
        </w:rPr>
      </w:pPr>
      <w:r w:rsidRPr="00E42CA2">
        <w:rPr>
          <w:rFonts w:ascii="Helvetica Neue" w:hAnsi="Helvetica Neue"/>
          <w:color w:val="000000" w:themeColor="text1"/>
        </w:rPr>
        <w:lastRenderedPageBreak/>
        <w:drawing>
          <wp:inline distT="0" distB="0" distL="0" distR="0" wp14:anchorId="2A6D2E9E" wp14:editId="66E5DCFA">
            <wp:extent cx="5943600" cy="1635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35125"/>
                    </a:xfrm>
                    <a:prstGeom prst="rect">
                      <a:avLst/>
                    </a:prstGeom>
                  </pic:spPr>
                </pic:pic>
              </a:graphicData>
            </a:graphic>
          </wp:inline>
        </w:drawing>
      </w:r>
    </w:p>
    <w:p w14:paraId="1B06F975" w14:textId="54B0E84E" w:rsidR="00E42CA2" w:rsidRDefault="00E42CA2" w:rsidP="00E42CA2">
      <w:pPr>
        <w:pBdr>
          <w:top w:val="nil"/>
          <w:left w:val="nil"/>
          <w:bottom w:val="nil"/>
          <w:right w:val="nil"/>
          <w:between w:val="nil"/>
          <w:bar w:val="nil"/>
        </w:pBdr>
        <w:rPr>
          <w:rFonts w:ascii="Helvetica Neue" w:hAnsi="Helvetica Neue"/>
          <w:color w:val="000000" w:themeColor="text1"/>
        </w:rPr>
      </w:pPr>
    </w:p>
    <w:p w14:paraId="21CCDA6B" w14:textId="7E8AC48B" w:rsidR="00E42CA2" w:rsidRDefault="00E42CA2" w:rsidP="00E42CA2">
      <w:pPr>
        <w:pBdr>
          <w:top w:val="nil"/>
          <w:left w:val="nil"/>
          <w:bottom w:val="nil"/>
          <w:right w:val="nil"/>
          <w:between w:val="nil"/>
          <w:bar w:val="nil"/>
        </w:pBdr>
        <w:rPr>
          <w:rFonts w:ascii="Helvetica Neue" w:hAnsi="Helvetica Neue"/>
          <w:color w:val="000000" w:themeColor="text1"/>
        </w:rPr>
      </w:pPr>
      <w:r>
        <w:rPr>
          <w:rFonts w:ascii="Helvetica Neue" w:hAnsi="Helvetica Neue"/>
          <w:b/>
          <w:color w:val="000000" w:themeColor="text1"/>
        </w:rPr>
        <w:t xml:space="preserve">1a) </w:t>
      </w:r>
      <w:r>
        <w:rPr>
          <w:rFonts w:ascii="Helvetica Neue" w:hAnsi="Helvetica Neue"/>
          <w:color w:val="000000" w:themeColor="text1"/>
        </w:rPr>
        <w:t>Interpret the coefficients and comment on the accuracy achieved.</w:t>
      </w:r>
    </w:p>
    <w:p w14:paraId="2CA305DA" w14:textId="052451B1" w:rsidR="00E42CA2" w:rsidRDefault="00E42CA2" w:rsidP="00E42CA2">
      <w:pPr>
        <w:pBdr>
          <w:top w:val="nil"/>
          <w:left w:val="nil"/>
          <w:bottom w:val="nil"/>
          <w:right w:val="nil"/>
          <w:between w:val="nil"/>
          <w:bar w:val="nil"/>
        </w:pBdr>
        <w:rPr>
          <w:rFonts w:ascii="Helvetica Neue" w:hAnsi="Helvetica Neue"/>
          <w:color w:val="000000" w:themeColor="text1"/>
        </w:rPr>
      </w:pPr>
    </w:p>
    <w:p w14:paraId="66E2DB28" w14:textId="245784AA" w:rsidR="00EA29A8" w:rsidRDefault="00EA29A8" w:rsidP="00E42CA2">
      <w:pPr>
        <w:pBdr>
          <w:top w:val="nil"/>
          <w:left w:val="nil"/>
          <w:bottom w:val="nil"/>
          <w:right w:val="nil"/>
          <w:between w:val="nil"/>
          <w:bar w:val="nil"/>
        </w:pBdr>
        <w:rPr>
          <w:rFonts w:ascii="Helvetica Neue" w:hAnsi="Helvetica Neue"/>
          <w:color w:val="00B050"/>
        </w:rPr>
      </w:pPr>
    </w:p>
    <w:p w14:paraId="4C892BDF" w14:textId="4564FA1B" w:rsidR="003D0C9D" w:rsidRDefault="003D0C9D" w:rsidP="00E42CA2">
      <w:pPr>
        <w:pBdr>
          <w:top w:val="nil"/>
          <w:left w:val="nil"/>
          <w:bottom w:val="nil"/>
          <w:right w:val="nil"/>
          <w:between w:val="nil"/>
          <w:bar w:val="nil"/>
        </w:pBdr>
        <w:rPr>
          <w:rFonts w:ascii="Helvetica Neue" w:hAnsi="Helvetica Neue"/>
          <w:color w:val="00B050"/>
        </w:rPr>
      </w:pPr>
    </w:p>
    <w:p w14:paraId="4DDBAD75" w14:textId="7F9A3E90" w:rsidR="003D0C9D" w:rsidRDefault="003D0C9D" w:rsidP="00E42CA2">
      <w:pPr>
        <w:pBdr>
          <w:top w:val="nil"/>
          <w:left w:val="nil"/>
          <w:bottom w:val="nil"/>
          <w:right w:val="nil"/>
          <w:between w:val="nil"/>
          <w:bar w:val="nil"/>
        </w:pBdr>
        <w:rPr>
          <w:rFonts w:ascii="Helvetica Neue" w:hAnsi="Helvetica Neue"/>
          <w:color w:val="00B050"/>
        </w:rPr>
      </w:pPr>
    </w:p>
    <w:p w14:paraId="5B5F0B14" w14:textId="6838E657" w:rsidR="003D0C9D" w:rsidRDefault="003D0C9D" w:rsidP="00E42CA2">
      <w:pPr>
        <w:pBdr>
          <w:top w:val="nil"/>
          <w:left w:val="nil"/>
          <w:bottom w:val="nil"/>
          <w:right w:val="nil"/>
          <w:between w:val="nil"/>
          <w:bar w:val="nil"/>
        </w:pBdr>
        <w:rPr>
          <w:rFonts w:ascii="Helvetica Neue" w:hAnsi="Helvetica Neue"/>
          <w:color w:val="00B050"/>
        </w:rPr>
      </w:pPr>
    </w:p>
    <w:p w14:paraId="69E97CE8" w14:textId="3D69C04D" w:rsidR="003D0C9D" w:rsidRDefault="003D0C9D" w:rsidP="00E42CA2">
      <w:pPr>
        <w:pBdr>
          <w:top w:val="nil"/>
          <w:left w:val="nil"/>
          <w:bottom w:val="nil"/>
          <w:right w:val="nil"/>
          <w:between w:val="nil"/>
          <w:bar w:val="nil"/>
        </w:pBdr>
        <w:rPr>
          <w:rFonts w:ascii="Helvetica Neue" w:hAnsi="Helvetica Neue"/>
          <w:color w:val="00B050"/>
        </w:rPr>
      </w:pPr>
    </w:p>
    <w:p w14:paraId="1D0312A8" w14:textId="19EF71DA" w:rsidR="003D0C9D" w:rsidRDefault="003D0C9D" w:rsidP="00E42CA2">
      <w:pPr>
        <w:pBdr>
          <w:top w:val="nil"/>
          <w:left w:val="nil"/>
          <w:bottom w:val="nil"/>
          <w:right w:val="nil"/>
          <w:between w:val="nil"/>
          <w:bar w:val="nil"/>
        </w:pBdr>
        <w:rPr>
          <w:rFonts w:ascii="Helvetica Neue" w:hAnsi="Helvetica Neue"/>
          <w:color w:val="00B050"/>
        </w:rPr>
      </w:pPr>
    </w:p>
    <w:p w14:paraId="11EF823A" w14:textId="2C63B03B" w:rsidR="003D0C9D" w:rsidRDefault="003D0C9D" w:rsidP="00E42CA2">
      <w:pPr>
        <w:pBdr>
          <w:top w:val="nil"/>
          <w:left w:val="nil"/>
          <w:bottom w:val="nil"/>
          <w:right w:val="nil"/>
          <w:between w:val="nil"/>
          <w:bar w:val="nil"/>
        </w:pBdr>
        <w:rPr>
          <w:rFonts w:ascii="Helvetica Neue" w:hAnsi="Helvetica Neue"/>
          <w:color w:val="00B050"/>
        </w:rPr>
      </w:pPr>
    </w:p>
    <w:p w14:paraId="076C9404" w14:textId="6B7702FD" w:rsidR="003D0C9D" w:rsidRDefault="003D0C9D" w:rsidP="00E42CA2">
      <w:pPr>
        <w:pBdr>
          <w:top w:val="nil"/>
          <w:left w:val="nil"/>
          <w:bottom w:val="nil"/>
          <w:right w:val="nil"/>
          <w:between w:val="nil"/>
          <w:bar w:val="nil"/>
        </w:pBdr>
        <w:rPr>
          <w:rFonts w:ascii="Helvetica Neue" w:hAnsi="Helvetica Neue"/>
          <w:color w:val="00B050"/>
        </w:rPr>
      </w:pPr>
    </w:p>
    <w:p w14:paraId="4FBAA430" w14:textId="46399E14" w:rsidR="003D0C9D" w:rsidRDefault="003D0C9D" w:rsidP="00E42CA2">
      <w:pPr>
        <w:pBdr>
          <w:top w:val="nil"/>
          <w:left w:val="nil"/>
          <w:bottom w:val="nil"/>
          <w:right w:val="nil"/>
          <w:between w:val="nil"/>
          <w:bar w:val="nil"/>
        </w:pBdr>
        <w:rPr>
          <w:rFonts w:ascii="Helvetica Neue" w:hAnsi="Helvetica Neue"/>
          <w:color w:val="00B050"/>
        </w:rPr>
      </w:pPr>
    </w:p>
    <w:p w14:paraId="2B723A89" w14:textId="583C685E" w:rsidR="003D0C9D" w:rsidRDefault="003D0C9D" w:rsidP="00E42CA2">
      <w:pPr>
        <w:pBdr>
          <w:top w:val="nil"/>
          <w:left w:val="nil"/>
          <w:bottom w:val="nil"/>
          <w:right w:val="nil"/>
          <w:between w:val="nil"/>
          <w:bar w:val="nil"/>
        </w:pBdr>
        <w:rPr>
          <w:rFonts w:ascii="Helvetica Neue" w:hAnsi="Helvetica Neue"/>
          <w:color w:val="00B050"/>
        </w:rPr>
      </w:pPr>
    </w:p>
    <w:p w14:paraId="207CCCBF" w14:textId="77777777" w:rsidR="003D0C9D" w:rsidRDefault="003D0C9D" w:rsidP="00E42CA2">
      <w:pPr>
        <w:pBdr>
          <w:top w:val="nil"/>
          <w:left w:val="nil"/>
          <w:bottom w:val="nil"/>
          <w:right w:val="nil"/>
          <w:between w:val="nil"/>
          <w:bar w:val="nil"/>
        </w:pBdr>
        <w:rPr>
          <w:rFonts w:ascii="Helvetica Neue" w:hAnsi="Helvetica Neue"/>
          <w:color w:val="00B050"/>
        </w:rPr>
      </w:pPr>
    </w:p>
    <w:p w14:paraId="307CFD11" w14:textId="77777777" w:rsidR="00EA29A8" w:rsidRDefault="00EA29A8" w:rsidP="00EA29A8">
      <w:pPr>
        <w:pBdr>
          <w:top w:val="nil"/>
          <w:left w:val="nil"/>
          <w:bottom w:val="nil"/>
          <w:right w:val="nil"/>
          <w:between w:val="nil"/>
          <w:bar w:val="nil"/>
        </w:pBdr>
        <w:rPr>
          <w:rFonts w:ascii="Helvetica Neue" w:hAnsi="Helvetica Neue"/>
          <w:color w:val="000000" w:themeColor="text1"/>
        </w:rPr>
      </w:pPr>
      <w:r>
        <w:rPr>
          <w:rFonts w:ascii="Helvetica Neue" w:hAnsi="Helvetica Neue"/>
          <w:b/>
          <w:color w:val="000000" w:themeColor="text1"/>
        </w:rPr>
        <w:t>1</w:t>
      </w:r>
      <w:r>
        <w:rPr>
          <w:rFonts w:ascii="Helvetica Neue" w:hAnsi="Helvetica Neue"/>
          <w:b/>
          <w:color w:val="000000" w:themeColor="text1"/>
        </w:rPr>
        <w:t>b</w:t>
      </w:r>
      <w:r>
        <w:rPr>
          <w:rFonts w:ascii="Helvetica Neue" w:hAnsi="Helvetica Neue"/>
          <w:b/>
          <w:color w:val="000000" w:themeColor="text1"/>
        </w:rPr>
        <w:t xml:space="preserve">) </w:t>
      </w:r>
      <w:r>
        <w:rPr>
          <w:rFonts w:ascii="Helvetica Neue" w:hAnsi="Helvetica Neue"/>
          <w:color w:val="000000" w:themeColor="text1"/>
        </w:rPr>
        <w:t>Let us now standardize the features, as follows:</w:t>
      </w:r>
    </w:p>
    <w:p w14:paraId="5592742A" w14:textId="77124D80" w:rsidR="00EA29A8" w:rsidRDefault="00EA29A8" w:rsidP="00EA29A8">
      <w:pPr>
        <w:pBdr>
          <w:top w:val="nil"/>
          <w:left w:val="nil"/>
          <w:bottom w:val="nil"/>
          <w:right w:val="nil"/>
          <w:between w:val="nil"/>
          <w:bar w:val="nil"/>
        </w:pBdr>
        <w:rPr>
          <w:rFonts w:ascii="Helvetica Neue" w:hAnsi="Helvetica Neue"/>
          <w:color w:val="000000" w:themeColor="text1"/>
        </w:rPr>
      </w:pPr>
      <w:r w:rsidRPr="00EA29A8">
        <w:rPr>
          <w:rFonts w:ascii="Helvetica Neue" w:hAnsi="Helvetica Neue"/>
          <w:color w:val="000000" w:themeColor="text1"/>
        </w:rPr>
        <w:drawing>
          <wp:inline distT="0" distB="0" distL="0" distR="0" wp14:anchorId="143411D4" wp14:editId="01216D56">
            <wp:extent cx="5943600" cy="583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3565"/>
                    </a:xfrm>
                    <a:prstGeom prst="rect">
                      <a:avLst/>
                    </a:prstGeom>
                  </pic:spPr>
                </pic:pic>
              </a:graphicData>
            </a:graphic>
          </wp:inline>
        </w:drawing>
      </w:r>
    </w:p>
    <w:p w14:paraId="156D6C10" w14:textId="62461A9A" w:rsidR="00EA29A8" w:rsidRDefault="00EA29A8" w:rsidP="00EA29A8">
      <w:pPr>
        <w:pBdr>
          <w:top w:val="nil"/>
          <w:left w:val="nil"/>
          <w:bottom w:val="nil"/>
          <w:right w:val="nil"/>
          <w:between w:val="nil"/>
          <w:bar w:val="nil"/>
        </w:pBdr>
        <w:rPr>
          <w:rFonts w:ascii="Helvetica Neue" w:hAnsi="Helvetica Neue"/>
          <w:color w:val="000000" w:themeColor="text1"/>
        </w:rPr>
      </w:pPr>
      <w:r>
        <w:rPr>
          <w:rFonts w:ascii="Helvetica Neue" w:hAnsi="Helvetica Neue"/>
          <w:color w:val="000000" w:themeColor="text1"/>
        </w:rPr>
        <w:t xml:space="preserve">We then re-run logistic regression as before. </w:t>
      </w:r>
    </w:p>
    <w:p w14:paraId="36777511" w14:textId="77777777" w:rsidR="00EA29A8" w:rsidRDefault="00EA29A8" w:rsidP="00EA29A8">
      <w:pPr>
        <w:pBdr>
          <w:top w:val="nil"/>
          <w:left w:val="nil"/>
          <w:bottom w:val="nil"/>
          <w:right w:val="nil"/>
          <w:between w:val="nil"/>
          <w:bar w:val="nil"/>
        </w:pBdr>
        <w:rPr>
          <w:rFonts w:ascii="Helvetica Neue" w:hAnsi="Helvetica Neue"/>
          <w:color w:val="000000" w:themeColor="text1"/>
        </w:rPr>
      </w:pPr>
    </w:p>
    <w:p w14:paraId="66C7AE0F" w14:textId="1FD2CEF7" w:rsidR="00EA29A8" w:rsidRDefault="00EA29A8" w:rsidP="00E42CA2">
      <w:pPr>
        <w:pBdr>
          <w:top w:val="nil"/>
          <w:left w:val="nil"/>
          <w:bottom w:val="nil"/>
          <w:right w:val="nil"/>
          <w:between w:val="nil"/>
          <w:bar w:val="nil"/>
        </w:pBdr>
        <w:rPr>
          <w:rFonts w:ascii="Helvetica Neue" w:hAnsi="Helvetica Neue"/>
          <w:color w:val="00B050"/>
        </w:rPr>
      </w:pPr>
      <w:r w:rsidRPr="00EA29A8">
        <w:rPr>
          <w:rFonts w:ascii="Helvetica Neue" w:hAnsi="Helvetica Neue"/>
          <w:color w:val="00B050"/>
        </w:rPr>
        <w:drawing>
          <wp:inline distT="0" distB="0" distL="0" distR="0" wp14:anchorId="52888735" wp14:editId="70254E9F">
            <wp:extent cx="5943600" cy="54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4830"/>
                    </a:xfrm>
                    <a:prstGeom prst="rect">
                      <a:avLst/>
                    </a:prstGeom>
                  </pic:spPr>
                </pic:pic>
              </a:graphicData>
            </a:graphic>
          </wp:inline>
        </w:drawing>
      </w:r>
    </w:p>
    <w:p w14:paraId="755A9FA3" w14:textId="2BAE06CC" w:rsidR="00EA29A8" w:rsidRDefault="00EA29A8" w:rsidP="00E42CA2">
      <w:pPr>
        <w:pBdr>
          <w:top w:val="nil"/>
          <w:left w:val="nil"/>
          <w:bottom w:val="nil"/>
          <w:right w:val="nil"/>
          <w:between w:val="nil"/>
          <w:bar w:val="nil"/>
        </w:pBdr>
        <w:rPr>
          <w:rFonts w:ascii="Helvetica Neue" w:hAnsi="Helvetica Neue"/>
          <w:color w:val="00B050"/>
        </w:rPr>
      </w:pPr>
    </w:p>
    <w:p w14:paraId="4E477ED3" w14:textId="3D5BB1F1" w:rsidR="00EA29A8" w:rsidRPr="00EA29A8" w:rsidRDefault="00EA29A8" w:rsidP="00E42CA2">
      <w:pPr>
        <w:pBdr>
          <w:top w:val="nil"/>
          <w:left w:val="nil"/>
          <w:bottom w:val="nil"/>
          <w:right w:val="nil"/>
          <w:between w:val="nil"/>
          <w:bar w:val="nil"/>
        </w:pBdr>
        <w:rPr>
          <w:rFonts w:ascii="Helvetica Neue" w:hAnsi="Helvetica Neue"/>
          <w:color w:val="000000" w:themeColor="text1"/>
        </w:rPr>
      </w:pPr>
      <w:r>
        <w:rPr>
          <w:rFonts w:ascii="Helvetica Neue" w:hAnsi="Helvetica Neue"/>
          <w:color w:val="000000" w:themeColor="text1"/>
        </w:rPr>
        <w:t xml:space="preserve">First notice that the coefficients have greatly changed. Explain your interpretation of these new coefficients. </w:t>
      </w:r>
    </w:p>
    <w:p w14:paraId="443C8A83" w14:textId="77777777" w:rsidR="00BF49CC" w:rsidRDefault="00BF49CC" w:rsidP="00E42CA2">
      <w:pPr>
        <w:pBdr>
          <w:top w:val="nil"/>
          <w:left w:val="nil"/>
          <w:bottom w:val="nil"/>
          <w:right w:val="nil"/>
          <w:between w:val="nil"/>
          <w:bar w:val="nil"/>
        </w:pBdr>
        <w:rPr>
          <w:rFonts w:ascii="Helvetica Neue" w:hAnsi="Helvetica Neue"/>
          <w:color w:val="00B050"/>
        </w:rPr>
      </w:pPr>
    </w:p>
    <w:p w14:paraId="4C2D4E5D" w14:textId="6EC772C2" w:rsidR="00BF49CC" w:rsidRDefault="00BF49CC" w:rsidP="00BF49CC">
      <w:pPr>
        <w:pBdr>
          <w:top w:val="nil"/>
          <w:left w:val="nil"/>
          <w:bottom w:val="nil"/>
          <w:right w:val="nil"/>
          <w:between w:val="nil"/>
          <w:bar w:val="nil"/>
        </w:pBdr>
        <w:rPr>
          <w:rFonts w:ascii="Helvetica Neue" w:hAnsi="Helvetica Neue"/>
          <w:color w:val="00B050"/>
        </w:rPr>
      </w:pPr>
    </w:p>
    <w:p w14:paraId="748A5F3B" w14:textId="7B7443DB" w:rsidR="003D0C9D" w:rsidRDefault="003D0C9D" w:rsidP="00BF49CC">
      <w:pPr>
        <w:pBdr>
          <w:top w:val="nil"/>
          <w:left w:val="nil"/>
          <w:bottom w:val="nil"/>
          <w:right w:val="nil"/>
          <w:between w:val="nil"/>
          <w:bar w:val="nil"/>
        </w:pBdr>
        <w:rPr>
          <w:rFonts w:ascii="Helvetica Neue" w:hAnsi="Helvetica Neue"/>
          <w:color w:val="00B050"/>
        </w:rPr>
      </w:pPr>
    </w:p>
    <w:p w14:paraId="365C1847" w14:textId="061C2F0B" w:rsidR="003D0C9D" w:rsidRDefault="003D0C9D" w:rsidP="00BF49CC">
      <w:pPr>
        <w:pBdr>
          <w:top w:val="nil"/>
          <w:left w:val="nil"/>
          <w:bottom w:val="nil"/>
          <w:right w:val="nil"/>
          <w:between w:val="nil"/>
          <w:bar w:val="nil"/>
        </w:pBdr>
        <w:rPr>
          <w:rFonts w:ascii="Helvetica Neue" w:hAnsi="Helvetica Neue"/>
          <w:color w:val="00B050"/>
        </w:rPr>
      </w:pPr>
    </w:p>
    <w:p w14:paraId="024564E8" w14:textId="3B3CDCB1" w:rsidR="003D0C9D" w:rsidRDefault="003D0C9D" w:rsidP="00BF49CC">
      <w:pPr>
        <w:pBdr>
          <w:top w:val="nil"/>
          <w:left w:val="nil"/>
          <w:bottom w:val="nil"/>
          <w:right w:val="nil"/>
          <w:between w:val="nil"/>
          <w:bar w:val="nil"/>
        </w:pBdr>
        <w:rPr>
          <w:rFonts w:ascii="Helvetica Neue" w:hAnsi="Helvetica Neue"/>
          <w:color w:val="00B050"/>
        </w:rPr>
      </w:pPr>
    </w:p>
    <w:p w14:paraId="28EB45ED" w14:textId="64E6547C" w:rsidR="003D0C9D" w:rsidRDefault="003D0C9D" w:rsidP="00BF49CC">
      <w:pPr>
        <w:pBdr>
          <w:top w:val="nil"/>
          <w:left w:val="nil"/>
          <w:bottom w:val="nil"/>
          <w:right w:val="nil"/>
          <w:between w:val="nil"/>
          <w:bar w:val="nil"/>
        </w:pBdr>
        <w:rPr>
          <w:rFonts w:ascii="Helvetica Neue" w:hAnsi="Helvetica Neue"/>
          <w:color w:val="00B050"/>
        </w:rPr>
      </w:pPr>
    </w:p>
    <w:p w14:paraId="73440C82" w14:textId="14A0D3E9" w:rsidR="003D0C9D" w:rsidRDefault="003D0C9D" w:rsidP="00BF49CC">
      <w:pPr>
        <w:pBdr>
          <w:top w:val="nil"/>
          <w:left w:val="nil"/>
          <w:bottom w:val="nil"/>
          <w:right w:val="nil"/>
          <w:between w:val="nil"/>
          <w:bar w:val="nil"/>
        </w:pBdr>
        <w:rPr>
          <w:rFonts w:ascii="Helvetica Neue" w:hAnsi="Helvetica Neue"/>
          <w:color w:val="00B050"/>
        </w:rPr>
      </w:pPr>
    </w:p>
    <w:p w14:paraId="0246A75F" w14:textId="77777777" w:rsidR="003D0C9D" w:rsidRDefault="003D0C9D" w:rsidP="00BF49CC">
      <w:pPr>
        <w:pBdr>
          <w:top w:val="nil"/>
          <w:left w:val="nil"/>
          <w:bottom w:val="nil"/>
          <w:right w:val="nil"/>
          <w:between w:val="nil"/>
          <w:bar w:val="nil"/>
        </w:pBdr>
        <w:rPr>
          <w:rFonts w:ascii="Helvetica Neue" w:hAnsi="Helvetica Neue"/>
          <w:color w:val="00B050"/>
        </w:rPr>
      </w:pPr>
    </w:p>
    <w:p w14:paraId="4C1461DB" w14:textId="694B5F97" w:rsidR="00BF49CC" w:rsidRDefault="00BF49CC" w:rsidP="00BF49CC">
      <w:pPr>
        <w:pBdr>
          <w:top w:val="nil"/>
          <w:left w:val="nil"/>
          <w:bottom w:val="nil"/>
          <w:right w:val="nil"/>
          <w:between w:val="nil"/>
          <w:bar w:val="nil"/>
        </w:pBdr>
        <w:rPr>
          <w:rFonts w:ascii="Helvetica Neue" w:hAnsi="Helvetica Neue"/>
          <w:color w:val="000000" w:themeColor="text1"/>
        </w:rPr>
      </w:pPr>
      <w:r>
        <w:rPr>
          <w:rFonts w:ascii="Helvetica Neue" w:hAnsi="Helvetica Neue"/>
          <w:b/>
          <w:color w:val="000000" w:themeColor="text1"/>
        </w:rPr>
        <w:lastRenderedPageBreak/>
        <w:t>1</w:t>
      </w:r>
      <w:r>
        <w:rPr>
          <w:rFonts w:ascii="Helvetica Neue" w:hAnsi="Helvetica Neue"/>
          <w:b/>
          <w:color w:val="000000" w:themeColor="text1"/>
        </w:rPr>
        <w:t>c</w:t>
      </w:r>
      <w:r>
        <w:rPr>
          <w:rFonts w:ascii="Helvetica Neue" w:hAnsi="Helvetica Neue"/>
          <w:b/>
          <w:color w:val="000000" w:themeColor="text1"/>
        </w:rPr>
        <w:t xml:space="preserve">) </w:t>
      </w:r>
      <w:r>
        <w:rPr>
          <w:rFonts w:ascii="Helvetica Neue" w:hAnsi="Helvetica Neue"/>
          <w:color w:val="000000" w:themeColor="text1"/>
        </w:rPr>
        <w:t xml:space="preserve">Notice that the accuracy has changed slightly as a result of the standardization, from 0.6907 to 0.6921. Recall that during lecture we discussed that logistic regression is invariant to scaling of the features (since any scaling of the features can be “undone” by the opposite scaling to the coefficients). In this case, why does the accuracy change? </w:t>
      </w:r>
    </w:p>
    <w:p w14:paraId="47214805" w14:textId="77777777" w:rsidR="00BF49CC" w:rsidRDefault="00BF49CC" w:rsidP="00BF49CC">
      <w:pPr>
        <w:pBdr>
          <w:top w:val="nil"/>
          <w:left w:val="nil"/>
          <w:bottom w:val="nil"/>
          <w:right w:val="nil"/>
          <w:between w:val="nil"/>
          <w:bar w:val="nil"/>
        </w:pBdr>
        <w:rPr>
          <w:rFonts w:ascii="Helvetica Neue" w:hAnsi="Helvetica Neue"/>
          <w:color w:val="00B050"/>
        </w:rPr>
      </w:pPr>
    </w:p>
    <w:p w14:paraId="22E63BF0" w14:textId="6B8FA6E6" w:rsidR="00BF49CC" w:rsidRDefault="00BF49CC" w:rsidP="00BF49CC">
      <w:pPr>
        <w:pBdr>
          <w:top w:val="nil"/>
          <w:left w:val="nil"/>
          <w:bottom w:val="nil"/>
          <w:right w:val="nil"/>
          <w:between w:val="nil"/>
          <w:bar w:val="nil"/>
        </w:pBdr>
        <w:rPr>
          <w:rFonts w:ascii="Helvetica Neue" w:hAnsi="Helvetica Neue"/>
          <w:color w:val="00B050"/>
        </w:rPr>
      </w:pPr>
    </w:p>
    <w:p w14:paraId="0102B907" w14:textId="6080E223" w:rsidR="003D0C9D" w:rsidRDefault="003D0C9D" w:rsidP="00BF49CC">
      <w:pPr>
        <w:pBdr>
          <w:top w:val="nil"/>
          <w:left w:val="nil"/>
          <w:bottom w:val="nil"/>
          <w:right w:val="nil"/>
          <w:between w:val="nil"/>
          <w:bar w:val="nil"/>
        </w:pBdr>
        <w:rPr>
          <w:rFonts w:ascii="Helvetica Neue" w:hAnsi="Helvetica Neue"/>
          <w:b/>
          <w:color w:val="00B050"/>
        </w:rPr>
      </w:pPr>
    </w:p>
    <w:p w14:paraId="4B703314" w14:textId="2A646DD1" w:rsidR="003D0C9D" w:rsidRDefault="003D0C9D" w:rsidP="00BF49CC">
      <w:pPr>
        <w:pBdr>
          <w:top w:val="nil"/>
          <w:left w:val="nil"/>
          <w:bottom w:val="nil"/>
          <w:right w:val="nil"/>
          <w:between w:val="nil"/>
          <w:bar w:val="nil"/>
        </w:pBdr>
        <w:rPr>
          <w:rFonts w:ascii="Helvetica Neue" w:hAnsi="Helvetica Neue"/>
          <w:b/>
          <w:color w:val="00B050"/>
        </w:rPr>
      </w:pPr>
    </w:p>
    <w:p w14:paraId="69D5C5D0" w14:textId="4912A310" w:rsidR="003D0C9D" w:rsidRDefault="003D0C9D" w:rsidP="00BF49CC">
      <w:pPr>
        <w:pBdr>
          <w:top w:val="nil"/>
          <w:left w:val="nil"/>
          <w:bottom w:val="nil"/>
          <w:right w:val="nil"/>
          <w:between w:val="nil"/>
          <w:bar w:val="nil"/>
        </w:pBdr>
        <w:rPr>
          <w:rFonts w:ascii="Helvetica Neue" w:hAnsi="Helvetica Neue"/>
          <w:b/>
          <w:color w:val="00B050"/>
        </w:rPr>
      </w:pPr>
    </w:p>
    <w:p w14:paraId="6B06893B" w14:textId="74CB9644" w:rsidR="003D0C9D" w:rsidRDefault="003D0C9D" w:rsidP="00BF49CC">
      <w:pPr>
        <w:pBdr>
          <w:top w:val="nil"/>
          <w:left w:val="nil"/>
          <w:bottom w:val="nil"/>
          <w:right w:val="nil"/>
          <w:between w:val="nil"/>
          <w:bar w:val="nil"/>
        </w:pBdr>
        <w:rPr>
          <w:rFonts w:ascii="Helvetica Neue" w:hAnsi="Helvetica Neue"/>
          <w:b/>
          <w:color w:val="00B050"/>
        </w:rPr>
      </w:pPr>
    </w:p>
    <w:p w14:paraId="41509608" w14:textId="121DA21A" w:rsidR="003D0C9D" w:rsidRDefault="003D0C9D" w:rsidP="00BF49CC">
      <w:pPr>
        <w:pBdr>
          <w:top w:val="nil"/>
          <w:left w:val="nil"/>
          <w:bottom w:val="nil"/>
          <w:right w:val="nil"/>
          <w:between w:val="nil"/>
          <w:bar w:val="nil"/>
        </w:pBdr>
        <w:rPr>
          <w:rFonts w:ascii="Helvetica Neue" w:hAnsi="Helvetica Neue"/>
          <w:b/>
          <w:color w:val="00B050"/>
        </w:rPr>
      </w:pPr>
    </w:p>
    <w:p w14:paraId="15E0765F" w14:textId="5F29D375" w:rsidR="00AB7F2C" w:rsidRDefault="00AB7F2C" w:rsidP="00BF49CC">
      <w:pPr>
        <w:pBdr>
          <w:top w:val="nil"/>
          <w:left w:val="nil"/>
          <w:bottom w:val="nil"/>
          <w:right w:val="nil"/>
          <w:between w:val="nil"/>
          <w:bar w:val="nil"/>
        </w:pBdr>
        <w:rPr>
          <w:rFonts w:ascii="Helvetica Neue" w:hAnsi="Helvetica Neue"/>
          <w:b/>
          <w:color w:val="00B050"/>
        </w:rPr>
      </w:pPr>
    </w:p>
    <w:p w14:paraId="62A20B24" w14:textId="7D924389" w:rsidR="00AB7F2C" w:rsidRDefault="00AB7F2C" w:rsidP="00BF49CC">
      <w:pPr>
        <w:pBdr>
          <w:top w:val="nil"/>
          <w:left w:val="nil"/>
          <w:bottom w:val="nil"/>
          <w:right w:val="nil"/>
          <w:between w:val="nil"/>
          <w:bar w:val="nil"/>
        </w:pBdr>
        <w:rPr>
          <w:rFonts w:ascii="Helvetica Neue" w:hAnsi="Helvetica Neue"/>
          <w:b/>
          <w:color w:val="00B050"/>
        </w:rPr>
      </w:pPr>
    </w:p>
    <w:p w14:paraId="6F35C857" w14:textId="77777777" w:rsidR="00AB7F2C" w:rsidRDefault="00AB7F2C" w:rsidP="00BF49CC">
      <w:pPr>
        <w:pBdr>
          <w:top w:val="nil"/>
          <w:left w:val="nil"/>
          <w:bottom w:val="nil"/>
          <w:right w:val="nil"/>
          <w:between w:val="nil"/>
          <w:bar w:val="nil"/>
        </w:pBdr>
        <w:rPr>
          <w:rFonts w:ascii="Helvetica Neue" w:hAnsi="Helvetica Neue"/>
          <w:b/>
          <w:color w:val="00B050"/>
        </w:rPr>
      </w:pPr>
    </w:p>
    <w:p w14:paraId="0625C58F" w14:textId="2C519361" w:rsidR="00BF49CC" w:rsidRDefault="00BF49CC" w:rsidP="00BF49CC">
      <w:pPr>
        <w:pBdr>
          <w:top w:val="nil"/>
          <w:left w:val="nil"/>
          <w:bottom w:val="nil"/>
          <w:right w:val="nil"/>
          <w:between w:val="nil"/>
          <w:bar w:val="nil"/>
        </w:pBdr>
        <w:rPr>
          <w:rFonts w:ascii="Helvetica Neue" w:hAnsi="Helvetica Neue"/>
          <w:color w:val="000000" w:themeColor="text1"/>
        </w:rPr>
      </w:pPr>
      <w:r>
        <w:rPr>
          <w:rFonts w:ascii="Helvetica Neue" w:hAnsi="Helvetica Neue"/>
          <w:b/>
          <w:color w:val="000000" w:themeColor="text1"/>
        </w:rPr>
        <w:t>1</w:t>
      </w:r>
      <w:r>
        <w:rPr>
          <w:rFonts w:ascii="Helvetica Neue" w:hAnsi="Helvetica Neue"/>
          <w:b/>
          <w:color w:val="000000" w:themeColor="text1"/>
        </w:rPr>
        <w:t>d</w:t>
      </w:r>
      <w:r>
        <w:rPr>
          <w:rFonts w:ascii="Helvetica Neue" w:hAnsi="Helvetica Neue"/>
          <w:b/>
          <w:color w:val="000000" w:themeColor="text1"/>
        </w:rPr>
        <w:t>)</w:t>
      </w:r>
      <w:r>
        <w:rPr>
          <w:rFonts w:ascii="Helvetica Neue" w:hAnsi="Helvetica Neue"/>
          <w:b/>
          <w:color w:val="000000" w:themeColor="text1"/>
        </w:rPr>
        <w:t xml:space="preserve"> </w:t>
      </w:r>
      <w:r>
        <w:rPr>
          <w:rFonts w:ascii="Helvetica Neue" w:hAnsi="Helvetica Neue"/>
          <w:color w:val="000000" w:themeColor="text1"/>
        </w:rPr>
        <w:t xml:space="preserve">To allow for a more flexible model, we can use polynomial features, which allow </w:t>
      </w:r>
      <w:r w:rsidR="00FB4E91">
        <w:rPr>
          <w:rFonts w:ascii="Helvetica Neue" w:hAnsi="Helvetica Neue"/>
          <w:color w:val="000000" w:themeColor="text1"/>
        </w:rPr>
        <w:t>interactions between the two variables up to a certain limit of the degree, as follows:</w:t>
      </w:r>
    </w:p>
    <w:p w14:paraId="508FCB20" w14:textId="77777777" w:rsidR="00FB4E91" w:rsidRDefault="00FB4E91" w:rsidP="00BF49CC">
      <w:pPr>
        <w:pBdr>
          <w:top w:val="nil"/>
          <w:left w:val="nil"/>
          <w:bottom w:val="nil"/>
          <w:right w:val="nil"/>
          <w:between w:val="nil"/>
          <w:bar w:val="nil"/>
        </w:pBdr>
        <w:rPr>
          <w:rFonts w:ascii="Helvetica Neue" w:hAnsi="Helvetica Neue"/>
          <w:color w:val="000000" w:themeColor="text1"/>
        </w:rPr>
      </w:pPr>
    </w:p>
    <w:p w14:paraId="48D9B64F" w14:textId="37707121" w:rsidR="00FB4E91" w:rsidRDefault="00FB4E91" w:rsidP="00BF49CC">
      <w:pPr>
        <w:pBdr>
          <w:top w:val="nil"/>
          <w:left w:val="nil"/>
          <w:bottom w:val="nil"/>
          <w:right w:val="nil"/>
          <w:between w:val="nil"/>
          <w:bar w:val="nil"/>
        </w:pBdr>
        <w:rPr>
          <w:rFonts w:ascii="Helvetica Neue" w:hAnsi="Helvetica Neue"/>
          <w:color w:val="00B050"/>
        </w:rPr>
      </w:pPr>
      <w:r w:rsidRPr="00FB4E91">
        <w:rPr>
          <w:rFonts w:ascii="Helvetica Neue" w:hAnsi="Helvetica Neue"/>
          <w:color w:val="00B050"/>
        </w:rPr>
        <w:drawing>
          <wp:inline distT="0" distB="0" distL="0" distR="0" wp14:anchorId="028B2508" wp14:editId="08B07599">
            <wp:extent cx="5943600" cy="638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8810"/>
                    </a:xfrm>
                    <a:prstGeom prst="rect">
                      <a:avLst/>
                    </a:prstGeom>
                  </pic:spPr>
                </pic:pic>
              </a:graphicData>
            </a:graphic>
          </wp:inline>
        </w:drawing>
      </w:r>
    </w:p>
    <w:p w14:paraId="6FB0C50B" w14:textId="7D960ADA" w:rsidR="00FB4E91" w:rsidRDefault="00FB4E91" w:rsidP="00BF49CC">
      <w:pPr>
        <w:pBdr>
          <w:top w:val="nil"/>
          <w:left w:val="nil"/>
          <w:bottom w:val="nil"/>
          <w:right w:val="nil"/>
          <w:between w:val="nil"/>
          <w:bar w:val="nil"/>
        </w:pBdr>
        <w:rPr>
          <w:rFonts w:ascii="Helvetica Neue" w:hAnsi="Helvetica Neue"/>
          <w:color w:val="00B050"/>
        </w:rPr>
      </w:pPr>
    </w:p>
    <w:p w14:paraId="23B9F2D6" w14:textId="0EAA51FE" w:rsidR="00FB4E91" w:rsidRPr="00FB4E91" w:rsidRDefault="00FB4E91" w:rsidP="00BF49CC">
      <w:pPr>
        <w:pBdr>
          <w:top w:val="nil"/>
          <w:left w:val="nil"/>
          <w:bottom w:val="nil"/>
          <w:right w:val="nil"/>
          <w:between w:val="nil"/>
          <w:bar w:val="nil"/>
        </w:pBdr>
        <w:rPr>
          <w:rFonts w:ascii="Helvetica Neue" w:hAnsi="Helvetica Neue"/>
          <w:color w:val="000000" w:themeColor="text1"/>
        </w:rPr>
      </w:pPr>
      <w:r w:rsidRPr="00FB4E91">
        <w:rPr>
          <w:rFonts w:ascii="Helvetica Neue" w:hAnsi="Helvetica Neue"/>
          <w:color w:val="000000" w:themeColor="text1"/>
        </w:rPr>
        <w:t xml:space="preserve">X_train4 and X_test4 contain 14 columns. Explain why that is the case. </w:t>
      </w:r>
    </w:p>
    <w:p w14:paraId="37691808" w14:textId="77777777" w:rsidR="00FB4E91" w:rsidRDefault="00FB4E91" w:rsidP="00BF49CC">
      <w:pPr>
        <w:pBdr>
          <w:top w:val="nil"/>
          <w:left w:val="nil"/>
          <w:bottom w:val="nil"/>
          <w:right w:val="nil"/>
          <w:between w:val="nil"/>
          <w:bar w:val="nil"/>
        </w:pBdr>
        <w:rPr>
          <w:rFonts w:ascii="Helvetica Neue" w:hAnsi="Helvetica Neue"/>
          <w:color w:val="00B050"/>
        </w:rPr>
      </w:pPr>
    </w:p>
    <w:p w14:paraId="4B3F7B7A" w14:textId="4B9876F7" w:rsidR="00FF1181" w:rsidRDefault="00FF1181" w:rsidP="00BF49CC">
      <w:pPr>
        <w:pBdr>
          <w:top w:val="nil"/>
          <w:left w:val="nil"/>
          <w:bottom w:val="nil"/>
          <w:right w:val="nil"/>
          <w:between w:val="nil"/>
          <w:bar w:val="nil"/>
        </w:pBdr>
        <w:rPr>
          <w:rFonts w:ascii="Helvetica Neue" w:hAnsi="Helvetica Neue"/>
          <w:color w:val="00B050"/>
        </w:rPr>
      </w:pPr>
    </w:p>
    <w:p w14:paraId="3318B534" w14:textId="55EC4CB4" w:rsidR="003D0C9D" w:rsidRDefault="003D0C9D" w:rsidP="00BF49CC">
      <w:pPr>
        <w:pBdr>
          <w:top w:val="nil"/>
          <w:left w:val="nil"/>
          <w:bottom w:val="nil"/>
          <w:right w:val="nil"/>
          <w:between w:val="nil"/>
          <w:bar w:val="nil"/>
        </w:pBdr>
        <w:rPr>
          <w:rFonts w:ascii="Helvetica Neue" w:hAnsi="Helvetica Neue"/>
          <w:color w:val="00B050"/>
        </w:rPr>
      </w:pPr>
    </w:p>
    <w:p w14:paraId="654773CC" w14:textId="01325439" w:rsidR="003D0C9D" w:rsidRDefault="003D0C9D" w:rsidP="00BF49CC">
      <w:pPr>
        <w:pBdr>
          <w:top w:val="nil"/>
          <w:left w:val="nil"/>
          <w:bottom w:val="nil"/>
          <w:right w:val="nil"/>
          <w:between w:val="nil"/>
          <w:bar w:val="nil"/>
        </w:pBdr>
        <w:rPr>
          <w:rFonts w:ascii="Helvetica Neue" w:hAnsi="Helvetica Neue"/>
          <w:color w:val="00B050"/>
        </w:rPr>
      </w:pPr>
    </w:p>
    <w:p w14:paraId="02D5AC88" w14:textId="5A489C1F" w:rsidR="003D0C9D" w:rsidRDefault="003D0C9D" w:rsidP="00BF49CC">
      <w:pPr>
        <w:pBdr>
          <w:top w:val="nil"/>
          <w:left w:val="nil"/>
          <w:bottom w:val="nil"/>
          <w:right w:val="nil"/>
          <w:between w:val="nil"/>
          <w:bar w:val="nil"/>
        </w:pBdr>
        <w:rPr>
          <w:rFonts w:ascii="Helvetica Neue" w:hAnsi="Helvetica Neue"/>
          <w:color w:val="00B050"/>
        </w:rPr>
      </w:pPr>
    </w:p>
    <w:p w14:paraId="2E9A37E0" w14:textId="6D5E5919" w:rsidR="003D0C9D" w:rsidRDefault="003D0C9D" w:rsidP="00BF49CC">
      <w:pPr>
        <w:pBdr>
          <w:top w:val="nil"/>
          <w:left w:val="nil"/>
          <w:bottom w:val="nil"/>
          <w:right w:val="nil"/>
          <w:between w:val="nil"/>
          <w:bar w:val="nil"/>
        </w:pBdr>
        <w:rPr>
          <w:rFonts w:ascii="Helvetica Neue" w:hAnsi="Helvetica Neue"/>
          <w:color w:val="00B050"/>
        </w:rPr>
      </w:pPr>
    </w:p>
    <w:p w14:paraId="578D1449" w14:textId="5A500644" w:rsidR="003D0C9D" w:rsidRDefault="003D0C9D" w:rsidP="00BF49CC">
      <w:pPr>
        <w:pBdr>
          <w:top w:val="nil"/>
          <w:left w:val="nil"/>
          <w:bottom w:val="nil"/>
          <w:right w:val="nil"/>
          <w:between w:val="nil"/>
          <w:bar w:val="nil"/>
        </w:pBdr>
        <w:rPr>
          <w:rFonts w:ascii="Helvetica Neue" w:hAnsi="Helvetica Neue"/>
          <w:color w:val="00B050"/>
        </w:rPr>
      </w:pPr>
    </w:p>
    <w:p w14:paraId="4B0D3F10" w14:textId="563912EA" w:rsidR="003D0C9D" w:rsidRDefault="003D0C9D" w:rsidP="00BF49CC">
      <w:pPr>
        <w:pBdr>
          <w:top w:val="nil"/>
          <w:left w:val="nil"/>
          <w:bottom w:val="nil"/>
          <w:right w:val="nil"/>
          <w:between w:val="nil"/>
          <w:bar w:val="nil"/>
        </w:pBdr>
        <w:rPr>
          <w:rFonts w:ascii="Helvetica Neue" w:hAnsi="Helvetica Neue"/>
          <w:color w:val="00B050"/>
        </w:rPr>
      </w:pPr>
    </w:p>
    <w:p w14:paraId="66978D7F" w14:textId="5F1C2FF4" w:rsidR="003D0C9D" w:rsidRDefault="003D0C9D" w:rsidP="00BF49CC">
      <w:pPr>
        <w:pBdr>
          <w:top w:val="nil"/>
          <w:left w:val="nil"/>
          <w:bottom w:val="nil"/>
          <w:right w:val="nil"/>
          <w:between w:val="nil"/>
          <w:bar w:val="nil"/>
        </w:pBdr>
        <w:rPr>
          <w:rFonts w:ascii="Helvetica Neue" w:hAnsi="Helvetica Neue"/>
          <w:color w:val="00B050"/>
        </w:rPr>
      </w:pPr>
    </w:p>
    <w:p w14:paraId="57689648" w14:textId="625A1E8C" w:rsidR="003D0C9D" w:rsidRDefault="003D0C9D" w:rsidP="00BF49CC">
      <w:pPr>
        <w:pBdr>
          <w:top w:val="nil"/>
          <w:left w:val="nil"/>
          <w:bottom w:val="nil"/>
          <w:right w:val="nil"/>
          <w:between w:val="nil"/>
          <w:bar w:val="nil"/>
        </w:pBdr>
        <w:rPr>
          <w:rFonts w:ascii="Helvetica Neue" w:hAnsi="Helvetica Neue"/>
          <w:color w:val="00B050"/>
        </w:rPr>
      </w:pPr>
    </w:p>
    <w:p w14:paraId="3652CB42" w14:textId="214C7A1F" w:rsidR="003D0C9D" w:rsidRDefault="003D0C9D" w:rsidP="00BF49CC">
      <w:pPr>
        <w:pBdr>
          <w:top w:val="nil"/>
          <w:left w:val="nil"/>
          <w:bottom w:val="nil"/>
          <w:right w:val="nil"/>
          <w:between w:val="nil"/>
          <w:bar w:val="nil"/>
        </w:pBdr>
        <w:rPr>
          <w:rFonts w:ascii="Helvetica Neue" w:hAnsi="Helvetica Neue"/>
          <w:color w:val="00B050"/>
        </w:rPr>
      </w:pPr>
    </w:p>
    <w:p w14:paraId="0DF5B442" w14:textId="2610F5E9" w:rsidR="003D0C9D" w:rsidRDefault="003D0C9D" w:rsidP="00BF49CC">
      <w:pPr>
        <w:pBdr>
          <w:top w:val="nil"/>
          <w:left w:val="nil"/>
          <w:bottom w:val="nil"/>
          <w:right w:val="nil"/>
          <w:between w:val="nil"/>
          <w:bar w:val="nil"/>
        </w:pBdr>
        <w:rPr>
          <w:rFonts w:ascii="Helvetica Neue" w:hAnsi="Helvetica Neue"/>
          <w:color w:val="00B050"/>
        </w:rPr>
      </w:pPr>
    </w:p>
    <w:p w14:paraId="73B6AC61" w14:textId="4200030B" w:rsidR="003D0C9D" w:rsidRDefault="003D0C9D" w:rsidP="00BF49CC">
      <w:pPr>
        <w:pBdr>
          <w:top w:val="nil"/>
          <w:left w:val="nil"/>
          <w:bottom w:val="nil"/>
          <w:right w:val="nil"/>
          <w:between w:val="nil"/>
          <w:bar w:val="nil"/>
        </w:pBdr>
        <w:rPr>
          <w:rFonts w:ascii="Helvetica Neue" w:hAnsi="Helvetica Neue"/>
          <w:color w:val="00B050"/>
        </w:rPr>
      </w:pPr>
    </w:p>
    <w:p w14:paraId="158195F0" w14:textId="2761E2F8" w:rsidR="003D0C9D" w:rsidRDefault="003D0C9D" w:rsidP="00BF49CC">
      <w:pPr>
        <w:pBdr>
          <w:top w:val="nil"/>
          <w:left w:val="nil"/>
          <w:bottom w:val="nil"/>
          <w:right w:val="nil"/>
          <w:between w:val="nil"/>
          <w:bar w:val="nil"/>
        </w:pBdr>
        <w:rPr>
          <w:rFonts w:ascii="Helvetica Neue" w:hAnsi="Helvetica Neue"/>
          <w:color w:val="00B050"/>
        </w:rPr>
      </w:pPr>
    </w:p>
    <w:p w14:paraId="714D0235" w14:textId="325A9B59" w:rsidR="003D0C9D" w:rsidRDefault="003D0C9D" w:rsidP="00BF49CC">
      <w:pPr>
        <w:pBdr>
          <w:top w:val="nil"/>
          <w:left w:val="nil"/>
          <w:bottom w:val="nil"/>
          <w:right w:val="nil"/>
          <w:between w:val="nil"/>
          <w:bar w:val="nil"/>
        </w:pBdr>
        <w:rPr>
          <w:rFonts w:ascii="Helvetica Neue" w:hAnsi="Helvetica Neue"/>
          <w:color w:val="00B050"/>
        </w:rPr>
      </w:pPr>
    </w:p>
    <w:p w14:paraId="639F1E89" w14:textId="6A636979" w:rsidR="003D0C9D" w:rsidRDefault="003D0C9D" w:rsidP="00BF49CC">
      <w:pPr>
        <w:pBdr>
          <w:top w:val="nil"/>
          <w:left w:val="nil"/>
          <w:bottom w:val="nil"/>
          <w:right w:val="nil"/>
          <w:between w:val="nil"/>
          <w:bar w:val="nil"/>
        </w:pBdr>
        <w:rPr>
          <w:rFonts w:ascii="Helvetica Neue" w:hAnsi="Helvetica Neue"/>
          <w:color w:val="00B050"/>
        </w:rPr>
      </w:pPr>
      <w:bookmarkStart w:id="0" w:name="_GoBack"/>
      <w:bookmarkEnd w:id="0"/>
    </w:p>
    <w:p w14:paraId="02D242E4" w14:textId="575CE8F0" w:rsidR="003D0C9D" w:rsidRDefault="003D0C9D" w:rsidP="00BF49CC">
      <w:pPr>
        <w:pBdr>
          <w:top w:val="nil"/>
          <w:left w:val="nil"/>
          <w:bottom w:val="nil"/>
          <w:right w:val="nil"/>
          <w:between w:val="nil"/>
          <w:bar w:val="nil"/>
        </w:pBdr>
        <w:rPr>
          <w:rFonts w:ascii="Helvetica Neue" w:hAnsi="Helvetica Neue"/>
          <w:color w:val="00B050"/>
        </w:rPr>
      </w:pPr>
    </w:p>
    <w:p w14:paraId="22611D4D" w14:textId="02ADE2DA" w:rsidR="003D0C9D" w:rsidRDefault="003D0C9D" w:rsidP="00BF49CC">
      <w:pPr>
        <w:pBdr>
          <w:top w:val="nil"/>
          <w:left w:val="nil"/>
          <w:bottom w:val="nil"/>
          <w:right w:val="nil"/>
          <w:between w:val="nil"/>
          <w:bar w:val="nil"/>
        </w:pBdr>
        <w:rPr>
          <w:rFonts w:ascii="Helvetica Neue" w:hAnsi="Helvetica Neue"/>
          <w:color w:val="00B050"/>
        </w:rPr>
      </w:pPr>
    </w:p>
    <w:p w14:paraId="63E46A6F" w14:textId="4CD408BB" w:rsidR="003D0C9D" w:rsidRDefault="003D0C9D" w:rsidP="00BF49CC">
      <w:pPr>
        <w:pBdr>
          <w:top w:val="nil"/>
          <w:left w:val="nil"/>
          <w:bottom w:val="nil"/>
          <w:right w:val="nil"/>
          <w:between w:val="nil"/>
          <w:bar w:val="nil"/>
        </w:pBdr>
        <w:rPr>
          <w:rFonts w:ascii="Helvetica Neue" w:hAnsi="Helvetica Neue"/>
          <w:color w:val="00B050"/>
        </w:rPr>
      </w:pPr>
    </w:p>
    <w:p w14:paraId="7D5FC7B2" w14:textId="77777777" w:rsidR="003D0C9D" w:rsidRDefault="003D0C9D" w:rsidP="00BF49CC">
      <w:pPr>
        <w:pBdr>
          <w:top w:val="nil"/>
          <w:left w:val="nil"/>
          <w:bottom w:val="nil"/>
          <w:right w:val="nil"/>
          <w:between w:val="nil"/>
          <w:bar w:val="nil"/>
        </w:pBdr>
        <w:rPr>
          <w:rFonts w:ascii="Helvetica Neue" w:hAnsi="Helvetica Neue"/>
          <w:color w:val="00B050"/>
        </w:rPr>
      </w:pPr>
    </w:p>
    <w:p w14:paraId="4ED24403" w14:textId="77777777" w:rsidR="00FF1181" w:rsidRDefault="00FF1181" w:rsidP="00BF49CC">
      <w:pPr>
        <w:pBdr>
          <w:top w:val="nil"/>
          <w:left w:val="nil"/>
          <w:bottom w:val="nil"/>
          <w:right w:val="nil"/>
          <w:between w:val="nil"/>
          <w:bar w:val="nil"/>
        </w:pBdr>
        <w:rPr>
          <w:rFonts w:ascii="Helvetica Neue" w:hAnsi="Helvetica Neue"/>
          <w:color w:val="00B050"/>
        </w:rPr>
      </w:pPr>
    </w:p>
    <w:p w14:paraId="5333737E" w14:textId="10C4E6F1" w:rsidR="00FB4E91" w:rsidRDefault="00FB4E91" w:rsidP="00BF49CC">
      <w:pPr>
        <w:pBdr>
          <w:top w:val="nil"/>
          <w:left w:val="nil"/>
          <w:bottom w:val="nil"/>
          <w:right w:val="nil"/>
          <w:between w:val="nil"/>
          <w:bar w:val="nil"/>
        </w:pBdr>
        <w:rPr>
          <w:rFonts w:ascii="Helvetica Neue" w:hAnsi="Helvetica Neue"/>
          <w:color w:val="000000" w:themeColor="text1"/>
        </w:rPr>
      </w:pPr>
      <w:r>
        <w:rPr>
          <w:rFonts w:ascii="Helvetica Neue" w:hAnsi="Helvetica Neue"/>
          <w:b/>
          <w:color w:val="000000" w:themeColor="text1"/>
        </w:rPr>
        <w:lastRenderedPageBreak/>
        <w:t>1</w:t>
      </w:r>
      <w:r>
        <w:rPr>
          <w:rFonts w:ascii="Helvetica Neue" w:hAnsi="Helvetica Neue"/>
          <w:b/>
          <w:color w:val="000000" w:themeColor="text1"/>
        </w:rPr>
        <w:t>e</w:t>
      </w:r>
      <w:r>
        <w:rPr>
          <w:rFonts w:ascii="Helvetica Neue" w:hAnsi="Helvetica Neue"/>
          <w:b/>
          <w:color w:val="000000" w:themeColor="text1"/>
        </w:rPr>
        <w:t>)</w:t>
      </w:r>
      <w:r>
        <w:rPr>
          <w:rFonts w:ascii="Helvetica Neue" w:hAnsi="Helvetica Neue"/>
          <w:b/>
          <w:color w:val="000000" w:themeColor="text1"/>
        </w:rPr>
        <w:t xml:space="preserve"> </w:t>
      </w:r>
      <w:r w:rsidRPr="00FB4E91">
        <w:rPr>
          <w:rFonts w:ascii="Helvetica Neue" w:hAnsi="Helvetica Neue"/>
          <w:color w:val="000000" w:themeColor="text1"/>
        </w:rPr>
        <w:t xml:space="preserve">The results for logistic regression on this new set of features is as follows. </w:t>
      </w:r>
    </w:p>
    <w:p w14:paraId="04F46102" w14:textId="2E3A3EDA" w:rsidR="00FB4E91" w:rsidRDefault="00FB4E91" w:rsidP="00BF49CC">
      <w:pPr>
        <w:pBdr>
          <w:top w:val="nil"/>
          <w:left w:val="nil"/>
          <w:bottom w:val="nil"/>
          <w:right w:val="nil"/>
          <w:between w:val="nil"/>
          <w:bar w:val="nil"/>
        </w:pBdr>
        <w:rPr>
          <w:rFonts w:ascii="Helvetica Neue" w:hAnsi="Helvetica Neue"/>
          <w:color w:val="00B050"/>
        </w:rPr>
      </w:pPr>
    </w:p>
    <w:p w14:paraId="0B8A02B9" w14:textId="6CDC61B9" w:rsidR="00FB4E91" w:rsidRDefault="00FB4E91" w:rsidP="00BF49CC">
      <w:pPr>
        <w:pBdr>
          <w:top w:val="nil"/>
          <w:left w:val="nil"/>
          <w:bottom w:val="nil"/>
          <w:right w:val="nil"/>
          <w:between w:val="nil"/>
          <w:bar w:val="nil"/>
        </w:pBdr>
        <w:rPr>
          <w:rFonts w:ascii="Helvetica Neue" w:hAnsi="Helvetica Neue"/>
          <w:color w:val="00B050"/>
        </w:rPr>
      </w:pPr>
      <w:r w:rsidRPr="00FB4E91">
        <w:rPr>
          <w:rFonts w:ascii="Helvetica Neue" w:hAnsi="Helvetica Neue"/>
          <w:color w:val="00B050"/>
        </w:rPr>
        <w:drawing>
          <wp:inline distT="0" distB="0" distL="0" distR="0" wp14:anchorId="7F3A773E" wp14:editId="046F93A2">
            <wp:extent cx="5943600" cy="386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080"/>
                    </a:xfrm>
                    <a:prstGeom prst="rect">
                      <a:avLst/>
                    </a:prstGeom>
                  </pic:spPr>
                </pic:pic>
              </a:graphicData>
            </a:graphic>
          </wp:inline>
        </w:drawing>
      </w:r>
    </w:p>
    <w:p w14:paraId="5D9DDC8F" w14:textId="0AD81008" w:rsidR="00FB4E91" w:rsidRDefault="00FB4E91" w:rsidP="00BF49CC">
      <w:pPr>
        <w:pBdr>
          <w:top w:val="nil"/>
          <w:left w:val="nil"/>
          <w:bottom w:val="nil"/>
          <w:right w:val="nil"/>
          <w:between w:val="nil"/>
          <w:bar w:val="nil"/>
        </w:pBdr>
        <w:rPr>
          <w:rFonts w:ascii="Helvetica Neue" w:hAnsi="Helvetica Neue"/>
          <w:color w:val="00B050"/>
        </w:rPr>
      </w:pPr>
    </w:p>
    <w:p w14:paraId="4BB61979" w14:textId="5E7CE8BB" w:rsidR="00974144" w:rsidRDefault="00FB4E91" w:rsidP="00BF49CC">
      <w:pPr>
        <w:pBdr>
          <w:top w:val="nil"/>
          <w:left w:val="nil"/>
          <w:bottom w:val="nil"/>
          <w:right w:val="nil"/>
          <w:between w:val="nil"/>
          <w:bar w:val="nil"/>
        </w:pBdr>
        <w:rPr>
          <w:rFonts w:ascii="Helvetica Neue" w:hAnsi="Helvetica Neue"/>
          <w:color w:val="000000" w:themeColor="text1"/>
        </w:rPr>
      </w:pPr>
      <w:r w:rsidRPr="00974144">
        <w:rPr>
          <w:rFonts w:ascii="Helvetica Neue" w:hAnsi="Helvetica Neue"/>
          <w:color w:val="000000" w:themeColor="text1"/>
        </w:rPr>
        <w:t xml:space="preserve">The following plots show the points and decision boundaries for the two models. </w:t>
      </w:r>
    </w:p>
    <w:p w14:paraId="17E9761D" w14:textId="7264E703" w:rsidR="00974144" w:rsidRDefault="00974144" w:rsidP="00BF49CC">
      <w:pPr>
        <w:pBdr>
          <w:top w:val="nil"/>
          <w:left w:val="nil"/>
          <w:bottom w:val="nil"/>
          <w:right w:val="nil"/>
          <w:between w:val="nil"/>
          <w:bar w:val="nil"/>
        </w:pBdr>
        <w:rPr>
          <w:rFonts w:ascii="Helvetica Neue" w:hAnsi="Helvetica Neue"/>
          <w:color w:val="000000" w:themeColor="text1"/>
        </w:rPr>
      </w:pPr>
    </w:p>
    <w:p w14:paraId="23FF4BF0" w14:textId="29EB72B2" w:rsidR="00974144" w:rsidRDefault="00974144" w:rsidP="00974144">
      <w:pPr>
        <w:pBdr>
          <w:top w:val="nil"/>
          <w:left w:val="nil"/>
          <w:bottom w:val="nil"/>
          <w:right w:val="nil"/>
          <w:between w:val="nil"/>
          <w:bar w:val="nil"/>
        </w:pBdr>
        <w:jc w:val="center"/>
        <w:rPr>
          <w:rFonts w:ascii="Helvetica Neue" w:hAnsi="Helvetica Neue"/>
          <w:color w:val="000000" w:themeColor="text1"/>
        </w:rPr>
      </w:pPr>
      <w:r w:rsidRPr="00974144">
        <w:rPr>
          <w:rFonts w:ascii="Helvetica Neue" w:hAnsi="Helvetica Neue"/>
          <w:color w:val="000000" w:themeColor="text1"/>
        </w:rPr>
        <w:drawing>
          <wp:inline distT="0" distB="0" distL="0" distR="0" wp14:anchorId="489BD23B" wp14:editId="3E30E037">
            <wp:extent cx="3929450" cy="12342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5088" cy="141820"/>
                    </a:xfrm>
                    <a:prstGeom prst="rect">
                      <a:avLst/>
                    </a:prstGeom>
                  </pic:spPr>
                </pic:pic>
              </a:graphicData>
            </a:graphic>
          </wp:inline>
        </w:drawing>
      </w:r>
    </w:p>
    <w:p w14:paraId="0B3E3714" w14:textId="0740BEA1" w:rsidR="00974144" w:rsidRDefault="00974144" w:rsidP="00BF49CC">
      <w:pPr>
        <w:pBdr>
          <w:top w:val="nil"/>
          <w:left w:val="nil"/>
          <w:bottom w:val="nil"/>
          <w:right w:val="nil"/>
          <w:between w:val="nil"/>
          <w:bar w:val="nil"/>
        </w:pBdr>
        <w:rPr>
          <w:rFonts w:ascii="Helvetica Neue" w:hAnsi="Helvetica Neue"/>
          <w:color w:val="000000" w:themeColor="text1"/>
        </w:rPr>
      </w:pPr>
      <w:r w:rsidRPr="00974144">
        <w:rPr>
          <w:rFonts w:ascii="Helvetica Neue" w:hAnsi="Helvetica Neue"/>
          <w:color w:val="000000" w:themeColor="text1"/>
        </w:rPr>
        <w:drawing>
          <wp:inline distT="0" distB="0" distL="0" distR="0" wp14:anchorId="0106FB09" wp14:editId="079329F2">
            <wp:extent cx="2815771" cy="197287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9625" cy="2010605"/>
                    </a:xfrm>
                    <a:prstGeom prst="rect">
                      <a:avLst/>
                    </a:prstGeom>
                  </pic:spPr>
                </pic:pic>
              </a:graphicData>
            </a:graphic>
          </wp:inline>
        </w:drawing>
      </w:r>
      <w:r w:rsidRPr="00974144">
        <w:rPr>
          <w:noProof/>
        </w:rPr>
        <w:t xml:space="preserve"> </w:t>
      </w:r>
      <w:r w:rsidRPr="00974144">
        <w:rPr>
          <w:rFonts w:ascii="Helvetica Neue" w:hAnsi="Helvetica Neue"/>
          <w:color w:val="000000" w:themeColor="text1"/>
        </w:rPr>
        <w:drawing>
          <wp:inline distT="0" distB="0" distL="0" distR="0" wp14:anchorId="3D2D1F74" wp14:editId="1435DDC1">
            <wp:extent cx="2815590" cy="194972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436" cy="1978697"/>
                    </a:xfrm>
                    <a:prstGeom prst="rect">
                      <a:avLst/>
                    </a:prstGeom>
                  </pic:spPr>
                </pic:pic>
              </a:graphicData>
            </a:graphic>
          </wp:inline>
        </w:drawing>
      </w:r>
    </w:p>
    <w:p w14:paraId="70AC45BD" w14:textId="77777777" w:rsidR="00974144" w:rsidRDefault="00974144" w:rsidP="00BF49CC">
      <w:pPr>
        <w:pBdr>
          <w:top w:val="nil"/>
          <w:left w:val="nil"/>
          <w:bottom w:val="nil"/>
          <w:right w:val="nil"/>
          <w:between w:val="nil"/>
          <w:bar w:val="nil"/>
        </w:pBdr>
        <w:rPr>
          <w:rFonts w:ascii="Helvetica Neue" w:hAnsi="Helvetica Neue"/>
          <w:color w:val="000000" w:themeColor="text1"/>
        </w:rPr>
      </w:pPr>
    </w:p>
    <w:p w14:paraId="3C05ED3D" w14:textId="77777777" w:rsidR="00974144" w:rsidRPr="002A131C" w:rsidRDefault="00974144" w:rsidP="00BF49CC">
      <w:pPr>
        <w:pBdr>
          <w:top w:val="nil"/>
          <w:left w:val="nil"/>
          <w:bottom w:val="nil"/>
          <w:right w:val="nil"/>
          <w:between w:val="nil"/>
          <w:bar w:val="nil"/>
        </w:pBdr>
        <w:rPr>
          <w:rFonts w:ascii="Helvetica Neue" w:hAnsi="Helvetica Neue"/>
          <w:color w:val="000000" w:themeColor="text1"/>
          <w:vertAlign w:val="subscript"/>
        </w:rPr>
      </w:pPr>
    </w:p>
    <w:p w14:paraId="1DEBB928" w14:textId="1BFC6045" w:rsidR="00FB4E91" w:rsidRPr="00974144" w:rsidRDefault="00974144" w:rsidP="00BF49CC">
      <w:pPr>
        <w:pBdr>
          <w:top w:val="nil"/>
          <w:left w:val="nil"/>
          <w:bottom w:val="nil"/>
          <w:right w:val="nil"/>
          <w:between w:val="nil"/>
          <w:bar w:val="nil"/>
        </w:pBdr>
        <w:rPr>
          <w:rFonts w:ascii="Helvetica Neue" w:hAnsi="Helvetica Neue"/>
          <w:color w:val="000000" w:themeColor="text1"/>
        </w:rPr>
      </w:pPr>
      <w:r w:rsidRPr="00974144">
        <w:rPr>
          <w:rFonts w:ascii="Helvetica Neue" w:hAnsi="Helvetica Neue"/>
          <w:color w:val="000000" w:themeColor="text1"/>
        </w:rPr>
        <w:t>Comment on the difference between the two models and their performance.</w:t>
      </w:r>
    </w:p>
    <w:p w14:paraId="7E2E64F4" w14:textId="19ACC84E" w:rsidR="00FB4E91" w:rsidRPr="002A131C" w:rsidRDefault="00FB4E91" w:rsidP="00BF49CC">
      <w:pPr>
        <w:pBdr>
          <w:top w:val="nil"/>
          <w:left w:val="nil"/>
          <w:bottom w:val="nil"/>
          <w:right w:val="nil"/>
          <w:between w:val="nil"/>
          <w:bar w:val="nil"/>
        </w:pBdr>
        <w:rPr>
          <w:rFonts w:ascii="Helvetica Neue" w:hAnsi="Helvetica Neue"/>
          <w:color w:val="00B050"/>
        </w:rPr>
      </w:pPr>
    </w:p>
    <w:p w14:paraId="37608393" w14:textId="1A49B362" w:rsidR="00043562" w:rsidRDefault="00043562" w:rsidP="00BF49CC">
      <w:pPr>
        <w:pBdr>
          <w:top w:val="nil"/>
          <w:left w:val="nil"/>
          <w:bottom w:val="nil"/>
          <w:right w:val="nil"/>
          <w:between w:val="nil"/>
          <w:bar w:val="nil"/>
        </w:pBdr>
        <w:rPr>
          <w:rFonts w:ascii="Helvetica Neue" w:hAnsi="Helvetica Neue"/>
          <w:color w:val="00B050"/>
        </w:rPr>
      </w:pPr>
      <w:r>
        <w:rPr>
          <w:rFonts w:ascii="Helvetica Neue" w:hAnsi="Helvetica Neue"/>
          <w:color w:val="00B050"/>
        </w:rPr>
        <w:br/>
      </w:r>
    </w:p>
    <w:p w14:paraId="18737D1D" w14:textId="77777777" w:rsidR="00043562" w:rsidRDefault="00043562">
      <w:pPr>
        <w:pBdr>
          <w:top w:val="nil"/>
          <w:left w:val="nil"/>
          <w:bottom w:val="nil"/>
          <w:right w:val="nil"/>
          <w:between w:val="nil"/>
          <w:bar w:val="nil"/>
        </w:pBdr>
        <w:rPr>
          <w:rFonts w:ascii="Helvetica Neue" w:hAnsi="Helvetica Neue"/>
          <w:color w:val="00B050"/>
        </w:rPr>
      </w:pPr>
      <w:r>
        <w:rPr>
          <w:rFonts w:ascii="Helvetica Neue" w:hAnsi="Helvetica Neue"/>
          <w:color w:val="00B050"/>
        </w:rPr>
        <w:br w:type="page"/>
      </w:r>
    </w:p>
    <w:p w14:paraId="784D551E" w14:textId="21937217" w:rsidR="00043562" w:rsidRDefault="00043562" w:rsidP="00043562">
      <w:pPr>
        <w:rPr>
          <w:rFonts w:asciiTheme="minorHAnsi" w:hAnsiTheme="minorHAnsi"/>
          <w:b/>
          <w:sz w:val="30"/>
          <w:szCs w:val="30"/>
          <w:u w:val="single"/>
        </w:rPr>
      </w:pPr>
      <w:r w:rsidRPr="007A4E4A">
        <w:rPr>
          <w:rFonts w:asciiTheme="minorHAnsi" w:hAnsiTheme="minorHAnsi"/>
          <w:b/>
          <w:sz w:val="30"/>
          <w:szCs w:val="30"/>
          <w:u w:val="single"/>
        </w:rPr>
        <w:lastRenderedPageBreak/>
        <w:t>Q</w:t>
      </w:r>
      <w:r>
        <w:rPr>
          <w:rFonts w:asciiTheme="minorHAnsi" w:hAnsiTheme="minorHAnsi"/>
          <w:b/>
          <w:sz w:val="30"/>
          <w:szCs w:val="30"/>
          <w:u w:val="single"/>
        </w:rPr>
        <w:t>2</w:t>
      </w:r>
      <w:r w:rsidRPr="007A4E4A">
        <w:rPr>
          <w:rFonts w:asciiTheme="minorHAnsi" w:hAnsiTheme="minorHAnsi"/>
          <w:b/>
          <w:sz w:val="30"/>
          <w:szCs w:val="30"/>
          <w:u w:val="single"/>
        </w:rPr>
        <w:t xml:space="preserve">: </w:t>
      </w:r>
      <w:r>
        <w:rPr>
          <w:rFonts w:asciiTheme="minorHAnsi" w:hAnsiTheme="minorHAnsi"/>
          <w:b/>
          <w:sz w:val="30"/>
          <w:szCs w:val="30"/>
          <w:u w:val="single"/>
        </w:rPr>
        <w:t>Recommender Systems</w:t>
      </w:r>
    </w:p>
    <w:p w14:paraId="4651A4C0" w14:textId="77777777" w:rsidR="00043562" w:rsidRPr="007A4E4A" w:rsidRDefault="00043562" w:rsidP="00043562">
      <w:pPr>
        <w:rPr>
          <w:rFonts w:asciiTheme="minorHAnsi" w:hAnsiTheme="minorHAnsi"/>
          <w:b/>
          <w:sz w:val="30"/>
          <w:szCs w:val="30"/>
          <w:u w:val="single"/>
        </w:rPr>
      </w:pPr>
    </w:p>
    <w:p w14:paraId="1E212320" w14:textId="60AE7F12" w:rsidR="00043562" w:rsidRDefault="003D3448" w:rsidP="00BF49CC">
      <w:pPr>
        <w:pBdr>
          <w:top w:val="nil"/>
          <w:left w:val="nil"/>
          <w:bottom w:val="nil"/>
          <w:right w:val="nil"/>
          <w:between w:val="nil"/>
          <w:bar w:val="nil"/>
        </w:pBdr>
        <w:rPr>
          <w:rFonts w:ascii="Helvetica" w:eastAsia="Arial Unicode MS" w:hAnsi="Helvetica" w:cs="Helvetica"/>
          <w:color w:val="000000"/>
          <w:bdr w:val="nil"/>
          <w:lang w:val="en-US"/>
        </w:rPr>
      </w:pPr>
      <w:r>
        <w:rPr>
          <w:rFonts w:ascii="Helvetica" w:eastAsia="Arial Unicode MS" w:hAnsi="Helvetica" w:cs="Helvetica"/>
          <w:color w:val="000000"/>
          <w:bdr w:val="nil"/>
          <w:lang w:val="en-US"/>
        </w:rPr>
        <w:t xml:space="preserve">Reviews are </w:t>
      </w:r>
      <w:r w:rsidR="003204B5">
        <w:rPr>
          <w:rFonts w:ascii="Helvetica" w:eastAsia="Arial Unicode MS" w:hAnsi="Helvetica" w:cs="Helvetica"/>
          <w:color w:val="000000"/>
          <w:bdr w:val="nil"/>
          <w:lang w:val="en-US"/>
        </w:rPr>
        <w:t>helpful</w:t>
      </w:r>
      <w:r>
        <w:rPr>
          <w:rFonts w:ascii="Helvetica" w:eastAsia="Arial Unicode MS" w:hAnsi="Helvetica" w:cs="Helvetica"/>
          <w:color w:val="000000"/>
          <w:bdr w:val="nil"/>
          <w:lang w:val="en-US"/>
        </w:rPr>
        <w:t xml:space="preserve"> in our daily lives for deciding which restaurants, hotels, products, services etc. we should buy. However, fake reviews (purchased by the business, or even by competitors) have become a common issue which can mislead customers.</w:t>
      </w:r>
    </w:p>
    <w:p w14:paraId="6A434A0B" w14:textId="327C65E2" w:rsidR="003D3448" w:rsidRDefault="003D3448" w:rsidP="00BF49CC">
      <w:pPr>
        <w:pBdr>
          <w:top w:val="nil"/>
          <w:left w:val="nil"/>
          <w:bottom w:val="nil"/>
          <w:right w:val="nil"/>
          <w:between w:val="nil"/>
          <w:bar w:val="nil"/>
        </w:pBdr>
        <w:rPr>
          <w:rFonts w:ascii="Helvetica" w:eastAsia="Arial Unicode MS" w:hAnsi="Helvetica" w:cs="Helvetica"/>
          <w:color w:val="000000"/>
          <w:bdr w:val="nil"/>
          <w:lang w:val="en-US"/>
        </w:rPr>
      </w:pPr>
    </w:p>
    <w:p w14:paraId="695D596E" w14:textId="6F71F7F3" w:rsidR="003D3448" w:rsidRDefault="006F681E" w:rsidP="00BF49CC">
      <w:pPr>
        <w:pBdr>
          <w:top w:val="nil"/>
          <w:left w:val="nil"/>
          <w:bottom w:val="nil"/>
          <w:right w:val="nil"/>
          <w:between w:val="nil"/>
          <w:bar w:val="nil"/>
        </w:pBdr>
        <w:rPr>
          <w:rFonts w:ascii="Helvetica" w:eastAsia="Arial Unicode MS" w:hAnsi="Helvetica" w:cs="Helvetica"/>
          <w:color w:val="000000"/>
          <w:bdr w:val="nil"/>
          <w:lang w:val="en-US"/>
        </w:rPr>
      </w:pPr>
      <w:r w:rsidRPr="006F681E">
        <w:rPr>
          <w:rFonts w:ascii="Helvetica" w:eastAsia="Arial Unicode MS" w:hAnsi="Helvetica" w:cs="Helvetica"/>
          <w:b/>
          <w:color w:val="000000"/>
          <w:bdr w:val="nil"/>
          <w:lang w:val="en-US"/>
        </w:rPr>
        <w:t xml:space="preserve">2a) </w:t>
      </w:r>
      <w:r w:rsidR="003D3448">
        <w:rPr>
          <w:rFonts w:ascii="Helvetica" w:eastAsia="Arial Unicode MS" w:hAnsi="Helvetica" w:cs="Helvetica"/>
          <w:color w:val="000000"/>
          <w:bdr w:val="nil"/>
          <w:lang w:val="en-US"/>
        </w:rPr>
        <w:t>What are some indicators that a product has fake reviews, that you have found useful in your experience?</w:t>
      </w:r>
    </w:p>
    <w:p w14:paraId="61D6A88C" w14:textId="59E5690A" w:rsidR="006F681E" w:rsidRDefault="006F681E" w:rsidP="006F681E">
      <w:pPr>
        <w:pBdr>
          <w:top w:val="nil"/>
          <w:left w:val="nil"/>
          <w:bottom w:val="nil"/>
          <w:right w:val="nil"/>
          <w:between w:val="nil"/>
          <w:bar w:val="nil"/>
        </w:pBdr>
        <w:rPr>
          <w:rFonts w:ascii="Helvetica Neue" w:eastAsia="Arial Unicode MS" w:hAnsi="Helvetica Neue"/>
          <w:color w:val="00B050"/>
          <w:lang w:val="en-US"/>
        </w:rPr>
      </w:pPr>
    </w:p>
    <w:p w14:paraId="50FB9A6B" w14:textId="5F5FE964" w:rsidR="008532AA" w:rsidRDefault="008532AA" w:rsidP="006F681E">
      <w:pPr>
        <w:pBdr>
          <w:top w:val="nil"/>
          <w:left w:val="nil"/>
          <w:bottom w:val="nil"/>
          <w:right w:val="nil"/>
          <w:between w:val="nil"/>
          <w:bar w:val="nil"/>
        </w:pBdr>
        <w:rPr>
          <w:rFonts w:ascii="Helvetica Neue" w:hAnsi="Helvetica Neue"/>
          <w:color w:val="00B050"/>
        </w:rPr>
      </w:pPr>
    </w:p>
    <w:p w14:paraId="7D897817" w14:textId="1DD11799" w:rsidR="008532AA" w:rsidRDefault="008532AA" w:rsidP="006F681E">
      <w:pPr>
        <w:pBdr>
          <w:top w:val="nil"/>
          <w:left w:val="nil"/>
          <w:bottom w:val="nil"/>
          <w:right w:val="nil"/>
          <w:between w:val="nil"/>
          <w:bar w:val="nil"/>
        </w:pBdr>
        <w:rPr>
          <w:rFonts w:ascii="Helvetica Neue" w:hAnsi="Helvetica Neue"/>
          <w:color w:val="00B050"/>
        </w:rPr>
      </w:pPr>
    </w:p>
    <w:p w14:paraId="79830B31" w14:textId="33514300" w:rsidR="008532AA" w:rsidRDefault="008532AA" w:rsidP="006F681E">
      <w:pPr>
        <w:pBdr>
          <w:top w:val="nil"/>
          <w:left w:val="nil"/>
          <w:bottom w:val="nil"/>
          <w:right w:val="nil"/>
          <w:between w:val="nil"/>
          <w:bar w:val="nil"/>
        </w:pBdr>
        <w:rPr>
          <w:rFonts w:ascii="Helvetica Neue" w:hAnsi="Helvetica Neue"/>
          <w:color w:val="00B050"/>
        </w:rPr>
      </w:pPr>
    </w:p>
    <w:p w14:paraId="4F841591" w14:textId="193C28DB" w:rsidR="008532AA" w:rsidRDefault="008532AA" w:rsidP="006F681E">
      <w:pPr>
        <w:pBdr>
          <w:top w:val="nil"/>
          <w:left w:val="nil"/>
          <w:bottom w:val="nil"/>
          <w:right w:val="nil"/>
          <w:between w:val="nil"/>
          <w:bar w:val="nil"/>
        </w:pBdr>
        <w:rPr>
          <w:rFonts w:ascii="Helvetica Neue" w:hAnsi="Helvetica Neue"/>
          <w:color w:val="00B050"/>
        </w:rPr>
      </w:pPr>
    </w:p>
    <w:p w14:paraId="33F8107B" w14:textId="4E9D1DFE" w:rsidR="008532AA" w:rsidRDefault="008532AA" w:rsidP="006F681E">
      <w:pPr>
        <w:pBdr>
          <w:top w:val="nil"/>
          <w:left w:val="nil"/>
          <w:bottom w:val="nil"/>
          <w:right w:val="nil"/>
          <w:between w:val="nil"/>
          <w:bar w:val="nil"/>
        </w:pBdr>
        <w:rPr>
          <w:rFonts w:ascii="Helvetica Neue" w:hAnsi="Helvetica Neue"/>
          <w:color w:val="00B050"/>
        </w:rPr>
      </w:pPr>
    </w:p>
    <w:p w14:paraId="7C9474E8" w14:textId="6655EE1A" w:rsidR="008532AA" w:rsidRDefault="008532AA" w:rsidP="006F681E">
      <w:pPr>
        <w:pBdr>
          <w:top w:val="nil"/>
          <w:left w:val="nil"/>
          <w:bottom w:val="nil"/>
          <w:right w:val="nil"/>
          <w:between w:val="nil"/>
          <w:bar w:val="nil"/>
        </w:pBdr>
        <w:rPr>
          <w:rFonts w:ascii="Helvetica Neue" w:hAnsi="Helvetica Neue"/>
          <w:color w:val="00B050"/>
        </w:rPr>
      </w:pPr>
    </w:p>
    <w:p w14:paraId="099C452C" w14:textId="4B1667C6" w:rsidR="008532AA" w:rsidRDefault="008532AA" w:rsidP="006F681E">
      <w:pPr>
        <w:pBdr>
          <w:top w:val="nil"/>
          <w:left w:val="nil"/>
          <w:bottom w:val="nil"/>
          <w:right w:val="nil"/>
          <w:between w:val="nil"/>
          <w:bar w:val="nil"/>
        </w:pBdr>
        <w:rPr>
          <w:rFonts w:ascii="Helvetica Neue" w:hAnsi="Helvetica Neue"/>
          <w:color w:val="00B050"/>
        </w:rPr>
      </w:pPr>
    </w:p>
    <w:p w14:paraId="3597F903" w14:textId="77777777" w:rsidR="008532AA" w:rsidRDefault="008532AA" w:rsidP="006F681E">
      <w:pPr>
        <w:pBdr>
          <w:top w:val="nil"/>
          <w:left w:val="nil"/>
          <w:bottom w:val="nil"/>
          <w:right w:val="nil"/>
          <w:between w:val="nil"/>
          <w:bar w:val="nil"/>
        </w:pBdr>
        <w:rPr>
          <w:rFonts w:ascii="Helvetica Neue" w:hAnsi="Helvetica Neue"/>
          <w:color w:val="00B050"/>
        </w:rPr>
      </w:pPr>
    </w:p>
    <w:p w14:paraId="68BF32AD" w14:textId="0E1407F7" w:rsidR="006F681E" w:rsidRPr="006F681E" w:rsidRDefault="006F681E" w:rsidP="006F681E">
      <w:pPr>
        <w:pBdr>
          <w:top w:val="nil"/>
          <w:left w:val="nil"/>
          <w:bottom w:val="nil"/>
          <w:right w:val="nil"/>
          <w:between w:val="nil"/>
          <w:bar w:val="nil"/>
        </w:pBdr>
        <w:rPr>
          <w:rFonts w:ascii="Helvetica Neue" w:hAnsi="Helvetica Neue"/>
          <w:color w:val="000000" w:themeColor="text1"/>
        </w:rPr>
      </w:pPr>
      <w:r w:rsidRPr="006F681E">
        <w:rPr>
          <w:rFonts w:ascii="Helvetica Neue" w:hAnsi="Helvetica Neue"/>
          <w:b/>
          <w:color w:val="000000" w:themeColor="text1"/>
        </w:rPr>
        <w:t>2b)</w:t>
      </w:r>
      <w:r w:rsidRPr="006F681E">
        <w:rPr>
          <w:rFonts w:ascii="Helvetica Neue" w:hAnsi="Helvetica Neue"/>
          <w:color w:val="000000" w:themeColor="text1"/>
        </w:rPr>
        <w:t xml:space="preserve"> In practice, this can be challenging. </w:t>
      </w:r>
      <w:r w:rsidR="007729D8">
        <w:rPr>
          <w:rFonts w:ascii="Helvetica Neue" w:hAnsi="Helvetica Neue"/>
          <w:color w:val="000000" w:themeColor="text1"/>
        </w:rPr>
        <w:t xml:space="preserve">Some of the following are genuine TripAdvisor reviews, while the rest are written by paid crowdworkers in Amazon Mechanical Turk. </w:t>
      </w:r>
      <w:r w:rsidRPr="006F681E">
        <w:rPr>
          <w:rFonts w:ascii="Helvetica Neue" w:hAnsi="Helvetica Neue"/>
          <w:color w:val="000000" w:themeColor="text1"/>
        </w:rPr>
        <w:t>Which of the following do you think are genuine?</w:t>
      </w:r>
    </w:p>
    <w:p w14:paraId="09D2EE14" w14:textId="7C043806" w:rsidR="006F681E" w:rsidRDefault="006F681E" w:rsidP="006F681E">
      <w:pPr>
        <w:pBdr>
          <w:top w:val="nil"/>
          <w:left w:val="nil"/>
          <w:bottom w:val="nil"/>
          <w:right w:val="nil"/>
          <w:between w:val="nil"/>
          <w:bar w:val="nil"/>
        </w:pBdr>
        <w:rPr>
          <w:rFonts w:ascii="Helvetica Neue" w:hAnsi="Helvetica Neue"/>
          <w:color w:val="00B050"/>
        </w:rPr>
      </w:pPr>
    </w:p>
    <w:p w14:paraId="1D7BF390" w14:textId="46BA89A3"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 xml:space="preserve">1. </w:t>
      </w:r>
      <w:r w:rsidR="007729D8" w:rsidRPr="007729D8">
        <w:rPr>
          <w:rFonts w:ascii="Calibri" w:eastAsia="Arial Unicode MS" w:hAnsi="Calibri" w:cs="Calibri"/>
          <w:color w:val="000000"/>
          <w:sz w:val="20"/>
          <w:szCs w:val="20"/>
          <w:bdr w:val="nil"/>
          <w:lang w:val="en-US"/>
        </w:rPr>
        <w:t>The best service!!! The staff here was incredible. You never had to lift a finger. The room was huge as hotel rooms go. The view was phenomenal. Location great. What a great weekend. We did stop for a drink at the Palm Restaurant and unfortunately, it closes at 11 p.m. Too bad!!! The Lobby Lounge is open later but drinks costs twice as much as the bar at the Palm.</w:t>
      </w:r>
      <w:r w:rsidR="007729D8">
        <w:rPr>
          <w:rFonts w:ascii="Calibri" w:eastAsia="Arial Unicode MS" w:hAnsi="Calibri" w:cs="Calibri"/>
          <w:color w:val="000000"/>
          <w:sz w:val="20"/>
          <w:szCs w:val="20"/>
          <w:bdr w:val="nil"/>
          <w:lang w:val="en-US"/>
        </w:rPr>
        <w:br/>
      </w:r>
    </w:p>
    <w:p w14:paraId="373BA053" w14:textId="39779EFF"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2. The Swissotel Chicago is a delight to visit. Located in downtown Chicago this hotel has nine different styles of room accommodations to serve everyones taste. They have children friendly rooms as well as the exquisite presidential suite. Rooms have exceptional views of downtown Chicago. This hotel also has a penthouse fitness center and pool for entertainment. Other places to stop by to eat is the Palms, Geneva and the Lobby Lounge.</w:t>
      </w:r>
      <w:r w:rsidRPr="00E71049">
        <w:rPr>
          <w:rFonts w:ascii="Calibri" w:eastAsia="Arial Unicode MS" w:hAnsi="Calibri" w:cs="Calibri"/>
          <w:color w:val="000000"/>
          <w:sz w:val="20"/>
          <w:szCs w:val="20"/>
          <w:bdr w:val="nil"/>
          <w:lang w:val="en-US"/>
        </w:rPr>
        <w:br/>
      </w:r>
    </w:p>
    <w:p w14:paraId="05824ECC" w14:textId="79E886E1"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3. The Swissotel Chicago is a very mediocre hotel, the service is always poor, and the room service food always comes cold, unless it’s supposed to be cold than it comes warm. I would rather stay at a super 8 than this place again.</w:t>
      </w:r>
      <w:r w:rsidRPr="00E71049">
        <w:rPr>
          <w:rFonts w:ascii="Calibri" w:eastAsia="Arial Unicode MS" w:hAnsi="Calibri" w:cs="Calibri"/>
          <w:color w:val="000000"/>
          <w:sz w:val="20"/>
          <w:szCs w:val="20"/>
          <w:bdr w:val="nil"/>
          <w:lang w:val="en-US"/>
        </w:rPr>
        <w:br/>
      </w:r>
    </w:p>
    <w:p w14:paraId="1E2424FF" w14:textId="0D01F983"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4. I received the type of room that I had reserved. Cleanliness seems to be an issue with the maid staff. The carpet had debris and the bathroom needed attention. Room service was adequate but not great. The walls seem to be</w:t>
      </w:r>
      <w:r w:rsidRPr="00E71049">
        <w:rPr>
          <w:rFonts w:ascii="Calibri" w:eastAsia="Arial Unicode MS" w:hAnsi="Calibri" w:cs="Calibri"/>
          <w:color w:val="000000"/>
          <w:sz w:val="20"/>
          <w:szCs w:val="20"/>
          <w:bdr w:val="nil"/>
          <w:lang w:val="en-US"/>
        </w:rPr>
        <w:t xml:space="preserve"> </w:t>
      </w:r>
      <w:r w:rsidRPr="00E71049">
        <w:rPr>
          <w:rFonts w:ascii="Calibri" w:eastAsia="Arial Unicode MS" w:hAnsi="Calibri" w:cs="Calibri"/>
          <w:color w:val="000000"/>
          <w:sz w:val="20"/>
          <w:szCs w:val="20"/>
          <w:bdr w:val="nil"/>
          <w:lang w:val="en-US"/>
        </w:rPr>
        <w:t>paper then as I heard one neighbor’s TV for most of the night and the other neighbor’s late enjoyment.</w:t>
      </w:r>
      <w:r w:rsidRPr="00E71049">
        <w:rPr>
          <w:rFonts w:ascii="Calibri" w:eastAsia="Arial Unicode MS" w:hAnsi="Calibri" w:cs="Calibri"/>
          <w:color w:val="000000"/>
          <w:sz w:val="20"/>
          <w:szCs w:val="20"/>
          <w:bdr w:val="nil"/>
          <w:lang w:val="en-US"/>
        </w:rPr>
        <w:br/>
      </w:r>
    </w:p>
    <w:p w14:paraId="6BAC041B" w14:textId="445FFC7E"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5. Overall I had a VERY Bad experience when hosting a meeting for company, but when my parents came in from out of town and wanted to stay at the Swissotel, I thought we should give them another try. Turns out my first impression was correct, this is the LEAST friendly hotel I’ve ever been in! Even the concierge was rude and disagreeable. I could go on and on, but instead I’ll just say GO SOMEWHERE ELSE!</w:t>
      </w:r>
      <w:r w:rsidRPr="00E71049">
        <w:rPr>
          <w:rFonts w:ascii="Calibri" w:eastAsia="Arial Unicode MS" w:hAnsi="Calibri" w:cs="Calibri"/>
          <w:color w:val="000000"/>
          <w:sz w:val="20"/>
          <w:szCs w:val="20"/>
          <w:bdr w:val="nil"/>
          <w:lang w:val="en-US"/>
        </w:rPr>
        <w:br/>
      </w:r>
    </w:p>
    <w:p w14:paraId="412665DC" w14:textId="77777777"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6. My boyfriend and I were amazed by the breathtaking view of Lake Michigan! We are from Texas so the view of the city was very important to us. We had no problems at this hotel... rooms, service, location were top notch.</w:t>
      </w:r>
    </w:p>
    <w:p w14:paraId="551E1AB3" w14:textId="3F18C8BA" w:rsidR="006F681E" w:rsidRDefault="006F681E" w:rsidP="006F681E">
      <w:pPr>
        <w:pBdr>
          <w:top w:val="nil"/>
          <w:left w:val="nil"/>
          <w:bottom w:val="nil"/>
          <w:right w:val="nil"/>
          <w:between w:val="nil"/>
          <w:bar w:val="nil"/>
        </w:pBdr>
        <w:rPr>
          <w:rFonts w:ascii="Helvetica Neue" w:hAnsi="Helvetica Neue"/>
          <w:color w:val="00B050"/>
        </w:rPr>
      </w:pPr>
    </w:p>
    <w:p w14:paraId="34D965E8" w14:textId="1327430F" w:rsidR="00E71049" w:rsidRDefault="00E71049" w:rsidP="006F681E">
      <w:pPr>
        <w:pBdr>
          <w:top w:val="nil"/>
          <w:left w:val="nil"/>
          <w:bottom w:val="nil"/>
          <w:right w:val="nil"/>
          <w:between w:val="nil"/>
          <w:bar w:val="nil"/>
        </w:pBdr>
        <w:rPr>
          <w:rFonts w:ascii="Helvetica Neue" w:hAnsi="Helvetica Neue"/>
          <w:color w:val="00B050"/>
        </w:rPr>
      </w:pPr>
    </w:p>
    <w:p w14:paraId="64445EC1" w14:textId="77777777" w:rsidR="00E71049" w:rsidRDefault="00E71049" w:rsidP="006F681E">
      <w:pPr>
        <w:pBdr>
          <w:top w:val="nil"/>
          <w:left w:val="nil"/>
          <w:bottom w:val="nil"/>
          <w:right w:val="nil"/>
          <w:between w:val="nil"/>
          <w:bar w:val="nil"/>
        </w:pBdr>
        <w:rPr>
          <w:rFonts w:ascii="Helvetica Neue" w:hAnsi="Helvetica Neue"/>
          <w:color w:val="00B050"/>
        </w:rPr>
      </w:pPr>
    </w:p>
    <w:p w14:paraId="751E8885" w14:textId="77777777" w:rsidR="008532AA" w:rsidRDefault="008532AA" w:rsidP="006F681E">
      <w:pPr>
        <w:pBdr>
          <w:top w:val="nil"/>
          <w:left w:val="nil"/>
          <w:bottom w:val="nil"/>
          <w:right w:val="nil"/>
          <w:between w:val="nil"/>
          <w:bar w:val="nil"/>
        </w:pBdr>
        <w:rPr>
          <w:rFonts w:ascii="Helvetica Neue" w:hAnsi="Helvetica Neue"/>
          <w:color w:val="00B050"/>
          <w:lang w:val="en-US"/>
        </w:rPr>
      </w:pPr>
    </w:p>
    <w:p w14:paraId="2114C576" w14:textId="1AE9A1DC" w:rsidR="006F681E" w:rsidRDefault="006F681E" w:rsidP="006F681E">
      <w:pPr>
        <w:pBdr>
          <w:top w:val="nil"/>
          <w:left w:val="nil"/>
          <w:bottom w:val="nil"/>
          <w:right w:val="nil"/>
          <w:between w:val="nil"/>
          <w:bar w:val="nil"/>
        </w:pBdr>
        <w:rPr>
          <w:rFonts w:ascii="Helvetica" w:eastAsia="Arial Unicode MS" w:hAnsi="Helvetica" w:cs="Helvetica"/>
          <w:color w:val="000000"/>
          <w:bdr w:val="nil"/>
          <w:lang w:val="en-US"/>
        </w:rPr>
      </w:pPr>
      <w:r w:rsidRPr="006F681E">
        <w:rPr>
          <w:rFonts w:ascii="Helvetica" w:eastAsia="Arial Unicode MS" w:hAnsi="Helvetica" w:cs="Helvetica"/>
          <w:b/>
          <w:color w:val="000000"/>
          <w:bdr w:val="nil"/>
          <w:lang w:val="en-US"/>
        </w:rPr>
        <w:t>2c)</w:t>
      </w:r>
      <w:r>
        <w:rPr>
          <w:rFonts w:ascii="Helvetica" w:eastAsia="Arial Unicode MS" w:hAnsi="Helvetica" w:cs="Helvetica"/>
          <w:color w:val="000000"/>
          <w:bdr w:val="nil"/>
          <w:lang w:val="en-US"/>
        </w:rPr>
        <w:t xml:space="preserve"> </w:t>
      </w:r>
      <w:r>
        <w:rPr>
          <w:rFonts w:ascii="Helvetica" w:eastAsia="Arial Unicode MS" w:hAnsi="Helvetica" w:cs="Helvetica"/>
          <w:color w:val="000000"/>
          <w:bdr w:val="nil"/>
          <w:lang w:val="en-US"/>
        </w:rPr>
        <w:t xml:space="preserve">In the lecture, we came across 2 basic problems when building recommendation systems: </w:t>
      </w:r>
      <w:r w:rsidRPr="006F681E">
        <w:rPr>
          <w:rFonts w:ascii="Helvetica" w:eastAsia="Arial Unicode MS" w:hAnsi="Helvetica" w:cs="Helvetica"/>
          <w:b/>
          <w:color w:val="000000"/>
          <w:bdr w:val="nil"/>
          <w:lang w:val="en-US"/>
        </w:rPr>
        <w:t>popularity bias</w:t>
      </w:r>
      <w:r>
        <w:rPr>
          <w:rFonts w:ascii="Helvetica" w:eastAsia="Arial Unicode MS" w:hAnsi="Helvetica" w:cs="Helvetica"/>
          <w:color w:val="000000"/>
          <w:bdr w:val="nil"/>
          <w:lang w:val="en-US"/>
        </w:rPr>
        <w:t xml:space="preserve"> and </w:t>
      </w:r>
      <w:r w:rsidRPr="006F681E">
        <w:rPr>
          <w:rFonts w:ascii="Helvetica" w:eastAsia="Arial Unicode MS" w:hAnsi="Helvetica" w:cs="Helvetica"/>
          <w:b/>
          <w:color w:val="000000"/>
          <w:bdr w:val="nil"/>
          <w:lang w:val="en-US"/>
        </w:rPr>
        <w:t>cold-start problem</w:t>
      </w:r>
      <w:r>
        <w:rPr>
          <w:rFonts w:ascii="Helvetica" w:eastAsia="Arial Unicode MS" w:hAnsi="Helvetica" w:cs="Helvetica"/>
          <w:color w:val="000000"/>
          <w:bdr w:val="nil"/>
          <w:lang w:val="en-US"/>
        </w:rPr>
        <w:t>. Briefly describe both problems in your own words.</w:t>
      </w:r>
    </w:p>
    <w:p w14:paraId="15835127" w14:textId="77777777" w:rsidR="006F681E"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p>
    <w:p w14:paraId="515BADED" w14:textId="2F684DC1" w:rsidR="006F681E" w:rsidRDefault="006F681E" w:rsidP="006F681E">
      <w:pPr>
        <w:pBdr>
          <w:top w:val="nil"/>
          <w:left w:val="nil"/>
          <w:bottom w:val="nil"/>
          <w:right w:val="nil"/>
          <w:between w:val="nil"/>
          <w:bar w:val="nil"/>
        </w:pBdr>
        <w:rPr>
          <w:rFonts w:ascii="Helvetica" w:eastAsia="Arial Unicode MS" w:hAnsi="Helvetica" w:cs="Helvetica"/>
          <w:color w:val="00B050"/>
          <w:bdr w:val="nil"/>
          <w:lang w:val="en-US"/>
        </w:rPr>
      </w:pPr>
    </w:p>
    <w:p w14:paraId="4F7BAD45" w14:textId="56B306D5" w:rsidR="008532AA" w:rsidRDefault="008532AA" w:rsidP="006F681E">
      <w:pPr>
        <w:pBdr>
          <w:top w:val="nil"/>
          <w:left w:val="nil"/>
          <w:bottom w:val="nil"/>
          <w:right w:val="nil"/>
          <w:between w:val="nil"/>
          <w:bar w:val="nil"/>
        </w:pBdr>
        <w:rPr>
          <w:rFonts w:ascii="Helvetica Neue" w:hAnsi="Helvetica Neue"/>
          <w:color w:val="00B050"/>
          <w:lang w:val="en-US"/>
        </w:rPr>
      </w:pPr>
    </w:p>
    <w:p w14:paraId="2D1A0042" w14:textId="5988A683" w:rsidR="008532AA" w:rsidRDefault="008532AA" w:rsidP="006F681E">
      <w:pPr>
        <w:pBdr>
          <w:top w:val="nil"/>
          <w:left w:val="nil"/>
          <w:bottom w:val="nil"/>
          <w:right w:val="nil"/>
          <w:between w:val="nil"/>
          <w:bar w:val="nil"/>
        </w:pBdr>
        <w:rPr>
          <w:rFonts w:ascii="Helvetica Neue" w:hAnsi="Helvetica Neue"/>
          <w:color w:val="00B050"/>
          <w:lang w:val="en-US"/>
        </w:rPr>
      </w:pPr>
    </w:p>
    <w:p w14:paraId="6A68D4D1" w14:textId="52B93EF9" w:rsidR="008532AA" w:rsidRDefault="008532AA" w:rsidP="006F681E">
      <w:pPr>
        <w:pBdr>
          <w:top w:val="nil"/>
          <w:left w:val="nil"/>
          <w:bottom w:val="nil"/>
          <w:right w:val="nil"/>
          <w:between w:val="nil"/>
          <w:bar w:val="nil"/>
        </w:pBdr>
        <w:rPr>
          <w:rFonts w:ascii="Helvetica Neue" w:hAnsi="Helvetica Neue"/>
          <w:color w:val="00B050"/>
          <w:lang w:val="en-US"/>
        </w:rPr>
      </w:pPr>
    </w:p>
    <w:p w14:paraId="27B1C9A0" w14:textId="6A90B991" w:rsidR="008532AA" w:rsidRDefault="008532AA" w:rsidP="006F681E">
      <w:pPr>
        <w:pBdr>
          <w:top w:val="nil"/>
          <w:left w:val="nil"/>
          <w:bottom w:val="nil"/>
          <w:right w:val="nil"/>
          <w:between w:val="nil"/>
          <w:bar w:val="nil"/>
        </w:pBdr>
        <w:rPr>
          <w:rFonts w:ascii="Helvetica Neue" w:hAnsi="Helvetica Neue"/>
          <w:color w:val="00B050"/>
          <w:lang w:val="en-US"/>
        </w:rPr>
      </w:pPr>
    </w:p>
    <w:p w14:paraId="4D2BE397" w14:textId="27C6F19F" w:rsidR="008532AA" w:rsidRDefault="008532AA" w:rsidP="006F681E">
      <w:pPr>
        <w:pBdr>
          <w:top w:val="nil"/>
          <w:left w:val="nil"/>
          <w:bottom w:val="nil"/>
          <w:right w:val="nil"/>
          <w:between w:val="nil"/>
          <w:bar w:val="nil"/>
        </w:pBdr>
        <w:rPr>
          <w:rFonts w:ascii="Helvetica Neue" w:hAnsi="Helvetica Neue"/>
          <w:color w:val="00B050"/>
          <w:lang w:val="en-US"/>
        </w:rPr>
      </w:pPr>
    </w:p>
    <w:p w14:paraId="16302B78" w14:textId="77777777" w:rsidR="008532AA" w:rsidRPr="006F681E" w:rsidRDefault="008532AA" w:rsidP="006F681E">
      <w:pPr>
        <w:pBdr>
          <w:top w:val="nil"/>
          <w:left w:val="nil"/>
          <w:bottom w:val="nil"/>
          <w:right w:val="nil"/>
          <w:between w:val="nil"/>
          <w:bar w:val="nil"/>
        </w:pBdr>
        <w:rPr>
          <w:rFonts w:ascii="Helvetica Neue" w:hAnsi="Helvetica Neue"/>
          <w:color w:val="00B050"/>
          <w:lang w:val="en-US"/>
        </w:rPr>
      </w:pPr>
    </w:p>
    <w:p w14:paraId="4CD9E022" w14:textId="5D7861A0" w:rsidR="006F681E" w:rsidRPr="006F681E" w:rsidRDefault="006F681E" w:rsidP="006F681E">
      <w:pPr>
        <w:pBdr>
          <w:top w:val="nil"/>
          <w:left w:val="nil"/>
          <w:bottom w:val="nil"/>
          <w:right w:val="nil"/>
          <w:between w:val="nil"/>
          <w:bar w:val="nil"/>
        </w:pBdr>
        <w:rPr>
          <w:rFonts w:ascii="Helvetica Neue" w:hAnsi="Helvetica Neue"/>
          <w:color w:val="000000" w:themeColor="text1"/>
          <w:lang w:val="en-US"/>
        </w:rPr>
      </w:pPr>
    </w:p>
    <w:p w14:paraId="076EA57F" w14:textId="173BC2BA" w:rsidR="00E71049" w:rsidRDefault="006F681E" w:rsidP="00E710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r w:rsidRPr="00E71049">
        <w:rPr>
          <w:rFonts w:ascii="Helvetica Neue" w:hAnsi="Helvetica Neue"/>
          <w:b/>
          <w:color w:val="000000" w:themeColor="text1"/>
          <w:lang w:val="en-US"/>
        </w:rPr>
        <w:t xml:space="preserve">2d) </w:t>
      </w:r>
      <w:r w:rsidR="00E71049">
        <w:rPr>
          <w:rFonts w:ascii="Helvetica" w:eastAsia="Arial Unicode MS" w:hAnsi="Helvetica" w:cs="Helvetica"/>
          <w:color w:val="000000"/>
          <w:bdr w:val="nil"/>
          <w:lang w:val="en-US"/>
        </w:rPr>
        <w:t>Content-based recommender systems represent items as features vector</w:t>
      </w:r>
      <w:r w:rsidR="007E27A4">
        <w:rPr>
          <w:rFonts w:ascii="Helvetica" w:eastAsia="Arial Unicode MS" w:hAnsi="Helvetica" w:cs="Helvetica"/>
          <w:color w:val="000000"/>
          <w:bdr w:val="nil"/>
          <w:lang w:val="en-US"/>
        </w:rPr>
        <w:t>s</w:t>
      </w:r>
      <w:r w:rsidR="00E71049">
        <w:rPr>
          <w:rFonts w:ascii="Helvetica" w:eastAsia="Arial Unicode MS" w:hAnsi="Helvetica" w:cs="Helvetica"/>
          <w:color w:val="000000"/>
          <w:bdr w:val="nil"/>
          <w:lang w:val="en-US"/>
        </w:rPr>
        <w:t xml:space="preserve"> (item profiles) to calculate distances/similarities between them.</w:t>
      </w:r>
    </w:p>
    <w:p w14:paraId="3ACFA5F2" w14:textId="6AAA0480" w:rsidR="00E71049" w:rsidRDefault="00E71049" w:rsidP="00E710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r>
        <w:rPr>
          <w:rFonts w:ascii="Helvetica" w:eastAsia="Arial Unicode MS" w:hAnsi="Helvetica" w:cs="Helvetica"/>
          <w:color w:val="000000"/>
          <w:bdr w:val="nil"/>
          <w:lang w:val="en-US"/>
        </w:rPr>
        <w:t xml:space="preserve">For the following </w:t>
      </w:r>
      <w:r w:rsidR="00204F96">
        <w:rPr>
          <w:rFonts w:ascii="Helvetica" w:eastAsia="Arial Unicode MS" w:hAnsi="Helvetica" w:cs="Helvetica"/>
          <w:color w:val="000000"/>
          <w:bdr w:val="nil"/>
          <w:lang w:val="en-US"/>
        </w:rPr>
        <w:t>3</w:t>
      </w:r>
      <w:r>
        <w:rPr>
          <w:rFonts w:ascii="Helvetica" w:eastAsia="Arial Unicode MS" w:hAnsi="Helvetica" w:cs="Helvetica"/>
          <w:color w:val="000000"/>
          <w:bdr w:val="nil"/>
          <w:lang w:val="en-US"/>
        </w:rPr>
        <w:t xml:space="preserve"> </w:t>
      </w:r>
      <w:r w:rsidR="00204F96">
        <w:rPr>
          <w:rFonts w:ascii="Helvetica" w:eastAsia="Arial Unicode MS" w:hAnsi="Helvetica" w:cs="Helvetica"/>
          <w:color w:val="000000"/>
          <w:bdr w:val="nil"/>
          <w:lang w:val="en-US"/>
        </w:rPr>
        <w:t>categories</w:t>
      </w:r>
      <w:r>
        <w:rPr>
          <w:rFonts w:ascii="Helvetica" w:eastAsia="Arial Unicode MS" w:hAnsi="Helvetica" w:cs="Helvetica"/>
          <w:color w:val="000000"/>
          <w:bdr w:val="nil"/>
          <w:lang w:val="en-US"/>
        </w:rPr>
        <w:t xml:space="preserve"> of items, what are arguably useful information to create a</w:t>
      </w:r>
      <w:r w:rsidR="00204F96">
        <w:rPr>
          <w:rFonts w:ascii="Helvetica" w:eastAsia="Arial Unicode MS" w:hAnsi="Helvetica" w:cs="Helvetica"/>
          <w:color w:val="000000"/>
          <w:bdr w:val="nil"/>
          <w:lang w:val="en-US"/>
        </w:rPr>
        <w:t>n</w:t>
      </w:r>
      <w:r>
        <w:rPr>
          <w:rFonts w:ascii="Helvetica" w:eastAsia="Arial Unicode MS" w:hAnsi="Helvetica" w:cs="Helvetica"/>
          <w:color w:val="000000"/>
          <w:bdr w:val="nil"/>
          <w:lang w:val="en-US"/>
        </w:rPr>
        <w:t xml:space="preserve"> item profile to allow for meaningful recommendations</w:t>
      </w:r>
      <w:r w:rsidR="007E27A4">
        <w:rPr>
          <w:rFonts w:ascii="Helvetica" w:eastAsia="Arial Unicode MS" w:hAnsi="Helvetica" w:cs="Helvetica"/>
          <w:color w:val="000000"/>
          <w:bdr w:val="nil"/>
          <w:lang w:val="en-US"/>
        </w:rPr>
        <w:t>:</w:t>
      </w:r>
    </w:p>
    <w:p w14:paraId="4B1E0037" w14:textId="3CF0909A" w:rsidR="00E71049" w:rsidRDefault="00E71049" w:rsidP="005502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r>
        <w:rPr>
          <w:rFonts w:ascii="Helvetica" w:eastAsia="Arial Unicode MS" w:hAnsi="Helvetica" w:cs="Helvetica"/>
          <w:color w:val="000000"/>
          <w:bdr w:val="nil"/>
          <w:lang w:val="en-US"/>
        </w:rPr>
        <w:t xml:space="preserve">• Electronic devices (e.g., phone, cameras, laptops) </w:t>
      </w:r>
    </w:p>
    <w:p w14:paraId="73E834B7" w14:textId="77777777" w:rsidR="00550215" w:rsidRDefault="00E71049" w:rsidP="005502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r>
        <w:rPr>
          <w:rFonts w:ascii="Helvetica" w:eastAsia="Arial Unicode MS" w:hAnsi="Helvetica" w:cs="Helvetica"/>
          <w:color w:val="000000"/>
          <w:bdr w:val="nil"/>
          <w:lang w:val="en-US"/>
        </w:rPr>
        <w:t>• Property/Housing</w:t>
      </w:r>
    </w:p>
    <w:p w14:paraId="2E3B4957" w14:textId="77777777" w:rsidR="00550215" w:rsidRDefault="00550215" w:rsidP="005502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r>
        <w:rPr>
          <w:rFonts w:ascii="Helvetica" w:eastAsia="Arial Unicode MS" w:hAnsi="Helvetica" w:cs="Helvetica"/>
          <w:color w:val="000000"/>
          <w:bdr w:val="nil"/>
          <w:lang w:val="en-US"/>
        </w:rPr>
        <w:t>• News articles</w:t>
      </w:r>
    </w:p>
    <w:p w14:paraId="6E4618D4" w14:textId="15640F3B" w:rsidR="006F681E" w:rsidRDefault="006F681E" w:rsidP="00E71049">
      <w:pPr>
        <w:pBdr>
          <w:top w:val="nil"/>
          <w:left w:val="nil"/>
          <w:bottom w:val="nil"/>
          <w:right w:val="nil"/>
          <w:between w:val="nil"/>
          <w:bar w:val="nil"/>
        </w:pBdr>
        <w:rPr>
          <w:rFonts w:ascii="Helvetica" w:eastAsia="Arial Unicode MS" w:hAnsi="Helvetica" w:cs="Helvetica"/>
          <w:color w:val="000000"/>
          <w:bdr w:val="nil"/>
          <w:lang w:val="en-US"/>
        </w:rPr>
      </w:pPr>
    </w:p>
    <w:p w14:paraId="5BDF852C" w14:textId="510051BE" w:rsidR="00E71049" w:rsidRDefault="00E71049" w:rsidP="00204F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B050"/>
          <w:bdr w:val="nil"/>
          <w:lang w:val="en-US"/>
        </w:rPr>
      </w:pPr>
    </w:p>
    <w:p w14:paraId="144CB3E0" w14:textId="5D9D67A6" w:rsidR="008532AA" w:rsidRDefault="008532AA" w:rsidP="00204F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B050"/>
          <w:bdr w:val="nil"/>
          <w:lang w:val="en-US"/>
        </w:rPr>
      </w:pPr>
    </w:p>
    <w:p w14:paraId="7A9E2BE2" w14:textId="2106827A" w:rsidR="008532AA" w:rsidRDefault="008532AA" w:rsidP="00204F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B050"/>
          <w:bdr w:val="nil"/>
          <w:lang w:val="en-US"/>
        </w:rPr>
      </w:pPr>
    </w:p>
    <w:p w14:paraId="11C84216" w14:textId="4A9C0F92" w:rsidR="008532AA" w:rsidRDefault="008532AA" w:rsidP="00204F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B050"/>
          <w:bdr w:val="nil"/>
          <w:lang w:val="en-US"/>
        </w:rPr>
      </w:pPr>
    </w:p>
    <w:p w14:paraId="600E3C1D" w14:textId="1D2509D7" w:rsidR="008532AA" w:rsidRDefault="008532AA" w:rsidP="00204F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B050"/>
          <w:bdr w:val="nil"/>
          <w:lang w:val="en-US"/>
        </w:rPr>
      </w:pPr>
    </w:p>
    <w:p w14:paraId="30F746C3" w14:textId="77777777" w:rsidR="008532AA" w:rsidRPr="00204F96" w:rsidRDefault="008532AA" w:rsidP="00204F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B050"/>
          <w:bdr w:val="nil"/>
          <w:lang w:val="en-US"/>
        </w:rPr>
      </w:pPr>
    </w:p>
    <w:p w14:paraId="3B7B733B" w14:textId="77777777" w:rsidR="00E71049" w:rsidRDefault="00E71049" w:rsidP="00E71049">
      <w:pPr>
        <w:pBdr>
          <w:top w:val="nil"/>
          <w:left w:val="nil"/>
          <w:bottom w:val="nil"/>
          <w:right w:val="nil"/>
          <w:between w:val="nil"/>
          <w:bar w:val="nil"/>
        </w:pBdr>
        <w:rPr>
          <w:rFonts w:ascii="Helvetica Neue" w:hAnsi="Helvetica Neue"/>
          <w:color w:val="000000" w:themeColor="text1"/>
          <w:lang w:val="en-US"/>
        </w:rPr>
      </w:pPr>
    </w:p>
    <w:p w14:paraId="785DD8D9" w14:textId="4354E9C7" w:rsidR="00E71049" w:rsidRDefault="00E71049" w:rsidP="00E71049">
      <w:pPr>
        <w:pBdr>
          <w:top w:val="nil"/>
          <w:left w:val="nil"/>
          <w:bottom w:val="nil"/>
          <w:right w:val="nil"/>
          <w:between w:val="nil"/>
          <w:bar w:val="nil"/>
        </w:pBdr>
        <w:rPr>
          <w:rFonts w:ascii="Helvetica Neue" w:hAnsi="Helvetica Neue"/>
          <w:color w:val="000000" w:themeColor="text1"/>
          <w:lang w:val="en-US"/>
        </w:rPr>
      </w:pPr>
    </w:p>
    <w:p w14:paraId="2B9960B8" w14:textId="76ABB424" w:rsidR="00E71049" w:rsidRDefault="00E71049" w:rsidP="00E71049">
      <w:pPr>
        <w:pBdr>
          <w:top w:val="nil"/>
          <w:left w:val="nil"/>
          <w:bottom w:val="nil"/>
          <w:right w:val="nil"/>
          <w:between w:val="nil"/>
          <w:bar w:val="nil"/>
        </w:pBdr>
        <w:rPr>
          <w:rFonts w:ascii="Helvetica" w:eastAsia="Arial Unicode MS" w:hAnsi="Helvetica" w:cs="Helvetica"/>
          <w:color w:val="000000"/>
          <w:bdr w:val="nil"/>
          <w:lang w:val="en-US"/>
        </w:rPr>
      </w:pPr>
      <w:r w:rsidRPr="00E71049">
        <w:rPr>
          <w:rFonts w:ascii="Helvetica" w:eastAsia="Arial Unicode MS" w:hAnsi="Helvetica" w:cs="Helvetica"/>
          <w:b/>
          <w:color w:val="000000"/>
          <w:bdr w:val="nil"/>
          <w:lang w:val="en-US"/>
        </w:rPr>
        <w:t>2e)</w:t>
      </w:r>
      <w:r w:rsidR="00550215">
        <w:rPr>
          <w:rFonts w:ascii="Helvetica" w:eastAsia="Arial Unicode MS" w:hAnsi="Helvetica" w:cs="Helvetica"/>
          <w:b/>
          <w:color w:val="000000"/>
          <w:bdr w:val="nil"/>
          <w:lang w:val="en-US"/>
        </w:rPr>
        <w:t xml:space="preserve"> </w:t>
      </w:r>
      <w:r w:rsidR="00550215">
        <w:rPr>
          <w:rFonts w:ascii="Helvetica" w:eastAsia="Arial Unicode MS" w:hAnsi="Helvetica" w:cs="Helvetica"/>
          <w:color w:val="000000"/>
          <w:bdr w:val="nil"/>
          <w:lang w:val="en-US"/>
        </w:rPr>
        <w:t>Considering</w:t>
      </w:r>
      <w:r>
        <w:rPr>
          <w:rFonts w:ascii="Helvetica" w:eastAsia="Arial Unicode MS" w:hAnsi="Helvetica" w:cs="Helvetica"/>
          <w:color w:val="000000"/>
          <w:bdr w:val="nil"/>
          <w:lang w:val="en-US"/>
        </w:rPr>
        <w:t xml:space="preserve"> your answers in (</w:t>
      </w:r>
      <w:r>
        <w:rPr>
          <w:rFonts w:ascii="Helvetica" w:eastAsia="Arial Unicode MS" w:hAnsi="Helvetica" w:cs="Helvetica"/>
          <w:color w:val="000000"/>
          <w:bdr w:val="nil"/>
          <w:lang w:val="en-US"/>
        </w:rPr>
        <w:t>d</w:t>
      </w:r>
      <w:r>
        <w:rPr>
          <w:rFonts w:ascii="Helvetica" w:eastAsia="Arial Unicode MS" w:hAnsi="Helvetica" w:cs="Helvetica"/>
          <w:color w:val="000000"/>
          <w:bdr w:val="nil"/>
          <w:lang w:val="en-US"/>
        </w:rPr>
        <w:t xml:space="preserve">), </w:t>
      </w:r>
      <w:r w:rsidR="007E27A4">
        <w:rPr>
          <w:rFonts w:ascii="Helvetica" w:eastAsia="Arial Unicode MS" w:hAnsi="Helvetica" w:cs="Helvetica"/>
          <w:color w:val="000000"/>
          <w:bdr w:val="nil"/>
          <w:lang w:val="en-US"/>
        </w:rPr>
        <w:t xml:space="preserve">what do you think are the most important </w:t>
      </w:r>
      <w:r w:rsidR="00204F96">
        <w:rPr>
          <w:rFonts w:ascii="Helvetica" w:eastAsia="Arial Unicode MS" w:hAnsi="Helvetica" w:cs="Helvetica"/>
          <w:color w:val="000000"/>
          <w:bdr w:val="nil"/>
          <w:lang w:val="en-US"/>
        </w:rPr>
        <w:t>difference</w:t>
      </w:r>
      <w:r w:rsidR="007E27A4">
        <w:rPr>
          <w:rFonts w:ascii="Helvetica" w:eastAsia="Arial Unicode MS" w:hAnsi="Helvetica" w:cs="Helvetica"/>
          <w:color w:val="000000"/>
          <w:bdr w:val="nil"/>
          <w:lang w:val="en-US"/>
        </w:rPr>
        <w:t xml:space="preserve">(s) </w:t>
      </w:r>
      <w:r w:rsidR="00204F96">
        <w:rPr>
          <w:rFonts w:ascii="Helvetica" w:eastAsia="Arial Unicode MS" w:hAnsi="Helvetica" w:cs="Helvetica"/>
          <w:color w:val="000000"/>
          <w:bdr w:val="nil"/>
          <w:lang w:val="en-US"/>
        </w:rPr>
        <w:t>between these categories</w:t>
      </w:r>
      <w:r>
        <w:rPr>
          <w:rFonts w:ascii="Helvetica" w:eastAsia="Arial Unicode MS" w:hAnsi="Helvetica" w:cs="Helvetica"/>
          <w:color w:val="000000"/>
          <w:bdr w:val="nil"/>
          <w:lang w:val="en-US"/>
        </w:rPr>
        <w:t xml:space="preserve"> </w:t>
      </w:r>
      <w:r w:rsidR="00204F96">
        <w:rPr>
          <w:rFonts w:ascii="Helvetica" w:eastAsia="Arial Unicode MS" w:hAnsi="Helvetica" w:cs="Helvetica"/>
          <w:color w:val="000000"/>
          <w:bdr w:val="nil"/>
          <w:lang w:val="en-US"/>
        </w:rPr>
        <w:t>in terms of how you might expect content-based recommender systems to perform</w:t>
      </w:r>
      <w:r w:rsidR="007E27A4">
        <w:rPr>
          <w:rFonts w:ascii="Helvetica" w:eastAsia="Arial Unicode MS" w:hAnsi="Helvetica" w:cs="Helvetica"/>
          <w:color w:val="000000"/>
          <w:bdr w:val="nil"/>
          <w:lang w:val="en-US"/>
        </w:rPr>
        <w:t>?</w:t>
      </w:r>
      <w:r w:rsidR="00204F96">
        <w:rPr>
          <w:rFonts w:ascii="Helvetica" w:eastAsia="Arial Unicode MS" w:hAnsi="Helvetica" w:cs="Helvetica"/>
          <w:color w:val="000000"/>
          <w:bdr w:val="nil"/>
          <w:lang w:val="en-US"/>
        </w:rPr>
        <w:t xml:space="preserve"> </w:t>
      </w:r>
      <w:r w:rsidR="00833975">
        <w:rPr>
          <w:rFonts w:ascii="Helvetica" w:eastAsia="Arial Unicode MS" w:hAnsi="Helvetica" w:cs="Helvetica"/>
          <w:color w:val="000000"/>
          <w:bdr w:val="nil"/>
          <w:lang w:val="en-US"/>
        </w:rPr>
        <w:t>(</w:t>
      </w:r>
      <w:r>
        <w:rPr>
          <w:rFonts w:ascii="Helvetica" w:eastAsia="Arial Unicode MS" w:hAnsi="Helvetica" w:cs="Helvetica"/>
          <w:color w:val="000000"/>
          <w:bdr w:val="nil"/>
          <w:lang w:val="en-US"/>
        </w:rPr>
        <w:t>This is a</w:t>
      </w:r>
      <w:r w:rsidR="00833975">
        <w:rPr>
          <w:rFonts w:ascii="Helvetica" w:eastAsia="Arial Unicode MS" w:hAnsi="Helvetica" w:cs="Helvetica"/>
          <w:color w:val="000000"/>
          <w:bdr w:val="nil"/>
          <w:lang w:val="en-US"/>
        </w:rPr>
        <w:t xml:space="preserve">n </w:t>
      </w:r>
      <w:r>
        <w:rPr>
          <w:rFonts w:ascii="Helvetica" w:eastAsia="Arial Unicode MS" w:hAnsi="Helvetica" w:cs="Helvetica"/>
          <w:color w:val="000000"/>
          <w:bdr w:val="nil"/>
          <w:lang w:val="en-US"/>
        </w:rPr>
        <w:t>open questio</w:t>
      </w:r>
      <w:r w:rsidR="007E27A4">
        <w:rPr>
          <w:rFonts w:ascii="Helvetica" w:eastAsia="Arial Unicode MS" w:hAnsi="Helvetica" w:cs="Helvetica"/>
          <w:color w:val="000000"/>
          <w:bdr w:val="nil"/>
          <w:lang w:val="en-US"/>
        </w:rPr>
        <w:t>n</w:t>
      </w:r>
      <w:r w:rsidR="00833975">
        <w:rPr>
          <w:rFonts w:ascii="Helvetica" w:eastAsia="Arial Unicode MS" w:hAnsi="Helvetica" w:cs="Helvetica"/>
          <w:color w:val="000000"/>
          <w:bdr w:val="nil"/>
          <w:lang w:val="en-US"/>
        </w:rPr>
        <w:t>).</w:t>
      </w:r>
    </w:p>
    <w:p w14:paraId="6C136605" w14:textId="3F3DB4B1" w:rsidR="00E71049" w:rsidRDefault="00E71049" w:rsidP="00E71049">
      <w:pPr>
        <w:pBdr>
          <w:top w:val="nil"/>
          <w:left w:val="nil"/>
          <w:bottom w:val="nil"/>
          <w:right w:val="nil"/>
          <w:between w:val="nil"/>
          <w:bar w:val="nil"/>
        </w:pBdr>
        <w:rPr>
          <w:rFonts w:ascii="Helvetica Neue" w:hAnsi="Helvetica Neue"/>
          <w:color w:val="000000" w:themeColor="text1"/>
          <w:lang w:val="en-US"/>
        </w:rPr>
      </w:pPr>
    </w:p>
    <w:p w14:paraId="3D49D347" w14:textId="19626F86" w:rsidR="00E71049" w:rsidRDefault="00E71049" w:rsidP="00E71049">
      <w:pPr>
        <w:pBdr>
          <w:top w:val="nil"/>
          <w:left w:val="nil"/>
          <w:bottom w:val="nil"/>
          <w:right w:val="nil"/>
          <w:between w:val="nil"/>
          <w:bar w:val="nil"/>
        </w:pBdr>
        <w:rPr>
          <w:rFonts w:ascii="Helvetica" w:eastAsia="Arial Unicode MS" w:hAnsi="Helvetica" w:cs="Helvetica"/>
          <w:color w:val="00B050"/>
          <w:bdr w:val="nil"/>
          <w:lang w:val="en-US"/>
        </w:rPr>
      </w:pPr>
    </w:p>
    <w:p w14:paraId="705D227F" w14:textId="40015288" w:rsidR="008532AA" w:rsidRDefault="008532AA" w:rsidP="00E71049">
      <w:pPr>
        <w:pBdr>
          <w:top w:val="nil"/>
          <w:left w:val="nil"/>
          <w:bottom w:val="nil"/>
          <w:right w:val="nil"/>
          <w:between w:val="nil"/>
          <w:bar w:val="nil"/>
        </w:pBdr>
        <w:rPr>
          <w:rFonts w:ascii="Helvetica Neue" w:hAnsi="Helvetica Neue"/>
          <w:color w:val="00B050"/>
          <w:lang w:val="en-US"/>
        </w:rPr>
      </w:pPr>
    </w:p>
    <w:p w14:paraId="0DC7F092" w14:textId="77777777" w:rsidR="008532AA" w:rsidRPr="00E71049" w:rsidRDefault="008532AA" w:rsidP="00E71049">
      <w:pPr>
        <w:pBdr>
          <w:top w:val="nil"/>
          <w:left w:val="nil"/>
          <w:bottom w:val="nil"/>
          <w:right w:val="nil"/>
          <w:between w:val="nil"/>
          <w:bar w:val="nil"/>
        </w:pBdr>
        <w:rPr>
          <w:rFonts w:ascii="Helvetica Neue" w:hAnsi="Helvetica Neue"/>
          <w:color w:val="00B050"/>
          <w:lang w:val="en-US"/>
        </w:rPr>
      </w:pPr>
    </w:p>
    <w:sectPr w:rsidR="008532AA" w:rsidRPr="00E71049" w:rsidSect="00C54F08">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3D8B7" w14:textId="77777777" w:rsidR="00C83075" w:rsidRDefault="00C83075">
      <w:r>
        <w:separator/>
      </w:r>
    </w:p>
  </w:endnote>
  <w:endnote w:type="continuationSeparator" w:id="0">
    <w:p w14:paraId="4E05381C" w14:textId="77777777" w:rsidR="00C83075" w:rsidRDefault="00C83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w Cen MT">
    <w:panose1 w:val="020B0602020104020603"/>
    <w:charset w:val="4D"/>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0911B" w14:textId="77777777" w:rsidR="004A7988" w:rsidRDefault="004A79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7DF27" w14:textId="77777777" w:rsidR="004A7988" w:rsidRDefault="004A79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591B0" w14:textId="77777777" w:rsidR="004A7988" w:rsidRDefault="004A79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B0A5B" w14:textId="77777777" w:rsidR="00C83075" w:rsidRDefault="00C83075">
      <w:r>
        <w:separator/>
      </w:r>
    </w:p>
  </w:footnote>
  <w:footnote w:type="continuationSeparator" w:id="0">
    <w:p w14:paraId="4CC577C3" w14:textId="77777777" w:rsidR="00C83075" w:rsidRDefault="00C83075">
      <w:r>
        <w:continuationSeparator/>
      </w:r>
    </w:p>
  </w:footnote>
  <w:footnote w:id="1">
    <w:p w14:paraId="1A369486" w14:textId="7199EAA6" w:rsidR="00243DC3" w:rsidRPr="00243DC3" w:rsidRDefault="00342194">
      <w:pPr>
        <w:pStyle w:val="FootnoteText"/>
      </w:pPr>
      <w:r>
        <w:rPr>
          <w:rStyle w:val="FootnoteReference"/>
        </w:rPr>
        <w:footnoteRef/>
      </w:r>
      <w:r>
        <w:t xml:space="preserve"> </w:t>
      </w:r>
      <w:hyperlink r:id="rId1" w:history="1">
        <w:r w:rsidR="00243DC3" w:rsidRPr="0044104B">
          <w:rPr>
            <w:rStyle w:val="Hyperlink"/>
          </w:rPr>
          <w:t>https://www.who.int/news-room/fact-sheets/detail/cardiovascular-diseases-(cvds)</w:t>
        </w:r>
      </w:hyperlink>
      <w:r w:rsidR="00243DC3">
        <w:t xml:space="preserve"> </w:t>
      </w:r>
    </w:p>
  </w:footnote>
  <w:footnote w:id="2">
    <w:p w14:paraId="4BE45B5A" w14:textId="5DA74301" w:rsidR="00243DC3" w:rsidRPr="00243DC3" w:rsidRDefault="00243DC3">
      <w:pPr>
        <w:pStyle w:val="FootnoteText"/>
        <w:rPr>
          <w:lang w:val="en-US"/>
        </w:rPr>
      </w:pPr>
      <w:r>
        <w:rPr>
          <w:rStyle w:val="FootnoteReference"/>
        </w:rPr>
        <w:footnoteRef/>
      </w:r>
      <w:r>
        <w:t xml:space="preserve"> </w:t>
      </w:r>
      <w:hyperlink r:id="rId2" w:history="1">
        <w:r w:rsidRPr="00243DC3">
          <w:rPr>
            <w:rStyle w:val="Hyperlink"/>
          </w:rPr>
          <w:t>https://www.kaggle.com/datasets/fedesoriano/heart-failure-prediction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9A86" w14:textId="77777777" w:rsidR="000E5748" w:rsidRDefault="000E57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A47" w14:textId="77777777" w:rsidR="000E5748" w:rsidRDefault="000E57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D11AB" w14:textId="77777777" w:rsidR="000E5748" w:rsidRDefault="000E57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A6606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1D6FA4"/>
    <w:multiLevelType w:val="hybridMultilevel"/>
    <w:tmpl w:val="788AD746"/>
    <w:lvl w:ilvl="0" w:tplc="22266E30">
      <w:numFmt w:val="bullet"/>
      <w:lvlText w:val="-"/>
      <w:lvlJc w:val="left"/>
      <w:pPr>
        <w:ind w:left="720" w:hanging="360"/>
      </w:pPr>
      <w:rPr>
        <w:rFonts w:ascii="Helvetica Neue" w:eastAsia="Times New Roman" w:hAnsi="Helvetica Neu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5D481F"/>
    <w:multiLevelType w:val="hybridMultilevel"/>
    <w:tmpl w:val="CCC67C70"/>
    <w:lvl w:ilvl="0" w:tplc="ACEA0DCC">
      <w:numFmt w:val="bullet"/>
      <w:lvlText w:val="-"/>
      <w:lvlJc w:val="left"/>
      <w:pPr>
        <w:ind w:left="720" w:hanging="360"/>
      </w:pPr>
      <w:rPr>
        <w:rFonts w:ascii="Helvetica Neue" w:eastAsia="Arial Unicode MS" w:hAnsi="Helvetica Neue" w:cs="Helvetica Neue"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C1798"/>
    <w:multiLevelType w:val="multilevel"/>
    <w:tmpl w:val="CC30CEB8"/>
    <w:numStyleLink w:val="Numbered"/>
  </w:abstractNum>
  <w:abstractNum w:abstractNumId="7" w15:restartNumberingAfterBreak="0">
    <w:nsid w:val="1121504C"/>
    <w:multiLevelType w:val="hybridMultilevel"/>
    <w:tmpl w:val="8824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826E0B"/>
    <w:multiLevelType w:val="hybridMultilevel"/>
    <w:tmpl w:val="D250EEF0"/>
    <w:lvl w:ilvl="0" w:tplc="66A419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C54EE"/>
    <w:multiLevelType w:val="hybridMultilevel"/>
    <w:tmpl w:val="E98E8AA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8FC2D78"/>
    <w:multiLevelType w:val="hybridMultilevel"/>
    <w:tmpl w:val="411E9164"/>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2A4C41"/>
    <w:multiLevelType w:val="hybridMultilevel"/>
    <w:tmpl w:val="04A48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CD5DB7"/>
    <w:multiLevelType w:val="hybridMultilevel"/>
    <w:tmpl w:val="F3C09B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1FED7B84"/>
    <w:multiLevelType w:val="hybridMultilevel"/>
    <w:tmpl w:val="59EE7360"/>
    <w:lvl w:ilvl="0" w:tplc="A26452EC">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76338C"/>
    <w:multiLevelType w:val="hybridMultilevel"/>
    <w:tmpl w:val="8E88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778AF"/>
    <w:multiLevelType w:val="hybridMultilevel"/>
    <w:tmpl w:val="DF626388"/>
    <w:numStyleLink w:val="Dash"/>
  </w:abstractNum>
  <w:abstractNum w:abstractNumId="16" w15:restartNumberingAfterBreak="0">
    <w:nsid w:val="2A8F7323"/>
    <w:multiLevelType w:val="hybridMultilevel"/>
    <w:tmpl w:val="D122BA74"/>
    <w:lvl w:ilvl="0" w:tplc="ACC4571A">
      <w:numFmt w:val="bullet"/>
      <w:lvlText w:val="-"/>
      <w:lvlJc w:val="left"/>
      <w:pPr>
        <w:ind w:left="720" w:hanging="360"/>
      </w:pPr>
      <w:rPr>
        <w:rFonts w:ascii="Helvetica Neue" w:eastAsia="Arial Unicode MS" w:hAnsi="Helvetica Neue" w:cs="Helvetica Neue"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911568"/>
    <w:multiLevelType w:val="hybridMultilevel"/>
    <w:tmpl w:val="6B62265A"/>
    <w:lvl w:ilvl="0" w:tplc="623297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194B16"/>
    <w:multiLevelType w:val="hybridMultilevel"/>
    <w:tmpl w:val="BBF2C2DE"/>
    <w:lvl w:ilvl="0" w:tplc="42B2FC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162E1E"/>
    <w:multiLevelType w:val="hybridMultilevel"/>
    <w:tmpl w:val="41E2FB2C"/>
    <w:lvl w:ilvl="0" w:tplc="52A27432">
      <w:start w:val="1"/>
      <w:numFmt w:val="lowerLetter"/>
      <w:lvlText w:val="(%1)"/>
      <w:lvlJc w:val="left"/>
      <w:pPr>
        <w:ind w:left="720" w:hanging="360"/>
      </w:pPr>
      <w:rPr>
        <w:rFonts w:ascii="Helvetica Neue" w:eastAsia="Arial Unicode MS" w:hAnsi="Helvetica Neue" w:cs="Helvetica"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EF1A5F"/>
    <w:multiLevelType w:val="hybridMultilevel"/>
    <w:tmpl w:val="DF626388"/>
    <w:styleLink w:val="Dash"/>
    <w:lvl w:ilvl="0" w:tplc="B7826CF4">
      <w:start w:val="1"/>
      <w:numFmt w:val="bullet"/>
      <w:lvlText w:val="⁃"/>
      <w:lvlJc w:val="left"/>
      <w:pPr>
        <w:ind w:left="51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1" w:tplc="46AE060C">
      <w:start w:val="1"/>
      <w:numFmt w:val="bullet"/>
      <w:lvlText w:val="⁃"/>
      <w:lvlJc w:val="left"/>
      <w:pPr>
        <w:ind w:left="69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2" w:tplc="3716CA6A">
      <w:start w:val="1"/>
      <w:numFmt w:val="bullet"/>
      <w:lvlText w:val="⁃"/>
      <w:lvlJc w:val="left"/>
      <w:pPr>
        <w:ind w:left="87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3" w:tplc="EC1818AE">
      <w:start w:val="1"/>
      <w:numFmt w:val="bullet"/>
      <w:lvlText w:val="⁃"/>
      <w:lvlJc w:val="left"/>
      <w:pPr>
        <w:ind w:left="105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4" w:tplc="13A03068">
      <w:start w:val="1"/>
      <w:numFmt w:val="bullet"/>
      <w:lvlText w:val="⁃"/>
      <w:lvlJc w:val="left"/>
      <w:pPr>
        <w:ind w:left="123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5" w:tplc="671AB714">
      <w:start w:val="1"/>
      <w:numFmt w:val="bullet"/>
      <w:lvlText w:val="⁃"/>
      <w:lvlJc w:val="left"/>
      <w:pPr>
        <w:ind w:left="141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6" w:tplc="154074E8">
      <w:start w:val="1"/>
      <w:numFmt w:val="bullet"/>
      <w:lvlText w:val="⁃"/>
      <w:lvlJc w:val="left"/>
      <w:pPr>
        <w:ind w:left="159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7" w:tplc="8CAE9072">
      <w:start w:val="1"/>
      <w:numFmt w:val="bullet"/>
      <w:lvlText w:val="⁃"/>
      <w:lvlJc w:val="left"/>
      <w:pPr>
        <w:ind w:left="177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8" w:tplc="EFF8942E">
      <w:start w:val="1"/>
      <w:numFmt w:val="bullet"/>
      <w:lvlText w:val="⁃"/>
      <w:lvlJc w:val="left"/>
      <w:pPr>
        <w:ind w:left="195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abstractNum>
  <w:abstractNum w:abstractNumId="21" w15:restartNumberingAfterBreak="0">
    <w:nsid w:val="3A8D050D"/>
    <w:multiLevelType w:val="hybridMultilevel"/>
    <w:tmpl w:val="E98E8AA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3EC1215E"/>
    <w:multiLevelType w:val="hybridMultilevel"/>
    <w:tmpl w:val="8B224376"/>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8D536C"/>
    <w:multiLevelType w:val="hybridMultilevel"/>
    <w:tmpl w:val="C1F6AE3A"/>
    <w:lvl w:ilvl="0" w:tplc="8596518E">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9F43EE"/>
    <w:multiLevelType w:val="hybridMultilevel"/>
    <w:tmpl w:val="69426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BF534F"/>
    <w:multiLevelType w:val="hybridMultilevel"/>
    <w:tmpl w:val="835A9FE0"/>
    <w:lvl w:ilvl="0" w:tplc="F3D0105E">
      <w:start w:val="1"/>
      <w:numFmt w:val="lowerLetter"/>
      <w:lvlText w:val="(%1)"/>
      <w:lvlJc w:val="left"/>
      <w:pPr>
        <w:ind w:left="720" w:hanging="360"/>
      </w:pPr>
      <w:rPr>
        <w:rFonts w:hint="default"/>
        <w:b w:val="0"/>
        <w:lang w:val="en-SG"/>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9E3756"/>
    <w:multiLevelType w:val="hybridMultilevel"/>
    <w:tmpl w:val="466051A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9522367"/>
    <w:multiLevelType w:val="hybridMultilevel"/>
    <w:tmpl w:val="E300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B01775"/>
    <w:multiLevelType w:val="hybridMultilevel"/>
    <w:tmpl w:val="ABBE4AF0"/>
    <w:lvl w:ilvl="0" w:tplc="22266E30">
      <w:numFmt w:val="bullet"/>
      <w:lvlText w:val="-"/>
      <w:lvlJc w:val="left"/>
      <w:pPr>
        <w:ind w:left="720" w:hanging="360"/>
      </w:pPr>
      <w:rPr>
        <w:rFonts w:ascii="Helvetica Neue" w:eastAsia="Times New Roman" w:hAnsi="Helvetica Neu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30F81"/>
    <w:multiLevelType w:val="multilevel"/>
    <w:tmpl w:val="01B2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75599F"/>
    <w:multiLevelType w:val="hybridMultilevel"/>
    <w:tmpl w:val="EDD46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BD79A6"/>
    <w:multiLevelType w:val="hybridMultilevel"/>
    <w:tmpl w:val="14DC7F4C"/>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DF71D7"/>
    <w:multiLevelType w:val="hybridMultilevel"/>
    <w:tmpl w:val="C1FC670E"/>
    <w:lvl w:ilvl="0" w:tplc="FBFED3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902EFD"/>
    <w:multiLevelType w:val="hybridMultilevel"/>
    <w:tmpl w:val="DFC05E78"/>
    <w:lvl w:ilvl="0" w:tplc="324279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FF6C2C"/>
    <w:multiLevelType w:val="hybridMultilevel"/>
    <w:tmpl w:val="14DC7F4C"/>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9368D7"/>
    <w:multiLevelType w:val="hybridMultilevel"/>
    <w:tmpl w:val="A378D666"/>
    <w:lvl w:ilvl="0" w:tplc="BCC20CBA">
      <w:start w:val="1"/>
      <w:numFmt w:val="bullet"/>
      <w:lvlText w:val=" "/>
      <w:lvlJc w:val="left"/>
      <w:pPr>
        <w:tabs>
          <w:tab w:val="num" w:pos="720"/>
        </w:tabs>
        <w:ind w:left="720" w:hanging="360"/>
      </w:pPr>
      <w:rPr>
        <w:rFonts w:ascii="Tw Cen MT" w:hAnsi="Tw Cen MT" w:hint="default"/>
      </w:rPr>
    </w:lvl>
    <w:lvl w:ilvl="1" w:tplc="799CF382" w:tentative="1">
      <w:start w:val="1"/>
      <w:numFmt w:val="bullet"/>
      <w:lvlText w:val=" "/>
      <w:lvlJc w:val="left"/>
      <w:pPr>
        <w:tabs>
          <w:tab w:val="num" w:pos="1440"/>
        </w:tabs>
        <w:ind w:left="1440" w:hanging="360"/>
      </w:pPr>
      <w:rPr>
        <w:rFonts w:ascii="Tw Cen MT" w:hAnsi="Tw Cen MT" w:hint="default"/>
      </w:rPr>
    </w:lvl>
    <w:lvl w:ilvl="2" w:tplc="5B8675D2" w:tentative="1">
      <w:start w:val="1"/>
      <w:numFmt w:val="bullet"/>
      <w:lvlText w:val=" "/>
      <w:lvlJc w:val="left"/>
      <w:pPr>
        <w:tabs>
          <w:tab w:val="num" w:pos="2160"/>
        </w:tabs>
        <w:ind w:left="2160" w:hanging="360"/>
      </w:pPr>
      <w:rPr>
        <w:rFonts w:ascii="Tw Cen MT" w:hAnsi="Tw Cen MT" w:hint="default"/>
      </w:rPr>
    </w:lvl>
    <w:lvl w:ilvl="3" w:tplc="9A5E9356" w:tentative="1">
      <w:start w:val="1"/>
      <w:numFmt w:val="bullet"/>
      <w:lvlText w:val=" "/>
      <w:lvlJc w:val="left"/>
      <w:pPr>
        <w:tabs>
          <w:tab w:val="num" w:pos="2880"/>
        </w:tabs>
        <w:ind w:left="2880" w:hanging="360"/>
      </w:pPr>
      <w:rPr>
        <w:rFonts w:ascii="Tw Cen MT" w:hAnsi="Tw Cen MT" w:hint="default"/>
      </w:rPr>
    </w:lvl>
    <w:lvl w:ilvl="4" w:tplc="BB66F20C" w:tentative="1">
      <w:start w:val="1"/>
      <w:numFmt w:val="bullet"/>
      <w:lvlText w:val=" "/>
      <w:lvlJc w:val="left"/>
      <w:pPr>
        <w:tabs>
          <w:tab w:val="num" w:pos="3600"/>
        </w:tabs>
        <w:ind w:left="3600" w:hanging="360"/>
      </w:pPr>
      <w:rPr>
        <w:rFonts w:ascii="Tw Cen MT" w:hAnsi="Tw Cen MT" w:hint="default"/>
      </w:rPr>
    </w:lvl>
    <w:lvl w:ilvl="5" w:tplc="70947E56" w:tentative="1">
      <w:start w:val="1"/>
      <w:numFmt w:val="bullet"/>
      <w:lvlText w:val=" "/>
      <w:lvlJc w:val="left"/>
      <w:pPr>
        <w:tabs>
          <w:tab w:val="num" w:pos="4320"/>
        </w:tabs>
        <w:ind w:left="4320" w:hanging="360"/>
      </w:pPr>
      <w:rPr>
        <w:rFonts w:ascii="Tw Cen MT" w:hAnsi="Tw Cen MT" w:hint="default"/>
      </w:rPr>
    </w:lvl>
    <w:lvl w:ilvl="6" w:tplc="0882B214" w:tentative="1">
      <w:start w:val="1"/>
      <w:numFmt w:val="bullet"/>
      <w:lvlText w:val=" "/>
      <w:lvlJc w:val="left"/>
      <w:pPr>
        <w:tabs>
          <w:tab w:val="num" w:pos="5040"/>
        </w:tabs>
        <w:ind w:left="5040" w:hanging="360"/>
      </w:pPr>
      <w:rPr>
        <w:rFonts w:ascii="Tw Cen MT" w:hAnsi="Tw Cen MT" w:hint="default"/>
      </w:rPr>
    </w:lvl>
    <w:lvl w:ilvl="7" w:tplc="2550BDF4" w:tentative="1">
      <w:start w:val="1"/>
      <w:numFmt w:val="bullet"/>
      <w:lvlText w:val=" "/>
      <w:lvlJc w:val="left"/>
      <w:pPr>
        <w:tabs>
          <w:tab w:val="num" w:pos="5760"/>
        </w:tabs>
        <w:ind w:left="5760" w:hanging="360"/>
      </w:pPr>
      <w:rPr>
        <w:rFonts w:ascii="Tw Cen MT" w:hAnsi="Tw Cen MT" w:hint="default"/>
      </w:rPr>
    </w:lvl>
    <w:lvl w:ilvl="8" w:tplc="C1F2F724" w:tentative="1">
      <w:start w:val="1"/>
      <w:numFmt w:val="bullet"/>
      <w:lvlText w:val=" "/>
      <w:lvlJc w:val="left"/>
      <w:pPr>
        <w:tabs>
          <w:tab w:val="num" w:pos="6480"/>
        </w:tabs>
        <w:ind w:left="6480" w:hanging="360"/>
      </w:pPr>
      <w:rPr>
        <w:rFonts w:ascii="Tw Cen MT" w:hAnsi="Tw Cen MT" w:hint="default"/>
      </w:rPr>
    </w:lvl>
  </w:abstractNum>
  <w:abstractNum w:abstractNumId="36" w15:restartNumberingAfterBreak="0">
    <w:nsid w:val="616F23A9"/>
    <w:multiLevelType w:val="hybridMultilevel"/>
    <w:tmpl w:val="D23AB36E"/>
    <w:lvl w:ilvl="0" w:tplc="ACC4571A">
      <w:numFmt w:val="bullet"/>
      <w:lvlText w:val="-"/>
      <w:lvlJc w:val="left"/>
      <w:pPr>
        <w:ind w:left="720" w:hanging="360"/>
      </w:pPr>
      <w:rPr>
        <w:rFonts w:ascii="Helvetica Neue" w:eastAsia="Arial Unicode MS" w:hAnsi="Helvetica Neue" w:cs="Helvetica Neue"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873D2D"/>
    <w:multiLevelType w:val="hybridMultilevel"/>
    <w:tmpl w:val="36DC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2665B8"/>
    <w:multiLevelType w:val="hybridMultilevel"/>
    <w:tmpl w:val="22E64EEC"/>
    <w:lvl w:ilvl="0" w:tplc="03F07998">
      <w:numFmt w:val="bullet"/>
      <w:lvlText w:val="•"/>
      <w:lvlJc w:val="left"/>
      <w:pPr>
        <w:ind w:left="720" w:hanging="360"/>
      </w:pPr>
      <w:rPr>
        <w:rFonts w:ascii="Helvetica" w:eastAsia="Arial Unicode MS"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6676FD"/>
    <w:multiLevelType w:val="multilevel"/>
    <w:tmpl w:val="CC30CEB8"/>
    <w:styleLink w:val="Numbered"/>
    <w:lvl w:ilvl="0">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78437DF7"/>
    <w:multiLevelType w:val="multilevel"/>
    <w:tmpl w:val="A052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CE5FBD"/>
    <w:multiLevelType w:val="hybridMultilevel"/>
    <w:tmpl w:val="E98E8AA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20"/>
  </w:num>
  <w:num w:numId="2">
    <w:abstractNumId w:val="15"/>
  </w:num>
  <w:num w:numId="3">
    <w:abstractNumId w:val="15"/>
    <w:lvlOverride w:ilvl="0">
      <w:lvl w:ilvl="0" w:tplc="B6C8C880">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863298F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tplc="B1603388">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76B6AAA0">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tplc="30E63B22">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D1CE431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tplc="534026B0">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6FCA259C">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tplc="1B68E750">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abstractNumId w:val="39"/>
  </w:num>
  <w:num w:numId="5">
    <w:abstractNumId w:val="6"/>
  </w:num>
  <w:num w:numId="6">
    <w:abstractNumId w:val="18"/>
  </w:num>
  <w:num w:numId="7">
    <w:abstractNumId w:val="17"/>
  </w:num>
  <w:num w:numId="8">
    <w:abstractNumId w:val="26"/>
  </w:num>
  <w:num w:numId="9">
    <w:abstractNumId w:val="37"/>
  </w:num>
  <w:num w:numId="10">
    <w:abstractNumId w:val="1"/>
  </w:num>
  <w:num w:numId="11">
    <w:abstractNumId w:val="2"/>
  </w:num>
  <w:num w:numId="12">
    <w:abstractNumId w:val="3"/>
  </w:num>
  <w:num w:numId="13">
    <w:abstractNumId w:val="11"/>
  </w:num>
  <w:num w:numId="14">
    <w:abstractNumId w:val="12"/>
  </w:num>
  <w:num w:numId="15">
    <w:abstractNumId w:val="27"/>
  </w:num>
  <w:num w:numId="16">
    <w:abstractNumId w:val="36"/>
  </w:num>
  <w:num w:numId="17">
    <w:abstractNumId w:val="9"/>
  </w:num>
  <w:num w:numId="18">
    <w:abstractNumId w:val="41"/>
  </w:num>
  <w:num w:numId="19">
    <w:abstractNumId w:val="7"/>
  </w:num>
  <w:num w:numId="20">
    <w:abstractNumId w:val="40"/>
  </w:num>
  <w:num w:numId="21">
    <w:abstractNumId w:val="29"/>
  </w:num>
  <w:num w:numId="22">
    <w:abstractNumId w:val="21"/>
  </w:num>
  <w:num w:numId="23">
    <w:abstractNumId w:val="16"/>
  </w:num>
  <w:num w:numId="24">
    <w:abstractNumId w:val="0"/>
  </w:num>
  <w:num w:numId="25">
    <w:abstractNumId w:val="5"/>
  </w:num>
  <w:num w:numId="26">
    <w:abstractNumId w:val="24"/>
  </w:num>
  <w:num w:numId="27">
    <w:abstractNumId w:val="30"/>
  </w:num>
  <w:num w:numId="28">
    <w:abstractNumId w:val="25"/>
  </w:num>
  <w:num w:numId="29">
    <w:abstractNumId w:val="33"/>
  </w:num>
  <w:num w:numId="30">
    <w:abstractNumId w:val="32"/>
  </w:num>
  <w:num w:numId="31">
    <w:abstractNumId w:val="8"/>
  </w:num>
  <w:num w:numId="32">
    <w:abstractNumId w:val="35"/>
  </w:num>
  <w:num w:numId="33">
    <w:abstractNumId w:val="19"/>
  </w:num>
  <w:num w:numId="34">
    <w:abstractNumId w:val="23"/>
  </w:num>
  <w:num w:numId="35">
    <w:abstractNumId w:val="13"/>
  </w:num>
  <w:num w:numId="36">
    <w:abstractNumId w:val="14"/>
  </w:num>
  <w:num w:numId="37">
    <w:abstractNumId w:val="38"/>
  </w:num>
  <w:num w:numId="38">
    <w:abstractNumId w:val="22"/>
  </w:num>
  <w:num w:numId="39">
    <w:abstractNumId w:val="10"/>
  </w:num>
  <w:num w:numId="40">
    <w:abstractNumId w:val="31"/>
  </w:num>
  <w:num w:numId="41">
    <w:abstractNumId w:val="34"/>
  </w:num>
  <w:num w:numId="42">
    <w:abstractNumId w:val="28"/>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BA3"/>
    <w:rsid w:val="0001212E"/>
    <w:rsid w:val="00025FDD"/>
    <w:rsid w:val="000266EB"/>
    <w:rsid w:val="00026939"/>
    <w:rsid w:val="00032AEB"/>
    <w:rsid w:val="00043562"/>
    <w:rsid w:val="00052CA5"/>
    <w:rsid w:val="0006440E"/>
    <w:rsid w:val="000646E3"/>
    <w:rsid w:val="00067792"/>
    <w:rsid w:val="00067A6C"/>
    <w:rsid w:val="000765AC"/>
    <w:rsid w:val="000A218D"/>
    <w:rsid w:val="000A66C9"/>
    <w:rsid w:val="000B3E28"/>
    <w:rsid w:val="000C55AF"/>
    <w:rsid w:val="000D7E62"/>
    <w:rsid w:val="000E2773"/>
    <w:rsid w:val="000E461A"/>
    <w:rsid w:val="000E490B"/>
    <w:rsid w:val="000E5748"/>
    <w:rsid w:val="000E66D3"/>
    <w:rsid w:val="000F2BE2"/>
    <w:rsid w:val="0010795C"/>
    <w:rsid w:val="00112DEC"/>
    <w:rsid w:val="0013767A"/>
    <w:rsid w:val="001437F9"/>
    <w:rsid w:val="0014595F"/>
    <w:rsid w:val="001600EE"/>
    <w:rsid w:val="001613C0"/>
    <w:rsid w:val="00163C8E"/>
    <w:rsid w:val="00164E3C"/>
    <w:rsid w:val="00171F9F"/>
    <w:rsid w:val="0018169E"/>
    <w:rsid w:val="00182BA2"/>
    <w:rsid w:val="00187D23"/>
    <w:rsid w:val="001C1A41"/>
    <w:rsid w:val="001C583B"/>
    <w:rsid w:val="001C70A3"/>
    <w:rsid w:val="001D7029"/>
    <w:rsid w:val="001E64F6"/>
    <w:rsid w:val="00201EB8"/>
    <w:rsid w:val="00204F96"/>
    <w:rsid w:val="002112A8"/>
    <w:rsid w:val="00222341"/>
    <w:rsid w:val="002367C2"/>
    <w:rsid w:val="00240E4F"/>
    <w:rsid w:val="0024287E"/>
    <w:rsid w:val="00243DC3"/>
    <w:rsid w:val="00247B33"/>
    <w:rsid w:val="00257202"/>
    <w:rsid w:val="00260AB3"/>
    <w:rsid w:val="00263D51"/>
    <w:rsid w:val="0027323C"/>
    <w:rsid w:val="0028203B"/>
    <w:rsid w:val="00283BAB"/>
    <w:rsid w:val="00283EB4"/>
    <w:rsid w:val="00294C0F"/>
    <w:rsid w:val="00297F06"/>
    <w:rsid w:val="002A131C"/>
    <w:rsid w:val="002A35D1"/>
    <w:rsid w:val="002C05DA"/>
    <w:rsid w:val="002C25AE"/>
    <w:rsid w:val="002C6DCC"/>
    <w:rsid w:val="002C734E"/>
    <w:rsid w:val="002D1C31"/>
    <w:rsid w:val="002D4BD6"/>
    <w:rsid w:val="002E023F"/>
    <w:rsid w:val="002E144E"/>
    <w:rsid w:val="002E1996"/>
    <w:rsid w:val="002E7DBB"/>
    <w:rsid w:val="002F3EB7"/>
    <w:rsid w:val="00316867"/>
    <w:rsid w:val="0032040C"/>
    <w:rsid w:val="003204B5"/>
    <w:rsid w:val="00336171"/>
    <w:rsid w:val="003371A1"/>
    <w:rsid w:val="00342194"/>
    <w:rsid w:val="00365102"/>
    <w:rsid w:val="00372A57"/>
    <w:rsid w:val="00372E54"/>
    <w:rsid w:val="00380E96"/>
    <w:rsid w:val="00386536"/>
    <w:rsid w:val="00386CB4"/>
    <w:rsid w:val="00387EC7"/>
    <w:rsid w:val="003943C9"/>
    <w:rsid w:val="003944CB"/>
    <w:rsid w:val="003A08B0"/>
    <w:rsid w:val="003A635F"/>
    <w:rsid w:val="003B52CA"/>
    <w:rsid w:val="003B55AA"/>
    <w:rsid w:val="003B7768"/>
    <w:rsid w:val="003C1766"/>
    <w:rsid w:val="003D0C9D"/>
    <w:rsid w:val="003D3448"/>
    <w:rsid w:val="003D5363"/>
    <w:rsid w:val="003E0129"/>
    <w:rsid w:val="003E1BE7"/>
    <w:rsid w:val="003E330A"/>
    <w:rsid w:val="00400593"/>
    <w:rsid w:val="00411214"/>
    <w:rsid w:val="004149F8"/>
    <w:rsid w:val="00417DA5"/>
    <w:rsid w:val="00421FFB"/>
    <w:rsid w:val="00422919"/>
    <w:rsid w:val="00422D17"/>
    <w:rsid w:val="00434255"/>
    <w:rsid w:val="00436253"/>
    <w:rsid w:val="004422F1"/>
    <w:rsid w:val="00444E1F"/>
    <w:rsid w:val="0045376F"/>
    <w:rsid w:val="00460450"/>
    <w:rsid w:val="00477080"/>
    <w:rsid w:val="00484E4B"/>
    <w:rsid w:val="00490569"/>
    <w:rsid w:val="004949E9"/>
    <w:rsid w:val="0049571A"/>
    <w:rsid w:val="00497736"/>
    <w:rsid w:val="004A7988"/>
    <w:rsid w:val="004C2368"/>
    <w:rsid w:val="004D5027"/>
    <w:rsid w:val="004E6784"/>
    <w:rsid w:val="004F32D7"/>
    <w:rsid w:val="005003BC"/>
    <w:rsid w:val="005007D7"/>
    <w:rsid w:val="00502F33"/>
    <w:rsid w:val="005034B9"/>
    <w:rsid w:val="00512BD6"/>
    <w:rsid w:val="00524AD4"/>
    <w:rsid w:val="00530662"/>
    <w:rsid w:val="00543AE1"/>
    <w:rsid w:val="0054791D"/>
    <w:rsid w:val="00550215"/>
    <w:rsid w:val="005650A5"/>
    <w:rsid w:val="00570ED2"/>
    <w:rsid w:val="00573425"/>
    <w:rsid w:val="005744B3"/>
    <w:rsid w:val="0057512B"/>
    <w:rsid w:val="00584A05"/>
    <w:rsid w:val="00585F47"/>
    <w:rsid w:val="00597A5A"/>
    <w:rsid w:val="005A7653"/>
    <w:rsid w:val="005C438B"/>
    <w:rsid w:val="005D21DE"/>
    <w:rsid w:val="005F3BB4"/>
    <w:rsid w:val="005F7EB0"/>
    <w:rsid w:val="006027C0"/>
    <w:rsid w:val="00605B2F"/>
    <w:rsid w:val="00606D86"/>
    <w:rsid w:val="00613ECE"/>
    <w:rsid w:val="00614249"/>
    <w:rsid w:val="00624B4B"/>
    <w:rsid w:val="00634D9A"/>
    <w:rsid w:val="00636BEE"/>
    <w:rsid w:val="00647B16"/>
    <w:rsid w:val="0065348C"/>
    <w:rsid w:val="00653A71"/>
    <w:rsid w:val="00664DDF"/>
    <w:rsid w:val="00665C46"/>
    <w:rsid w:val="0067187B"/>
    <w:rsid w:val="006724D3"/>
    <w:rsid w:val="00675A97"/>
    <w:rsid w:val="006806E2"/>
    <w:rsid w:val="00681AE7"/>
    <w:rsid w:val="00682D8B"/>
    <w:rsid w:val="00686B76"/>
    <w:rsid w:val="00697FB6"/>
    <w:rsid w:val="006A5C13"/>
    <w:rsid w:val="006C5C40"/>
    <w:rsid w:val="006D35FC"/>
    <w:rsid w:val="006E4B44"/>
    <w:rsid w:val="006E75A6"/>
    <w:rsid w:val="006F681E"/>
    <w:rsid w:val="0070273C"/>
    <w:rsid w:val="00703E22"/>
    <w:rsid w:val="007111B5"/>
    <w:rsid w:val="00712C4E"/>
    <w:rsid w:val="007341AD"/>
    <w:rsid w:val="00740D26"/>
    <w:rsid w:val="00750673"/>
    <w:rsid w:val="007671AE"/>
    <w:rsid w:val="007729D8"/>
    <w:rsid w:val="007750D4"/>
    <w:rsid w:val="00777872"/>
    <w:rsid w:val="007A4E4A"/>
    <w:rsid w:val="007B2621"/>
    <w:rsid w:val="007B4EB3"/>
    <w:rsid w:val="007C528E"/>
    <w:rsid w:val="007C6AA1"/>
    <w:rsid w:val="007E0ED1"/>
    <w:rsid w:val="007E27A4"/>
    <w:rsid w:val="007E6A5B"/>
    <w:rsid w:val="007F44A0"/>
    <w:rsid w:val="007F673F"/>
    <w:rsid w:val="00802DE9"/>
    <w:rsid w:val="00811C5C"/>
    <w:rsid w:val="00822616"/>
    <w:rsid w:val="00822FCC"/>
    <w:rsid w:val="0083037E"/>
    <w:rsid w:val="00833975"/>
    <w:rsid w:val="00835018"/>
    <w:rsid w:val="00837233"/>
    <w:rsid w:val="00840B4F"/>
    <w:rsid w:val="008510E2"/>
    <w:rsid w:val="008532AA"/>
    <w:rsid w:val="00861C85"/>
    <w:rsid w:val="008757B3"/>
    <w:rsid w:val="00892AED"/>
    <w:rsid w:val="00897388"/>
    <w:rsid w:val="008A57F2"/>
    <w:rsid w:val="008C6290"/>
    <w:rsid w:val="008E079B"/>
    <w:rsid w:val="008E3646"/>
    <w:rsid w:val="008E74C4"/>
    <w:rsid w:val="008F7716"/>
    <w:rsid w:val="0090087F"/>
    <w:rsid w:val="00900C07"/>
    <w:rsid w:val="009108BC"/>
    <w:rsid w:val="00914905"/>
    <w:rsid w:val="00920F5E"/>
    <w:rsid w:val="00925E88"/>
    <w:rsid w:val="00932594"/>
    <w:rsid w:val="0093528A"/>
    <w:rsid w:val="00937C1A"/>
    <w:rsid w:val="00946BC3"/>
    <w:rsid w:val="0095598C"/>
    <w:rsid w:val="00974144"/>
    <w:rsid w:val="00974565"/>
    <w:rsid w:val="00974EC5"/>
    <w:rsid w:val="009750FD"/>
    <w:rsid w:val="00986EB0"/>
    <w:rsid w:val="009878C4"/>
    <w:rsid w:val="00992E22"/>
    <w:rsid w:val="009B0407"/>
    <w:rsid w:val="009B236F"/>
    <w:rsid w:val="009B2C62"/>
    <w:rsid w:val="009B319B"/>
    <w:rsid w:val="009C2463"/>
    <w:rsid w:val="009C6949"/>
    <w:rsid w:val="009D156A"/>
    <w:rsid w:val="009D7C95"/>
    <w:rsid w:val="009E01F8"/>
    <w:rsid w:val="009E5216"/>
    <w:rsid w:val="009F3185"/>
    <w:rsid w:val="00A01CE5"/>
    <w:rsid w:val="00A029EF"/>
    <w:rsid w:val="00A275FE"/>
    <w:rsid w:val="00A311E3"/>
    <w:rsid w:val="00A410F6"/>
    <w:rsid w:val="00A43C24"/>
    <w:rsid w:val="00A43DBB"/>
    <w:rsid w:val="00A553E1"/>
    <w:rsid w:val="00A7135B"/>
    <w:rsid w:val="00A73B0F"/>
    <w:rsid w:val="00A85A43"/>
    <w:rsid w:val="00A86C99"/>
    <w:rsid w:val="00AA7B17"/>
    <w:rsid w:val="00AB7F2C"/>
    <w:rsid w:val="00AC276E"/>
    <w:rsid w:val="00AC3D41"/>
    <w:rsid w:val="00AD3BA3"/>
    <w:rsid w:val="00AD4FF7"/>
    <w:rsid w:val="00AD76E4"/>
    <w:rsid w:val="00AF46B1"/>
    <w:rsid w:val="00B12D80"/>
    <w:rsid w:val="00B1796A"/>
    <w:rsid w:val="00B304E4"/>
    <w:rsid w:val="00B47880"/>
    <w:rsid w:val="00B56544"/>
    <w:rsid w:val="00B622E2"/>
    <w:rsid w:val="00B63216"/>
    <w:rsid w:val="00B80832"/>
    <w:rsid w:val="00B82831"/>
    <w:rsid w:val="00B8292E"/>
    <w:rsid w:val="00B971BB"/>
    <w:rsid w:val="00BA6044"/>
    <w:rsid w:val="00BA621B"/>
    <w:rsid w:val="00BB2255"/>
    <w:rsid w:val="00BB2AF4"/>
    <w:rsid w:val="00BB6C76"/>
    <w:rsid w:val="00BC5565"/>
    <w:rsid w:val="00BF0FFC"/>
    <w:rsid w:val="00BF49CC"/>
    <w:rsid w:val="00C04F95"/>
    <w:rsid w:val="00C171A4"/>
    <w:rsid w:val="00C22AD4"/>
    <w:rsid w:val="00C23B6B"/>
    <w:rsid w:val="00C50A9D"/>
    <w:rsid w:val="00C5116B"/>
    <w:rsid w:val="00C54F08"/>
    <w:rsid w:val="00C62CE0"/>
    <w:rsid w:val="00C6558F"/>
    <w:rsid w:val="00C75542"/>
    <w:rsid w:val="00C83075"/>
    <w:rsid w:val="00C831A9"/>
    <w:rsid w:val="00C83821"/>
    <w:rsid w:val="00C9189E"/>
    <w:rsid w:val="00CA03AF"/>
    <w:rsid w:val="00CA70E6"/>
    <w:rsid w:val="00CB21A2"/>
    <w:rsid w:val="00CB49E2"/>
    <w:rsid w:val="00CB5147"/>
    <w:rsid w:val="00CD74C9"/>
    <w:rsid w:val="00CE489B"/>
    <w:rsid w:val="00CF1D33"/>
    <w:rsid w:val="00D023B3"/>
    <w:rsid w:val="00D2170F"/>
    <w:rsid w:val="00D22DDC"/>
    <w:rsid w:val="00D30543"/>
    <w:rsid w:val="00D379D2"/>
    <w:rsid w:val="00D54FCB"/>
    <w:rsid w:val="00D55ADF"/>
    <w:rsid w:val="00D65316"/>
    <w:rsid w:val="00D70233"/>
    <w:rsid w:val="00D75FB2"/>
    <w:rsid w:val="00D8043B"/>
    <w:rsid w:val="00D826A6"/>
    <w:rsid w:val="00D82BD9"/>
    <w:rsid w:val="00D8522B"/>
    <w:rsid w:val="00DA2B9E"/>
    <w:rsid w:val="00DA2F91"/>
    <w:rsid w:val="00DA6C28"/>
    <w:rsid w:val="00DB4CE8"/>
    <w:rsid w:val="00DC3B8D"/>
    <w:rsid w:val="00DC6BE6"/>
    <w:rsid w:val="00DD2A29"/>
    <w:rsid w:val="00DD2C83"/>
    <w:rsid w:val="00DD38AE"/>
    <w:rsid w:val="00DF4B21"/>
    <w:rsid w:val="00E01F3E"/>
    <w:rsid w:val="00E30247"/>
    <w:rsid w:val="00E320C4"/>
    <w:rsid w:val="00E329C7"/>
    <w:rsid w:val="00E373D5"/>
    <w:rsid w:val="00E42CA2"/>
    <w:rsid w:val="00E45C62"/>
    <w:rsid w:val="00E4638B"/>
    <w:rsid w:val="00E47A4E"/>
    <w:rsid w:val="00E61D5A"/>
    <w:rsid w:val="00E700A4"/>
    <w:rsid w:val="00E70728"/>
    <w:rsid w:val="00E71049"/>
    <w:rsid w:val="00E71AE2"/>
    <w:rsid w:val="00E74B8A"/>
    <w:rsid w:val="00E77186"/>
    <w:rsid w:val="00E84A07"/>
    <w:rsid w:val="00E84C0A"/>
    <w:rsid w:val="00E8575A"/>
    <w:rsid w:val="00E86EB5"/>
    <w:rsid w:val="00E92D43"/>
    <w:rsid w:val="00EA097B"/>
    <w:rsid w:val="00EA29A8"/>
    <w:rsid w:val="00EA709E"/>
    <w:rsid w:val="00EB36DD"/>
    <w:rsid w:val="00EB5F81"/>
    <w:rsid w:val="00ED1FE9"/>
    <w:rsid w:val="00ED2082"/>
    <w:rsid w:val="00EE06DF"/>
    <w:rsid w:val="00EE6B4C"/>
    <w:rsid w:val="00EF3618"/>
    <w:rsid w:val="00EF533F"/>
    <w:rsid w:val="00F0130F"/>
    <w:rsid w:val="00F013DE"/>
    <w:rsid w:val="00F03152"/>
    <w:rsid w:val="00F10CAF"/>
    <w:rsid w:val="00F12533"/>
    <w:rsid w:val="00F3185E"/>
    <w:rsid w:val="00F3266C"/>
    <w:rsid w:val="00F36D96"/>
    <w:rsid w:val="00F4359E"/>
    <w:rsid w:val="00F43CE1"/>
    <w:rsid w:val="00F5058D"/>
    <w:rsid w:val="00F617B4"/>
    <w:rsid w:val="00F62F40"/>
    <w:rsid w:val="00F66209"/>
    <w:rsid w:val="00F800F6"/>
    <w:rsid w:val="00F91958"/>
    <w:rsid w:val="00F9537D"/>
    <w:rsid w:val="00FA1951"/>
    <w:rsid w:val="00FA46DF"/>
    <w:rsid w:val="00FB4257"/>
    <w:rsid w:val="00FB4DD6"/>
    <w:rsid w:val="00FB4E91"/>
    <w:rsid w:val="00FC6419"/>
    <w:rsid w:val="00FC7ADE"/>
    <w:rsid w:val="00FC7C0F"/>
    <w:rsid w:val="00FD04B4"/>
    <w:rsid w:val="00FD40D7"/>
    <w:rsid w:val="00FD7041"/>
    <w:rsid w:val="00FD793D"/>
    <w:rsid w:val="00FE22A0"/>
    <w:rsid w:val="00FF1181"/>
    <w:rsid w:val="00FF1757"/>
    <w:rsid w:val="00FF2893"/>
    <w:rsid w:val="00FF34A8"/>
    <w:rsid w:val="00FF42CB"/>
    <w:rsid w:val="00FF5D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193D"/>
  <w15:docId w15:val="{BE76BC38-9E45-664F-8ADD-739B02216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SG"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049"/>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0E5748"/>
    <w:pPr>
      <w:keepNext/>
      <w:keepLines/>
      <w:spacing w:before="240"/>
      <w:outlineLvl w:val="0"/>
    </w:pPr>
    <w:rPr>
      <w:rFonts w:asciiTheme="majorHAnsi" w:eastAsiaTheme="majorEastAsia" w:hAnsiTheme="majorHAnsi" w:cstheme="majorBidi"/>
      <w:color w:val="0079BF" w:themeColor="accent1" w:themeShade="BF"/>
      <w:sz w:val="32"/>
      <w:szCs w:val="32"/>
      <w:lang w:val="en-US"/>
    </w:rPr>
  </w:style>
  <w:style w:type="paragraph" w:styleId="Heading2">
    <w:name w:val="heading 2"/>
    <w:basedOn w:val="Normal"/>
    <w:link w:val="Heading2Char"/>
    <w:uiPriority w:val="9"/>
    <w:qFormat/>
    <w:rsid w:val="0065348C"/>
    <w:pPr>
      <w:spacing w:before="100" w:beforeAutospacing="1" w:after="100" w:afterAutospacing="1"/>
      <w:outlineLvl w:val="1"/>
    </w:pPr>
    <w:rPr>
      <w:rFonts w:eastAsia="Arial Unicode MS"/>
      <w:b/>
      <w:bCs/>
      <w:sz w:val="36"/>
      <w:szCs w:val="3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
    <w:uiPriority w:val="10"/>
    <w:qFormat/>
    <w:pPr>
      <w:keepNext/>
    </w:pPr>
    <w:rPr>
      <w:rFonts w:ascii="Helvetica Neue" w:hAnsi="Helvetica Neue" w:cs="Arial Unicode MS"/>
      <w:b/>
      <w:bCs/>
      <w:color w:val="000000"/>
      <w:sz w:val="60"/>
      <w:szCs w:val="60"/>
      <w:lang w:val="en-US"/>
    </w:rPr>
  </w:style>
  <w:style w:type="paragraph" w:customStyle="1" w:styleId="Body">
    <w:name w:val="Body"/>
    <w:pPr>
      <w:spacing w:before="80" w:after="80" w:line="264" w:lineRule="auto"/>
    </w:pPr>
    <w:rPr>
      <w:rFonts w:ascii="Helvetica Neue" w:hAnsi="Helvetica Neue" w:cs="Arial Unicode MS"/>
      <w:color w:val="000000"/>
      <w:sz w:val="22"/>
      <w:szCs w:val="22"/>
      <w:lang w:val="en-US"/>
    </w:rPr>
  </w:style>
  <w:style w:type="paragraph" w:styleId="Subtitle">
    <w:name w:val="Subtitle"/>
    <w:next w:val="Body"/>
    <w:uiPriority w:val="11"/>
    <w:qFormat/>
    <w:pPr>
      <w:keepNext/>
    </w:pPr>
    <w:rPr>
      <w:rFonts w:ascii="Helvetica Neue" w:hAnsi="Helvetica Neue" w:cs="Arial Unicode MS"/>
      <w:color w:val="000000"/>
      <w:sz w:val="40"/>
      <w:szCs w:val="40"/>
      <w:lang w:val="en-US"/>
    </w:rPr>
  </w:style>
  <w:style w:type="paragraph" w:customStyle="1" w:styleId="Default">
    <w:name w:val="Default"/>
    <w:pPr>
      <w:spacing w:before="20" w:after="20"/>
    </w:pPr>
    <w:rPr>
      <w:rFonts w:ascii="Helvetica Neue" w:eastAsia="Helvetica Neue" w:hAnsi="Helvetica Neue" w:cs="Helvetica Neue"/>
      <w:color w:val="000000"/>
      <w:sz w:val="24"/>
      <w:szCs w:val="24"/>
    </w:rPr>
  </w:style>
  <w:style w:type="paragraph" w:customStyle="1" w:styleId="TableStyle2">
    <w:name w:val="Table Style 2"/>
    <w:rPr>
      <w:rFonts w:ascii="Helvetica Neue" w:eastAsia="Helvetica Neue" w:hAnsi="Helvetica Neue" w:cs="Helvetica Neue"/>
      <w:color w:val="000000"/>
    </w:rPr>
  </w:style>
  <w:style w:type="numbering" w:customStyle="1" w:styleId="Dash">
    <w:name w:val="Dash"/>
    <w:pPr>
      <w:numPr>
        <w:numId w:val="1"/>
      </w:numPr>
    </w:pPr>
  </w:style>
  <w:style w:type="character" w:customStyle="1" w:styleId="Hyperlink0">
    <w:name w:val="Hyperlink.0"/>
    <w:basedOn w:val="Hyperlink"/>
    <w:rsid w:val="00F4359E"/>
    <w:rPr>
      <w:color w:val="0432FF"/>
      <w:u w:val="single"/>
    </w:rPr>
  </w:style>
  <w:style w:type="paragraph" w:customStyle="1" w:styleId="Heading">
    <w:name w:val="Heading"/>
    <w:next w:val="Body"/>
    <w:pPr>
      <w:keepNext/>
      <w:spacing w:before="120" w:after="120"/>
      <w:outlineLvl w:val="0"/>
    </w:pPr>
    <w:rPr>
      <w:rFonts w:ascii="Helvetica Neue" w:hAnsi="Helvetica Neue" w:cs="Arial Unicode MS"/>
      <w:b/>
      <w:bCs/>
      <w:color w:val="000000"/>
      <w:sz w:val="36"/>
      <w:szCs w:val="36"/>
      <w:lang w:val="en-US"/>
    </w:rPr>
  </w:style>
  <w:style w:type="numbering" w:customStyle="1" w:styleId="Numbered">
    <w:name w:val="Numbered"/>
    <w:pPr>
      <w:numPr>
        <w:numId w:val="4"/>
      </w:numPr>
    </w:pPr>
  </w:style>
  <w:style w:type="paragraph" w:styleId="Header">
    <w:name w:val="header"/>
    <w:basedOn w:val="Normal"/>
    <w:link w:val="HeaderChar"/>
    <w:uiPriority w:val="99"/>
    <w:unhideWhenUsed/>
    <w:rsid w:val="00837233"/>
    <w:pPr>
      <w:tabs>
        <w:tab w:val="center" w:pos="4680"/>
        <w:tab w:val="right" w:pos="9360"/>
      </w:tabs>
    </w:pPr>
    <w:rPr>
      <w:rFonts w:eastAsia="Arial Unicode MS"/>
      <w:lang w:val="en-US"/>
    </w:rPr>
  </w:style>
  <w:style w:type="character" w:customStyle="1" w:styleId="HeaderChar">
    <w:name w:val="Header Char"/>
    <w:basedOn w:val="DefaultParagraphFont"/>
    <w:link w:val="Header"/>
    <w:uiPriority w:val="99"/>
    <w:rsid w:val="00837233"/>
    <w:rPr>
      <w:sz w:val="24"/>
      <w:szCs w:val="24"/>
      <w:lang w:val="en-US" w:eastAsia="en-US"/>
    </w:rPr>
  </w:style>
  <w:style w:type="paragraph" w:styleId="Footer">
    <w:name w:val="footer"/>
    <w:basedOn w:val="Normal"/>
    <w:link w:val="FooterChar"/>
    <w:uiPriority w:val="99"/>
    <w:unhideWhenUsed/>
    <w:rsid w:val="00837233"/>
    <w:pPr>
      <w:tabs>
        <w:tab w:val="center" w:pos="4680"/>
        <w:tab w:val="right" w:pos="9360"/>
      </w:tabs>
    </w:pPr>
    <w:rPr>
      <w:rFonts w:eastAsia="Arial Unicode MS"/>
      <w:lang w:val="en-US"/>
    </w:rPr>
  </w:style>
  <w:style w:type="character" w:customStyle="1" w:styleId="FooterChar">
    <w:name w:val="Footer Char"/>
    <w:basedOn w:val="DefaultParagraphFont"/>
    <w:link w:val="Footer"/>
    <w:uiPriority w:val="99"/>
    <w:rsid w:val="00837233"/>
    <w:rPr>
      <w:sz w:val="24"/>
      <w:szCs w:val="24"/>
      <w:lang w:val="en-US" w:eastAsia="en-US"/>
    </w:rPr>
  </w:style>
  <w:style w:type="paragraph" w:styleId="BalloonText">
    <w:name w:val="Balloon Text"/>
    <w:basedOn w:val="Normal"/>
    <w:link w:val="BalloonTextChar"/>
    <w:uiPriority w:val="99"/>
    <w:semiHidden/>
    <w:unhideWhenUsed/>
    <w:rsid w:val="00837233"/>
    <w:rPr>
      <w:sz w:val="18"/>
      <w:szCs w:val="18"/>
    </w:rPr>
  </w:style>
  <w:style w:type="character" w:customStyle="1" w:styleId="BalloonTextChar">
    <w:name w:val="Balloon Text Char"/>
    <w:basedOn w:val="DefaultParagraphFont"/>
    <w:link w:val="BalloonText"/>
    <w:uiPriority w:val="99"/>
    <w:semiHidden/>
    <w:rsid w:val="00837233"/>
    <w:rPr>
      <w:sz w:val="18"/>
      <w:szCs w:val="18"/>
      <w:lang w:val="en-US" w:eastAsia="en-US"/>
    </w:rPr>
  </w:style>
  <w:style w:type="character" w:styleId="PlaceholderText">
    <w:name w:val="Placeholder Text"/>
    <w:basedOn w:val="DefaultParagraphFont"/>
    <w:uiPriority w:val="99"/>
    <w:semiHidden/>
    <w:rsid w:val="009750FD"/>
    <w:rPr>
      <w:color w:val="808080"/>
    </w:rPr>
  </w:style>
  <w:style w:type="character" w:styleId="FollowedHyperlink">
    <w:name w:val="FollowedHyperlink"/>
    <w:basedOn w:val="DefaultParagraphFont"/>
    <w:uiPriority w:val="99"/>
    <w:semiHidden/>
    <w:unhideWhenUsed/>
    <w:rsid w:val="00FC7C0F"/>
    <w:rPr>
      <w:color w:val="FF00FF" w:themeColor="followedHyperlink"/>
      <w:u w:val="single"/>
    </w:rPr>
  </w:style>
  <w:style w:type="paragraph" w:styleId="ListParagraph">
    <w:name w:val="List Paragraph"/>
    <w:basedOn w:val="Normal"/>
    <w:uiPriority w:val="34"/>
    <w:qFormat/>
    <w:rsid w:val="00260AB3"/>
    <w:pPr>
      <w:ind w:left="720"/>
      <w:contextualSpacing/>
    </w:pPr>
    <w:rPr>
      <w:rFonts w:eastAsia="Arial Unicode MS"/>
      <w:lang w:val="en-US"/>
    </w:rPr>
  </w:style>
  <w:style w:type="paragraph" w:customStyle="1" w:styleId="c16">
    <w:name w:val="c16"/>
    <w:basedOn w:val="Normal"/>
    <w:rsid w:val="00FF5DC2"/>
    <w:pPr>
      <w:spacing w:before="100" w:beforeAutospacing="1" w:after="100" w:afterAutospacing="1"/>
    </w:pPr>
    <w:rPr>
      <w:rFonts w:eastAsia="Arial Unicode MS"/>
      <w:lang w:val="en-US"/>
    </w:rPr>
  </w:style>
  <w:style w:type="character" w:customStyle="1" w:styleId="c8">
    <w:name w:val="c8"/>
    <w:basedOn w:val="DefaultParagraphFont"/>
    <w:rsid w:val="00FF5DC2"/>
  </w:style>
  <w:style w:type="character" w:customStyle="1" w:styleId="c0">
    <w:name w:val="c0"/>
    <w:basedOn w:val="DefaultParagraphFont"/>
    <w:rsid w:val="00FF5DC2"/>
  </w:style>
  <w:style w:type="character" w:customStyle="1" w:styleId="c5">
    <w:name w:val="c5"/>
    <w:basedOn w:val="DefaultParagraphFont"/>
    <w:rsid w:val="00FF5DC2"/>
  </w:style>
  <w:style w:type="character" w:customStyle="1" w:styleId="Heading2Char">
    <w:name w:val="Heading 2 Char"/>
    <w:basedOn w:val="DefaultParagraphFont"/>
    <w:link w:val="Heading2"/>
    <w:uiPriority w:val="9"/>
    <w:rsid w:val="0065348C"/>
    <w:rPr>
      <w:b/>
      <w:bCs/>
      <w:sz w:val="36"/>
      <w:szCs w:val="36"/>
      <w:bdr w:val="none" w:sz="0" w:space="0" w:color="auto"/>
      <w:lang w:val="en-US"/>
    </w:rPr>
  </w:style>
  <w:style w:type="character" w:customStyle="1" w:styleId="c9">
    <w:name w:val="c9"/>
    <w:basedOn w:val="DefaultParagraphFont"/>
    <w:rsid w:val="0065348C"/>
  </w:style>
  <w:style w:type="character" w:customStyle="1" w:styleId="Heading1Char">
    <w:name w:val="Heading 1 Char"/>
    <w:basedOn w:val="DefaultParagraphFont"/>
    <w:link w:val="Heading1"/>
    <w:uiPriority w:val="9"/>
    <w:rsid w:val="000E5748"/>
    <w:rPr>
      <w:rFonts w:asciiTheme="majorHAnsi" w:eastAsiaTheme="majorEastAsia" w:hAnsiTheme="majorHAnsi" w:cstheme="majorBidi"/>
      <w:color w:val="0079BF" w:themeColor="accent1" w:themeShade="BF"/>
      <w:sz w:val="32"/>
      <w:szCs w:val="32"/>
      <w:bdr w:val="none" w:sz="0" w:space="0" w:color="auto"/>
      <w:lang w:val="en-US"/>
    </w:rPr>
  </w:style>
  <w:style w:type="character" w:styleId="UnresolvedMention">
    <w:name w:val="Unresolved Mention"/>
    <w:basedOn w:val="DefaultParagraphFont"/>
    <w:uiPriority w:val="99"/>
    <w:rsid w:val="0028203B"/>
    <w:rPr>
      <w:color w:val="605E5C"/>
      <w:shd w:val="clear" w:color="auto" w:fill="E1DFDD"/>
    </w:rPr>
  </w:style>
  <w:style w:type="character" w:styleId="Strong">
    <w:name w:val="Strong"/>
    <w:basedOn w:val="DefaultParagraphFont"/>
    <w:uiPriority w:val="22"/>
    <w:qFormat/>
    <w:rsid w:val="00A85A43"/>
    <w:rPr>
      <w:b/>
      <w:bCs/>
    </w:rPr>
  </w:style>
  <w:style w:type="paragraph" w:styleId="FootnoteText">
    <w:name w:val="footnote text"/>
    <w:basedOn w:val="Normal"/>
    <w:link w:val="FootnoteTextChar"/>
    <w:uiPriority w:val="99"/>
    <w:semiHidden/>
    <w:unhideWhenUsed/>
    <w:rsid w:val="00342194"/>
    <w:rPr>
      <w:sz w:val="20"/>
      <w:szCs w:val="20"/>
    </w:rPr>
  </w:style>
  <w:style w:type="character" w:customStyle="1" w:styleId="FootnoteTextChar">
    <w:name w:val="Footnote Text Char"/>
    <w:basedOn w:val="DefaultParagraphFont"/>
    <w:link w:val="FootnoteText"/>
    <w:uiPriority w:val="99"/>
    <w:semiHidden/>
    <w:rsid w:val="00342194"/>
    <w:rPr>
      <w:rFonts w:eastAsia="Times New Roman"/>
      <w:bdr w:val="none" w:sz="0" w:space="0" w:color="auto"/>
    </w:rPr>
  </w:style>
  <w:style w:type="character" w:styleId="FootnoteReference">
    <w:name w:val="footnote reference"/>
    <w:basedOn w:val="DefaultParagraphFont"/>
    <w:uiPriority w:val="99"/>
    <w:semiHidden/>
    <w:unhideWhenUsed/>
    <w:rsid w:val="003421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945">
      <w:bodyDiv w:val="1"/>
      <w:marLeft w:val="0"/>
      <w:marRight w:val="0"/>
      <w:marTop w:val="0"/>
      <w:marBottom w:val="0"/>
      <w:divBdr>
        <w:top w:val="none" w:sz="0" w:space="0" w:color="auto"/>
        <w:left w:val="none" w:sz="0" w:space="0" w:color="auto"/>
        <w:bottom w:val="none" w:sz="0" w:space="0" w:color="auto"/>
        <w:right w:val="none" w:sz="0" w:space="0" w:color="auto"/>
      </w:divBdr>
    </w:div>
    <w:div w:id="36779362">
      <w:bodyDiv w:val="1"/>
      <w:marLeft w:val="0"/>
      <w:marRight w:val="0"/>
      <w:marTop w:val="0"/>
      <w:marBottom w:val="0"/>
      <w:divBdr>
        <w:top w:val="none" w:sz="0" w:space="0" w:color="auto"/>
        <w:left w:val="none" w:sz="0" w:space="0" w:color="auto"/>
        <w:bottom w:val="none" w:sz="0" w:space="0" w:color="auto"/>
        <w:right w:val="none" w:sz="0" w:space="0" w:color="auto"/>
      </w:divBdr>
    </w:div>
    <w:div w:id="55788754">
      <w:bodyDiv w:val="1"/>
      <w:marLeft w:val="0"/>
      <w:marRight w:val="0"/>
      <w:marTop w:val="0"/>
      <w:marBottom w:val="0"/>
      <w:divBdr>
        <w:top w:val="none" w:sz="0" w:space="0" w:color="auto"/>
        <w:left w:val="none" w:sz="0" w:space="0" w:color="auto"/>
        <w:bottom w:val="none" w:sz="0" w:space="0" w:color="auto"/>
        <w:right w:val="none" w:sz="0" w:space="0" w:color="auto"/>
      </w:divBdr>
    </w:div>
    <w:div w:id="92093995">
      <w:bodyDiv w:val="1"/>
      <w:marLeft w:val="0"/>
      <w:marRight w:val="0"/>
      <w:marTop w:val="0"/>
      <w:marBottom w:val="0"/>
      <w:divBdr>
        <w:top w:val="none" w:sz="0" w:space="0" w:color="auto"/>
        <w:left w:val="none" w:sz="0" w:space="0" w:color="auto"/>
        <w:bottom w:val="none" w:sz="0" w:space="0" w:color="auto"/>
        <w:right w:val="none" w:sz="0" w:space="0" w:color="auto"/>
      </w:divBdr>
    </w:div>
    <w:div w:id="98454077">
      <w:bodyDiv w:val="1"/>
      <w:marLeft w:val="0"/>
      <w:marRight w:val="0"/>
      <w:marTop w:val="0"/>
      <w:marBottom w:val="0"/>
      <w:divBdr>
        <w:top w:val="none" w:sz="0" w:space="0" w:color="auto"/>
        <w:left w:val="none" w:sz="0" w:space="0" w:color="auto"/>
        <w:bottom w:val="none" w:sz="0" w:space="0" w:color="auto"/>
        <w:right w:val="none" w:sz="0" w:space="0" w:color="auto"/>
      </w:divBdr>
    </w:div>
    <w:div w:id="133716430">
      <w:bodyDiv w:val="1"/>
      <w:marLeft w:val="0"/>
      <w:marRight w:val="0"/>
      <w:marTop w:val="0"/>
      <w:marBottom w:val="0"/>
      <w:divBdr>
        <w:top w:val="none" w:sz="0" w:space="0" w:color="auto"/>
        <w:left w:val="none" w:sz="0" w:space="0" w:color="auto"/>
        <w:bottom w:val="none" w:sz="0" w:space="0" w:color="auto"/>
        <w:right w:val="none" w:sz="0" w:space="0" w:color="auto"/>
      </w:divBdr>
    </w:div>
    <w:div w:id="191917995">
      <w:bodyDiv w:val="1"/>
      <w:marLeft w:val="0"/>
      <w:marRight w:val="0"/>
      <w:marTop w:val="0"/>
      <w:marBottom w:val="0"/>
      <w:divBdr>
        <w:top w:val="none" w:sz="0" w:space="0" w:color="auto"/>
        <w:left w:val="none" w:sz="0" w:space="0" w:color="auto"/>
        <w:bottom w:val="none" w:sz="0" w:space="0" w:color="auto"/>
        <w:right w:val="none" w:sz="0" w:space="0" w:color="auto"/>
      </w:divBdr>
    </w:div>
    <w:div w:id="198709008">
      <w:bodyDiv w:val="1"/>
      <w:marLeft w:val="0"/>
      <w:marRight w:val="0"/>
      <w:marTop w:val="0"/>
      <w:marBottom w:val="0"/>
      <w:divBdr>
        <w:top w:val="none" w:sz="0" w:space="0" w:color="auto"/>
        <w:left w:val="none" w:sz="0" w:space="0" w:color="auto"/>
        <w:bottom w:val="none" w:sz="0" w:space="0" w:color="auto"/>
        <w:right w:val="none" w:sz="0" w:space="0" w:color="auto"/>
      </w:divBdr>
    </w:div>
    <w:div w:id="224535285">
      <w:bodyDiv w:val="1"/>
      <w:marLeft w:val="0"/>
      <w:marRight w:val="0"/>
      <w:marTop w:val="0"/>
      <w:marBottom w:val="0"/>
      <w:divBdr>
        <w:top w:val="none" w:sz="0" w:space="0" w:color="auto"/>
        <w:left w:val="none" w:sz="0" w:space="0" w:color="auto"/>
        <w:bottom w:val="none" w:sz="0" w:space="0" w:color="auto"/>
        <w:right w:val="none" w:sz="0" w:space="0" w:color="auto"/>
      </w:divBdr>
      <w:divsChild>
        <w:div w:id="1244559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5923927">
              <w:marLeft w:val="0"/>
              <w:marRight w:val="0"/>
              <w:marTop w:val="0"/>
              <w:marBottom w:val="0"/>
              <w:divBdr>
                <w:top w:val="none" w:sz="0" w:space="0" w:color="auto"/>
                <w:left w:val="none" w:sz="0" w:space="0" w:color="auto"/>
                <w:bottom w:val="none" w:sz="0" w:space="0" w:color="auto"/>
                <w:right w:val="none" w:sz="0" w:space="0" w:color="auto"/>
              </w:divBdr>
              <w:divsChild>
                <w:div w:id="1632128422">
                  <w:marLeft w:val="0"/>
                  <w:marRight w:val="0"/>
                  <w:marTop w:val="0"/>
                  <w:marBottom w:val="0"/>
                  <w:divBdr>
                    <w:top w:val="none" w:sz="0" w:space="0" w:color="auto"/>
                    <w:left w:val="none" w:sz="0" w:space="0" w:color="auto"/>
                    <w:bottom w:val="none" w:sz="0" w:space="0" w:color="auto"/>
                    <w:right w:val="none" w:sz="0" w:space="0" w:color="auto"/>
                  </w:divBdr>
                  <w:divsChild>
                    <w:div w:id="7755176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25177472">
                          <w:marLeft w:val="0"/>
                          <w:marRight w:val="0"/>
                          <w:marTop w:val="0"/>
                          <w:marBottom w:val="0"/>
                          <w:divBdr>
                            <w:top w:val="none" w:sz="0" w:space="0" w:color="auto"/>
                            <w:left w:val="none" w:sz="0" w:space="0" w:color="auto"/>
                            <w:bottom w:val="none" w:sz="0" w:space="0" w:color="auto"/>
                            <w:right w:val="none" w:sz="0" w:space="0" w:color="auto"/>
                          </w:divBdr>
                          <w:divsChild>
                            <w:div w:id="1988125532">
                              <w:marLeft w:val="0"/>
                              <w:marRight w:val="0"/>
                              <w:marTop w:val="0"/>
                              <w:marBottom w:val="0"/>
                              <w:divBdr>
                                <w:top w:val="none" w:sz="0" w:space="0" w:color="auto"/>
                                <w:left w:val="none" w:sz="0" w:space="0" w:color="auto"/>
                                <w:bottom w:val="none" w:sz="0" w:space="0" w:color="auto"/>
                                <w:right w:val="none" w:sz="0" w:space="0" w:color="auto"/>
                              </w:divBdr>
                              <w:divsChild>
                                <w:div w:id="9529087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034379">
                                      <w:marLeft w:val="0"/>
                                      <w:marRight w:val="0"/>
                                      <w:marTop w:val="0"/>
                                      <w:marBottom w:val="0"/>
                                      <w:divBdr>
                                        <w:top w:val="none" w:sz="0" w:space="0" w:color="auto"/>
                                        <w:left w:val="none" w:sz="0" w:space="0" w:color="auto"/>
                                        <w:bottom w:val="none" w:sz="0" w:space="0" w:color="auto"/>
                                        <w:right w:val="none" w:sz="0" w:space="0" w:color="auto"/>
                                      </w:divBdr>
                                      <w:divsChild>
                                        <w:div w:id="1664746515">
                                          <w:marLeft w:val="0"/>
                                          <w:marRight w:val="0"/>
                                          <w:marTop w:val="0"/>
                                          <w:marBottom w:val="0"/>
                                          <w:divBdr>
                                            <w:top w:val="none" w:sz="0" w:space="0" w:color="auto"/>
                                            <w:left w:val="none" w:sz="0" w:space="0" w:color="auto"/>
                                            <w:bottom w:val="none" w:sz="0" w:space="0" w:color="auto"/>
                                            <w:right w:val="none" w:sz="0" w:space="0" w:color="auto"/>
                                          </w:divBdr>
                                          <w:divsChild>
                                            <w:div w:id="80505398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84037690">
                                                  <w:marLeft w:val="0"/>
                                                  <w:marRight w:val="0"/>
                                                  <w:marTop w:val="0"/>
                                                  <w:marBottom w:val="0"/>
                                                  <w:divBdr>
                                                    <w:top w:val="none" w:sz="0" w:space="0" w:color="auto"/>
                                                    <w:left w:val="none" w:sz="0" w:space="0" w:color="auto"/>
                                                    <w:bottom w:val="none" w:sz="0" w:space="0" w:color="auto"/>
                                                    <w:right w:val="none" w:sz="0" w:space="0" w:color="auto"/>
                                                  </w:divBdr>
                                                  <w:divsChild>
                                                    <w:div w:id="18116307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08497314">
                                                          <w:marLeft w:val="0"/>
                                                          <w:marRight w:val="0"/>
                                                          <w:marTop w:val="0"/>
                                                          <w:marBottom w:val="0"/>
                                                          <w:divBdr>
                                                            <w:top w:val="none" w:sz="0" w:space="0" w:color="auto"/>
                                                            <w:left w:val="none" w:sz="0" w:space="0" w:color="auto"/>
                                                            <w:bottom w:val="none" w:sz="0" w:space="0" w:color="auto"/>
                                                            <w:right w:val="none" w:sz="0" w:space="0" w:color="auto"/>
                                                          </w:divBdr>
                                                          <w:divsChild>
                                                            <w:div w:id="448862063">
                                                              <w:marLeft w:val="0"/>
                                                              <w:marRight w:val="0"/>
                                                              <w:marTop w:val="0"/>
                                                              <w:marBottom w:val="0"/>
                                                              <w:divBdr>
                                                                <w:top w:val="none" w:sz="0" w:space="0" w:color="auto"/>
                                                                <w:left w:val="none" w:sz="0" w:space="0" w:color="auto"/>
                                                                <w:bottom w:val="none" w:sz="0" w:space="0" w:color="auto"/>
                                                                <w:right w:val="none" w:sz="0" w:space="0" w:color="auto"/>
                                                              </w:divBdr>
                                                              <w:divsChild>
                                                                <w:div w:id="250479373">
                                                                  <w:marLeft w:val="0"/>
                                                                  <w:marRight w:val="0"/>
                                                                  <w:marTop w:val="0"/>
                                                                  <w:marBottom w:val="0"/>
                                                                  <w:divBdr>
                                                                    <w:top w:val="none" w:sz="0" w:space="0" w:color="auto"/>
                                                                    <w:left w:val="none" w:sz="0" w:space="0" w:color="auto"/>
                                                                    <w:bottom w:val="none" w:sz="0" w:space="0" w:color="auto"/>
                                                                    <w:right w:val="none" w:sz="0" w:space="0" w:color="auto"/>
                                                                  </w:divBdr>
                                                                  <w:divsChild>
                                                                    <w:div w:id="544415867">
                                                                      <w:marLeft w:val="0"/>
                                                                      <w:marRight w:val="0"/>
                                                                      <w:marTop w:val="0"/>
                                                                      <w:marBottom w:val="0"/>
                                                                      <w:divBdr>
                                                                        <w:top w:val="none" w:sz="0" w:space="0" w:color="auto"/>
                                                                        <w:left w:val="none" w:sz="0" w:space="0" w:color="auto"/>
                                                                        <w:bottom w:val="none" w:sz="0" w:space="0" w:color="auto"/>
                                                                        <w:right w:val="none" w:sz="0" w:space="0" w:color="auto"/>
                                                                      </w:divBdr>
                                                                      <w:divsChild>
                                                                        <w:div w:id="21464659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1028488">
                                                                              <w:marLeft w:val="0"/>
                                                                              <w:marRight w:val="0"/>
                                                                              <w:marTop w:val="0"/>
                                                                              <w:marBottom w:val="0"/>
                                                                              <w:divBdr>
                                                                                <w:top w:val="none" w:sz="0" w:space="0" w:color="auto"/>
                                                                                <w:left w:val="none" w:sz="0" w:space="0" w:color="auto"/>
                                                                                <w:bottom w:val="none" w:sz="0" w:space="0" w:color="auto"/>
                                                                                <w:right w:val="none" w:sz="0" w:space="0" w:color="auto"/>
                                                                              </w:divBdr>
                                                                              <w:divsChild>
                                                                                <w:div w:id="979190461">
                                                                                  <w:marLeft w:val="0"/>
                                                                                  <w:marRight w:val="0"/>
                                                                                  <w:marTop w:val="0"/>
                                                                                  <w:marBottom w:val="0"/>
                                                                                  <w:divBdr>
                                                                                    <w:top w:val="none" w:sz="0" w:space="0" w:color="auto"/>
                                                                                    <w:left w:val="none" w:sz="0" w:space="0" w:color="auto"/>
                                                                                    <w:bottom w:val="none" w:sz="0" w:space="0" w:color="auto"/>
                                                                                    <w:right w:val="none" w:sz="0" w:space="0" w:color="auto"/>
                                                                                  </w:divBdr>
                                                                                  <w:divsChild>
                                                                                    <w:div w:id="114728616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55079054">
                                                                                          <w:marLeft w:val="0"/>
                                                                                          <w:marRight w:val="0"/>
                                                                                          <w:marTop w:val="0"/>
                                                                                          <w:marBottom w:val="0"/>
                                                                                          <w:divBdr>
                                                                                            <w:top w:val="none" w:sz="0" w:space="0" w:color="auto"/>
                                                                                            <w:left w:val="none" w:sz="0" w:space="0" w:color="auto"/>
                                                                                            <w:bottom w:val="none" w:sz="0" w:space="0" w:color="auto"/>
                                                                                            <w:right w:val="none" w:sz="0" w:space="0" w:color="auto"/>
                                                                                          </w:divBdr>
                                                                                          <w:divsChild>
                                                                                            <w:div w:id="1139834713">
                                                                                              <w:marLeft w:val="0"/>
                                                                                              <w:marRight w:val="0"/>
                                                                                              <w:marTop w:val="0"/>
                                                                                              <w:marBottom w:val="0"/>
                                                                                              <w:divBdr>
                                                                                                <w:top w:val="none" w:sz="0" w:space="0" w:color="auto"/>
                                                                                                <w:left w:val="none" w:sz="0" w:space="0" w:color="auto"/>
                                                                                                <w:bottom w:val="none" w:sz="0" w:space="0" w:color="auto"/>
                                                                                                <w:right w:val="none" w:sz="0" w:space="0" w:color="auto"/>
                                                                                              </w:divBdr>
                                                                                              <w:divsChild>
                                                                                                <w:div w:id="1148009751">
                                                                                                  <w:marLeft w:val="0"/>
                                                                                                  <w:marRight w:val="0"/>
                                                                                                  <w:marTop w:val="0"/>
                                                                                                  <w:marBottom w:val="0"/>
                                                                                                  <w:divBdr>
                                                                                                    <w:top w:val="none" w:sz="0" w:space="0" w:color="auto"/>
                                                                                                    <w:left w:val="none" w:sz="0" w:space="0" w:color="auto"/>
                                                                                                    <w:bottom w:val="none" w:sz="0" w:space="0" w:color="auto"/>
                                                                                                    <w:right w:val="none" w:sz="0" w:space="0" w:color="auto"/>
                                                                                                  </w:divBdr>
                                                                                                  <w:divsChild>
                                                                                                    <w:div w:id="18091286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24350007">
                                                                                                          <w:marLeft w:val="0"/>
                                                                                                          <w:marRight w:val="0"/>
                                                                                                          <w:marTop w:val="0"/>
                                                                                                          <w:marBottom w:val="0"/>
                                                                                                          <w:divBdr>
                                                                                                            <w:top w:val="none" w:sz="0" w:space="0" w:color="auto"/>
                                                                                                            <w:left w:val="none" w:sz="0" w:space="0" w:color="auto"/>
                                                                                                            <w:bottom w:val="none" w:sz="0" w:space="0" w:color="auto"/>
                                                                                                            <w:right w:val="none" w:sz="0" w:space="0" w:color="auto"/>
                                                                                                          </w:divBdr>
                                                                                                          <w:divsChild>
                                                                                                            <w:div w:id="326203777">
                                                                                                              <w:marLeft w:val="0"/>
                                                                                                              <w:marRight w:val="0"/>
                                                                                                              <w:marTop w:val="0"/>
                                                                                                              <w:marBottom w:val="0"/>
                                                                                                              <w:divBdr>
                                                                                                                <w:top w:val="none" w:sz="0" w:space="0" w:color="auto"/>
                                                                                                                <w:left w:val="none" w:sz="0" w:space="0" w:color="auto"/>
                                                                                                                <w:bottom w:val="none" w:sz="0" w:space="0" w:color="auto"/>
                                                                                                                <w:right w:val="none" w:sz="0" w:space="0" w:color="auto"/>
                                                                                                              </w:divBdr>
                                                                                                              <w:divsChild>
                                                                                                                <w:div w:id="5497297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53608534">
                                                                                                                      <w:marLeft w:val="0"/>
                                                                                                                      <w:marRight w:val="0"/>
                                                                                                                      <w:marTop w:val="0"/>
                                                                                                                      <w:marBottom w:val="0"/>
                                                                                                                      <w:divBdr>
                                                                                                                        <w:top w:val="none" w:sz="0" w:space="0" w:color="auto"/>
                                                                                                                        <w:left w:val="none" w:sz="0" w:space="0" w:color="auto"/>
                                                                                                                        <w:bottom w:val="none" w:sz="0" w:space="0" w:color="auto"/>
                                                                                                                        <w:right w:val="none" w:sz="0" w:space="0" w:color="auto"/>
                                                                                                                      </w:divBdr>
                                                                                                                      <w:divsChild>
                                                                                                                        <w:div w:id="171954442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63355230">
                                                                                                                              <w:marLeft w:val="0"/>
                                                                                                                              <w:marRight w:val="0"/>
                                                                                                                              <w:marTop w:val="0"/>
                                                                                                                              <w:marBottom w:val="0"/>
                                                                                                                              <w:divBdr>
                                                                                                                                <w:top w:val="none" w:sz="0" w:space="0" w:color="auto"/>
                                                                                                                                <w:left w:val="none" w:sz="0" w:space="0" w:color="auto"/>
                                                                                                                                <w:bottom w:val="none" w:sz="0" w:space="0" w:color="auto"/>
                                                                                                                                <w:right w:val="none" w:sz="0" w:space="0" w:color="auto"/>
                                                                                                                              </w:divBdr>
                                                                                                                              <w:divsChild>
                                                                                                                                <w:div w:id="180122029">
                                                                                                                                  <w:marLeft w:val="0"/>
                                                                                                                                  <w:marRight w:val="0"/>
                                                                                                                                  <w:marTop w:val="0"/>
                                                                                                                                  <w:marBottom w:val="0"/>
                                                                                                                                  <w:divBdr>
                                                                                                                                    <w:top w:val="none" w:sz="0" w:space="0" w:color="auto"/>
                                                                                                                                    <w:left w:val="none" w:sz="0" w:space="0" w:color="auto"/>
                                                                                                                                    <w:bottom w:val="none" w:sz="0" w:space="0" w:color="auto"/>
                                                                                                                                    <w:right w:val="none" w:sz="0" w:space="0" w:color="auto"/>
                                                                                                                                  </w:divBdr>
                                                                                                                                  <w:divsChild>
                                                                                                                                    <w:div w:id="14218286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1788390">
                                                                                                                                          <w:marLeft w:val="0"/>
                                                                                                                                          <w:marRight w:val="0"/>
                                                                                                                                          <w:marTop w:val="0"/>
                                                                                                                                          <w:marBottom w:val="0"/>
                                                                                                                                          <w:divBdr>
                                                                                                                                            <w:top w:val="none" w:sz="0" w:space="0" w:color="auto"/>
                                                                                                                                            <w:left w:val="none" w:sz="0" w:space="0" w:color="auto"/>
                                                                                                                                            <w:bottom w:val="none" w:sz="0" w:space="0" w:color="auto"/>
                                                                                                                                            <w:right w:val="none" w:sz="0" w:space="0" w:color="auto"/>
                                                                                                                                          </w:divBdr>
                                                                                                                                          <w:divsChild>
                                                                                                                                            <w:div w:id="1056783253">
                                                                                                                                              <w:marLeft w:val="0"/>
                                                                                                                                              <w:marRight w:val="0"/>
                                                                                                                                              <w:marTop w:val="0"/>
                                                                                                                                              <w:marBottom w:val="0"/>
                                                                                                                                              <w:divBdr>
                                                                                                                                                <w:top w:val="none" w:sz="0" w:space="0" w:color="auto"/>
                                                                                                                                                <w:left w:val="none" w:sz="0" w:space="0" w:color="auto"/>
                                                                                                                                                <w:bottom w:val="none" w:sz="0" w:space="0" w:color="auto"/>
                                                                                                                                                <w:right w:val="none" w:sz="0" w:space="0" w:color="auto"/>
                                                                                                                                              </w:divBdr>
                                                                                                                                              <w:divsChild>
                                                                                                                                                <w:div w:id="148840004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93521630">
                                                                                                                                                      <w:marLeft w:val="0"/>
                                                                                                                                                      <w:marRight w:val="0"/>
                                                                                                                                                      <w:marTop w:val="0"/>
                                                                                                                                                      <w:marBottom w:val="0"/>
                                                                                                                                                      <w:divBdr>
                                                                                                                                                        <w:top w:val="none" w:sz="0" w:space="0" w:color="auto"/>
                                                                                                                                                        <w:left w:val="none" w:sz="0" w:space="0" w:color="auto"/>
                                                                                                                                                        <w:bottom w:val="none" w:sz="0" w:space="0" w:color="auto"/>
                                                                                                                                                        <w:right w:val="none" w:sz="0" w:space="0" w:color="auto"/>
                                                                                                                                                      </w:divBdr>
                                                                                                                                                      <w:divsChild>
                                                                                                                                                        <w:div w:id="42095093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69738057">
                                                                                                                                                              <w:marLeft w:val="0"/>
                                                                                                                                                              <w:marRight w:val="0"/>
                                                                                                                                                              <w:marTop w:val="0"/>
                                                                                                                                                              <w:marBottom w:val="0"/>
                                                                                                                                                              <w:divBdr>
                                                                                                                                                                <w:top w:val="none" w:sz="0" w:space="0" w:color="auto"/>
                                                                                                                                                                <w:left w:val="none" w:sz="0" w:space="0" w:color="auto"/>
                                                                                                                                                                <w:bottom w:val="none" w:sz="0" w:space="0" w:color="auto"/>
                                                                                                                                                                <w:right w:val="none" w:sz="0" w:space="0" w:color="auto"/>
                                                                                                                                                              </w:divBdr>
                                                                                                                                                              <w:divsChild>
                                                                                                                                                                <w:div w:id="555943494">
                                                                                                                                                                  <w:marLeft w:val="0"/>
                                                                                                                                                                  <w:marRight w:val="0"/>
                                                                                                                                                                  <w:marTop w:val="0"/>
                                                                                                                                                                  <w:marBottom w:val="0"/>
                                                                                                                                                                  <w:divBdr>
                                                                                                                                                                    <w:top w:val="none" w:sz="0" w:space="0" w:color="auto"/>
                                                                                                                                                                    <w:left w:val="none" w:sz="0" w:space="0" w:color="auto"/>
                                                                                                                                                                    <w:bottom w:val="none" w:sz="0" w:space="0" w:color="auto"/>
                                                                                                                                                                    <w:right w:val="none" w:sz="0" w:space="0" w:color="auto"/>
                                                                                                                                                                  </w:divBdr>
                                                                                                                                                                  <w:divsChild>
                                                                                                                                                                    <w:div w:id="740719449">
                                                                                                                                                                      <w:marLeft w:val="0"/>
                                                                                                                                                                      <w:marRight w:val="0"/>
                                                                                                                                                                      <w:marTop w:val="0"/>
                                                                                                                                                                      <w:marBottom w:val="0"/>
                                                                                                                                                                      <w:divBdr>
                                                                                                                                                                        <w:top w:val="none" w:sz="0" w:space="0" w:color="auto"/>
                                                                                                                                                                        <w:left w:val="none" w:sz="0" w:space="0" w:color="auto"/>
                                                                                                                                                                        <w:bottom w:val="none" w:sz="0" w:space="0" w:color="auto"/>
                                                                                                                                                                        <w:right w:val="none" w:sz="0" w:space="0" w:color="auto"/>
                                                                                                                                                                      </w:divBdr>
                                                                                                                                                                      <w:divsChild>
                                                                                                                                                                        <w:div w:id="1814061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7325115">
                                                                                                                                                                              <w:marLeft w:val="0"/>
                                                                                                                                                                              <w:marRight w:val="0"/>
                                                                                                                                                                              <w:marTop w:val="0"/>
                                                                                                                                                                              <w:marBottom w:val="0"/>
                                                                                                                                                                              <w:divBdr>
                                                                                                                                                                                <w:top w:val="none" w:sz="0" w:space="0" w:color="auto"/>
                                                                                                                                                                                <w:left w:val="none" w:sz="0" w:space="0" w:color="auto"/>
                                                                                                                                                                                <w:bottom w:val="none" w:sz="0" w:space="0" w:color="auto"/>
                                                                                                                                                                                <w:right w:val="none" w:sz="0" w:space="0" w:color="auto"/>
                                                                                                                                                                              </w:divBdr>
                                                                                                                                                                              <w:divsChild>
                                                                                                                                                                                <w:div w:id="1715226402">
                                                                                                                                                                                  <w:marLeft w:val="0"/>
                                                                                                                                                                                  <w:marRight w:val="0"/>
                                                                                                                                                                                  <w:marTop w:val="0"/>
                                                                                                                                                                                  <w:marBottom w:val="0"/>
                                                                                                                                                                                  <w:divBdr>
                                                                                                                                                                                    <w:top w:val="none" w:sz="0" w:space="0" w:color="auto"/>
                                                                                                                                                                                    <w:left w:val="none" w:sz="0" w:space="0" w:color="auto"/>
                                                                                                                                                                                    <w:bottom w:val="none" w:sz="0" w:space="0" w:color="auto"/>
                                                                                                                                                                                    <w:right w:val="none" w:sz="0" w:space="0" w:color="auto"/>
                                                                                                                                                                                  </w:divBdr>
                                                                                                                                                                                  <w:divsChild>
                                                                                                                                                                                    <w:div w:id="3777038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7270696">
                                                                                                                                                                                          <w:marLeft w:val="0"/>
                                                                                                                                                                                          <w:marRight w:val="0"/>
                                                                                                                                                                                          <w:marTop w:val="0"/>
                                                                                                                                                                                          <w:marBottom w:val="0"/>
                                                                                                                                                                                          <w:divBdr>
                                                                                                                                                                                            <w:top w:val="none" w:sz="0" w:space="0" w:color="auto"/>
                                                                                                                                                                                            <w:left w:val="none" w:sz="0" w:space="0" w:color="auto"/>
                                                                                                                                                                                            <w:bottom w:val="none" w:sz="0" w:space="0" w:color="auto"/>
                                                                                                                                                                                            <w:right w:val="none" w:sz="0" w:space="0" w:color="auto"/>
                                                                                                                                                                                          </w:divBdr>
                                                                                                                                                                                          <w:divsChild>
                                                                                                                                                                                            <w:div w:id="10206230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0863090">
                                                                                                                                                                                                  <w:marLeft w:val="0"/>
                                                                                                                                                                                                  <w:marRight w:val="0"/>
                                                                                                                                                                                                  <w:marTop w:val="0"/>
                                                                                                                                                                                                  <w:marBottom w:val="0"/>
                                                                                                                                                                                                  <w:divBdr>
                                                                                                                                                                                                    <w:top w:val="none" w:sz="0" w:space="0" w:color="auto"/>
                                                                                                                                                                                                    <w:left w:val="none" w:sz="0" w:space="0" w:color="auto"/>
                                                                                                                                                                                                    <w:bottom w:val="none" w:sz="0" w:space="0" w:color="auto"/>
                                                                                                                                                                                                    <w:right w:val="none" w:sz="0" w:space="0" w:color="auto"/>
                                                                                                                                                                                                  </w:divBdr>
                                                                                                                                                                                                  <w:divsChild>
                                                                                                                                                                                                    <w:div w:id="6979677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721025">
                                                                                                                                                                                                          <w:marLeft w:val="0"/>
                                                                                                                                                                                                          <w:marRight w:val="0"/>
                                                                                                                                                                                                          <w:marTop w:val="0"/>
                                                                                                                                                                                                          <w:marBottom w:val="0"/>
                                                                                                                                                                                                          <w:divBdr>
                                                                                                                                                                                                            <w:top w:val="none" w:sz="0" w:space="0" w:color="auto"/>
                                                                                                                                                                                                            <w:left w:val="none" w:sz="0" w:space="0" w:color="auto"/>
                                                                                                                                                                                                            <w:bottom w:val="none" w:sz="0" w:space="0" w:color="auto"/>
                                                                                                                                                                                                            <w:right w:val="none" w:sz="0" w:space="0" w:color="auto"/>
                                                                                                                                                                                                          </w:divBdr>
                                                                                                                                                                                                          <w:divsChild>
                                                                                                                                                                                                            <w:div w:id="11600793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81088577">
                                                                                                                                                                                                                  <w:marLeft w:val="0"/>
                                                                                                                                                                                                                  <w:marRight w:val="0"/>
                                                                                                                                                                                                                  <w:marTop w:val="0"/>
                                                                                                                                                                                                                  <w:marBottom w:val="0"/>
                                                                                                                                                                                                                  <w:divBdr>
                                                                                                                                                                                                                    <w:top w:val="none" w:sz="0" w:space="0" w:color="auto"/>
                                                                                                                                                                                                                    <w:left w:val="none" w:sz="0" w:space="0" w:color="auto"/>
                                                                                                                                                                                                                    <w:bottom w:val="none" w:sz="0" w:space="0" w:color="auto"/>
                                                                                                                                                                                                                    <w:right w:val="none" w:sz="0" w:space="0" w:color="auto"/>
                                                                                                                                                                                                                  </w:divBdr>
                                                                                                                                                                                                                  <w:divsChild>
                                                                                                                                                                                                                    <w:div w:id="188162346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51161373">
                                                                                                                                                                                                                          <w:marLeft w:val="0"/>
                                                                                                                                                                                                                          <w:marRight w:val="0"/>
                                                                                                                                                                                                                          <w:marTop w:val="0"/>
                                                                                                                                                                                                                          <w:marBottom w:val="0"/>
                                                                                                                                                                                                                          <w:divBdr>
                                                                                                                                                                                                                            <w:top w:val="none" w:sz="0" w:space="0" w:color="auto"/>
                                                                                                                                                                                                                            <w:left w:val="none" w:sz="0" w:space="0" w:color="auto"/>
                                                                                                                                                                                                                            <w:bottom w:val="none" w:sz="0" w:space="0" w:color="auto"/>
                                                                                                                                                                                                                            <w:right w:val="none" w:sz="0" w:space="0" w:color="auto"/>
                                                                                                                                                                                                                          </w:divBdr>
                                                                                                                                                                                                                          <w:divsChild>
                                                                                                                                                                                                                            <w:div w:id="1802840140">
                                                                                                                                                                                                                              <w:marLeft w:val="0"/>
                                                                                                                                                                                                                              <w:marRight w:val="0"/>
                                                                                                                                                                                                                              <w:marTop w:val="0"/>
                                                                                                                                                                                                                              <w:marBottom w:val="0"/>
                                                                                                                                                                                                                              <w:divBdr>
                                                                                                                                                                                                                                <w:top w:val="none" w:sz="0" w:space="0" w:color="auto"/>
                                                                                                                                                                                                                                <w:left w:val="none" w:sz="0" w:space="0" w:color="auto"/>
                                                                                                                                                                                                                                <w:bottom w:val="none" w:sz="0" w:space="0" w:color="auto"/>
                                                                                                                                                                                                                                <w:right w:val="none" w:sz="0" w:space="0" w:color="auto"/>
                                                                                                                                                                                                                              </w:divBdr>
                                                                                                                                                                                                                              <w:divsChild>
                                                                                                                                                                                                                                <w:div w:id="20711507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95194150">
                                                                                                                                                                                                                                      <w:marLeft w:val="0"/>
                                                                                                                                                                                                                                      <w:marRight w:val="0"/>
                                                                                                                                                                                                                                      <w:marTop w:val="0"/>
                                                                                                                                                                                                                                      <w:marBottom w:val="0"/>
                                                                                                                                                                                                                                      <w:divBdr>
                                                                                                                                                                                                                                        <w:top w:val="none" w:sz="0" w:space="0" w:color="auto"/>
                                                                                                                                                                                                                                        <w:left w:val="none" w:sz="0" w:space="0" w:color="auto"/>
                                                                                                                                                                                                                                        <w:bottom w:val="none" w:sz="0" w:space="0" w:color="auto"/>
                                                                                                                                                                                                                                        <w:right w:val="none" w:sz="0" w:space="0" w:color="auto"/>
                                                                                                                                                                                                                                      </w:divBdr>
                                                                                                                                                                                                                                      <w:divsChild>
                                                                                                                                                                                                                                        <w:div w:id="40716579">
                                                                                                                                                                                                                                          <w:marLeft w:val="0"/>
                                                                                                                                                                                                                                          <w:marRight w:val="0"/>
                                                                                                                                                                                                                                          <w:marTop w:val="0"/>
                                                                                                                                                                                                                                          <w:marBottom w:val="0"/>
                                                                                                                                                                                                                                          <w:divBdr>
                                                                                                                                                                                                                                            <w:top w:val="none" w:sz="0" w:space="0" w:color="auto"/>
                                                                                                                                                                                                                                            <w:left w:val="none" w:sz="0" w:space="0" w:color="auto"/>
                                                                                                                                                                                                                                            <w:bottom w:val="none" w:sz="0" w:space="0" w:color="auto"/>
                                                                                                                                                                                                                                            <w:right w:val="none" w:sz="0" w:space="0" w:color="auto"/>
                                                                                                                                                                                                                                          </w:divBdr>
                                                                                                                                                                                                                                          <w:divsChild>
                                                                                                                                                                                                                                            <w:div w:id="1440298945">
                                                                                                                                                                                                                                              <w:marLeft w:val="0"/>
                                                                                                                                                                                                                                              <w:marRight w:val="0"/>
                                                                                                                                                                                                                                              <w:marTop w:val="0"/>
                                                                                                                                                                                                                                              <w:marBottom w:val="0"/>
                                                                                                                                                                                                                                              <w:divBdr>
                                                                                                                                                                                                                                                <w:top w:val="none" w:sz="0" w:space="0" w:color="auto"/>
                                                                                                                                                                                                                                                <w:left w:val="none" w:sz="0" w:space="0" w:color="auto"/>
                                                                                                                                                                                                                                                <w:bottom w:val="none" w:sz="0" w:space="0" w:color="auto"/>
                                                                                                                                                                                                                                                <w:right w:val="none" w:sz="0" w:space="0" w:color="auto"/>
                                                                                                                                                                                                                                              </w:divBdr>
                                                                                                                                                                                                                                              <w:divsChild>
                                                                                                                                                                                                                                                <w:div w:id="1724911929">
                                                                                                                                                                                                                                                  <w:marLeft w:val="0"/>
                                                                                                                                                                                                                                                  <w:marRight w:val="0"/>
                                                                                                                                                                                                                                                  <w:marTop w:val="0"/>
                                                                                                                                                                                                                                                  <w:marBottom w:val="0"/>
                                                                                                                                                                                                                                                  <w:divBdr>
                                                                                                                                                                                                                                                    <w:top w:val="none" w:sz="0" w:space="0" w:color="auto"/>
                                                                                                                                                                                                                                                    <w:left w:val="none" w:sz="0" w:space="0" w:color="auto"/>
                                                                                                                                                                                                                                                    <w:bottom w:val="none" w:sz="0" w:space="0" w:color="auto"/>
                                                                                                                                                                                                                                                    <w:right w:val="none" w:sz="0" w:space="0" w:color="auto"/>
                                                                                                                                                                                                                                                  </w:divBdr>
                                                                                                                                                                                                                                                  <w:divsChild>
                                                                                                                                                                                                                                                    <w:div w:id="72503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1062032">
      <w:bodyDiv w:val="1"/>
      <w:marLeft w:val="0"/>
      <w:marRight w:val="0"/>
      <w:marTop w:val="0"/>
      <w:marBottom w:val="0"/>
      <w:divBdr>
        <w:top w:val="none" w:sz="0" w:space="0" w:color="auto"/>
        <w:left w:val="none" w:sz="0" w:space="0" w:color="auto"/>
        <w:bottom w:val="none" w:sz="0" w:space="0" w:color="auto"/>
        <w:right w:val="none" w:sz="0" w:space="0" w:color="auto"/>
      </w:divBdr>
    </w:div>
    <w:div w:id="282199417">
      <w:bodyDiv w:val="1"/>
      <w:marLeft w:val="0"/>
      <w:marRight w:val="0"/>
      <w:marTop w:val="0"/>
      <w:marBottom w:val="0"/>
      <w:divBdr>
        <w:top w:val="none" w:sz="0" w:space="0" w:color="auto"/>
        <w:left w:val="none" w:sz="0" w:space="0" w:color="auto"/>
        <w:bottom w:val="none" w:sz="0" w:space="0" w:color="auto"/>
        <w:right w:val="none" w:sz="0" w:space="0" w:color="auto"/>
      </w:divBdr>
    </w:div>
    <w:div w:id="315425561">
      <w:bodyDiv w:val="1"/>
      <w:marLeft w:val="0"/>
      <w:marRight w:val="0"/>
      <w:marTop w:val="0"/>
      <w:marBottom w:val="0"/>
      <w:divBdr>
        <w:top w:val="none" w:sz="0" w:space="0" w:color="auto"/>
        <w:left w:val="none" w:sz="0" w:space="0" w:color="auto"/>
        <w:bottom w:val="none" w:sz="0" w:space="0" w:color="auto"/>
        <w:right w:val="none" w:sz="0" w:space="0" w:color="auto"/>
      </w:divBdr>
      <w:divsChild>
        <w:div w:id="2026664661">
          <w:marLeft w:val="0"/>
          <w:marRight w:val="0"/>
          <w:marTop w:val="0"/>
          <w:marBottom w:val="0"/>
          <w:divBdr>
            <w:top w:val="none" w:sz="0" w:space="0" w:color="auto"/>
            <w:left w:val="none" w:sz="0" w:space="0" w:color="auto"/>
            <w:bottom w:val="none" w:sz="0" w:space="0" w:color="auto"/>
            <w:right w:val="none" w:sz="0" w:space="0" w:color="auto"/>
          </w:divBdr>
          <w:divsChild>
            <w:div w:id="501311482">
              <w:marLeft w:val="0"/>
              <w:marRight w:val="0"/>
              <w:marTop w:val="0"/>
              <w:marBottom w:val="0"/>
              <w:divBdr>
                <w:top w:val="none" w:sz="0" w:space="0" w:color="auto"/>
                <w:left w:val="none" w:sz="0" w:space="0" w:color="auto"/>
                <w:bottom w:val="none" w:sz="0" w:space="0" w:color="auto"/>
                <w:right w:val="none" w:sz="0" w:space="0" w:color="auto"/>
              </w:divBdr>
              <w:divsChild>
                <w:div w:id="10415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8852">
      <w:bodyDiv w:val="1"/>
      <w:marLeft w:val="0"/>
      <w:marRight w:val="0"/>
      <w:marTop w:val="0"/>
      <w:marBottom w:val="0"/>
      <w:divBdr>
        <w:top w:val="none" w:sz="0" w:space="0" w:color="auto"/>
        <w:left w:val="none" w:sz="0" w:space="0" w:color="auto"/>
        <w:bottom w:val="none" w:sz="0" w:space="0" w:color="auto"/>
        <w:right w:val="none" w:sz="0" w:space="0" w:color="auto"/>
      </w:divBdr>
    </w:div>
    <w:div w:id="333992077">
      <w:bodyDiv w:val="1"/>
      <w:marLeft w:val="0"/>
      <w:marRight w:val="0"/>
      <w:marTop w:val="0"/>
      <w:marBottom w:val="0"/>
      <w:divBdr>
        <w:top w:val="none" w:sz="0" w:space="0" w:color="auto"/>
        <w:left w:val="none" w:sz="0" w:space="0" w:color="auto"/>
        <w:bottom w:val="none" w:sz="0" w:space="0" w:color="auto"/>
        <w:right w:val="none" w:sz="0" w:space="0" w:color="auto"/>
      </w:divBdr>
    </w:div>
    <w:div w:id="357854217">
      <w:bodyDiv w:val="1"/>
      <w:marLeft w:val="0"/>
      <w:marRight w:val="0"/>
      <w:marTop w:val="0"/>
      <w:marBottom w:val="0"/>
      <w:divBdr>
        <w:top w:val="none" w:sz="0" w:space="0" w:color="auto"/>
        <w:left w:val="none" w:sz="0" w:space="0" w:color="auto"/>
        <w:bottom w:val="none" w:sz="0" w:space="0" w:color="auto"/>
        <w:right w:val="none" w:sz="0" w:space="0" w:color="auto"/>
      </w:divBdr>
    </w:div>
    <w:div w:id="427846976">
      <w:bodyDiv w:val="1"/>
      <w:marLeft w:val="0"/>
      <w:marRight w:val="0"/>
      <w:marTop w:val="0"/>
      <w:marBottom w:val="0"/>
      <w:divBdr>
        <w:top w:val="none" w:sz="0" w:space="0" w:color="auto"/>
        <w:left w:val="none" w:sz="0" w:space="0" w:color="auto"/>
        <w:bottom w:val="none" w:sz="0" w:space="0" w:color="auto"/>
        <w:right w:val="none" w:sz="0" w:space="0" w:color="auto"/>
      </w:divBdr>
    </w:div>
    <w:div w:id="502211363">
      <w:bodyDiv w:val="1"/>
      <w:marLeft w:val="0"/>
      <w:marRight w:val="0"/>
      <w:marTop w:val="0"/>
      <w:marBottom w:val="0"/>
      <w:divBdr>
        <w:top w:val="none" w:sz="0" w:space="0" w:color="auto"/>
        <w:left w:val="none" w:sz="0" w:space="0" w:color="auto"/>
        <w:bottom w:val="none" w:sz="0" w:space="0" w:color="auto"/>
        <w:right w:val="none" w:sz="0" w:space="0" w:color="auto"/>
      </w:divBdr>
    </w:div>
    <w:div w:id="514535016">
      <w:bodyDiv w:val="1"/>
      <w:marLeft w:val="0"/>
      <w:marRight w:val="0"/>
      <w:marTop w:val="0"/>
      <w:marBottom w:val="0"/>
      <w:divBdr>
        <w:top w:val="none" w:sz="0" w:space="0" w:color="auto"/>
        <w:left w:val="none" w:sz="0" w:space="0" w:color="auto"/>
        <w:bottom w:val="none" w:sz="0" w:space="0" w:color="auto"/>
        <w:right w:val="none" w:sz="0" w:space="0" w:color="auto"/>
      </w:divBdr>
    </w:div>
    <w:div w:id="532614965">
      <w:bodyDiv w:val="1"/>
      <w:marLeft w:val="0"/>
      <w:marRight w:val="0"/>
      <w:marTop w:val="0"/>
      <w:marBottom w:val="0"/>
      <w:divBdr>
        <w:top w:val="none" w:sz="0" w:space="0" w:color="auto"/>
        <w:left w:val="none" w:sz="0" w:space="0" w:color="auto"/>
        <w:bottom w:val="none" w:sz="0" w:space="0" w:color="auto"/>
        <w:right w:val="none" w:sz="0" w:space="0" w:color="auto"/>
      </w:divBdr>
    </w:div>
    <w:div w:id="581649375">
      <w:bodyDiv w:val="1"/>
      <w:marLeft w:val="0"/>
      <w:marRight w:val="0"/>
      <w:marTop w:val="0"/>
      <w:marBottom w:val="0"/>
      <w:divBdr>
        <w:top w:val="none" w:sz="0" w:space="0" w:color="auto"/>
        <w:left w:val="none" w:sz="0" w:space="0" w:color="auto"/>
        <w:bottom w:val="none" w:sz="0" w:space="0" w:color="auto"/>
        <w:right w:val="none" w:sz="0" w:space="0" w:color="auto"/>
      </w:divBdr>
    </w:div>
    <w:div w:id="622150301">
      <w:bodyDiv w:val="1"/>
      <w:marLeft w:val="0"/>
      <w:marRight w:val="0"/>
      <w:marTop w:val="0"/>
      <w:marBottom w:val="0"/>
      <w:divBdr>
        <w:top w:val="none" w:sz="0" w:space="0" w:color="auto"/>
        <w:left w:val="none" w:sz="0" w:space="0" w:color="auto"/>
        <w:bottom w:val="none" w:sz="0" w:space="0" w:color="auto"/>
        <w:right w:val="none" w:sz="0" w:space="0" w:color="auto"/>
      </w:divBdr>
    </w:div>
    <w:div w:id="632903364">
      <w:bodyDiv w:val="1"/>
      <w:marLeft w:val="0"/>
      <w:marRight w:val="0"/>
      <w:marTop w:val="0"/>
      <w:marBottom w:val="0"/>
      <w:divBdr>
        <w:top w:val="none" w:sz="0" w:space="0" w:color="auto"/>
        <w:left w:val="none" w:sz="0" w:space="0" w:color="auto"/>
        <w:bottom w:val="none" w:sz="0" w:space="0" w:color="auto"/>
        <w:right w:val="none" w:sz="0" w:space="0" w:color="auto"/>
      </w:divBdr>
    </w:div>
    <w:div w:id="641665101">
      <w:bodyDiv w:val="1"/>
      <w:marLeft w:val="0"/>
      <w:marRight w:val="0"/>
      <w:marTop w:val="0"/>
      <w:marBottom w:val="0"/>
      <w:divBdr>
        <w:top w:val="none" w:sz="0" w:space="0" w:color="auto"/>
        <w:left w:val="none" w:sz="0" w:space="0" w:color="auto"/>
        <w:bottom w:val="none" w:sz="0" w:space="0" w:color="auto"/>
        <w:right w:val="none" w:sz="0" w:space="0" w:color="auto"/>
      </w:divBdr>
    </w:div>
    <w:div w:id="673453104">
      <w:bodyDiv w:val="1"/>
      <w:marLeft w:val="0"/>
      <w:marRight w:val="0"/>
      <w:marTop w:val="0"/>
      <w:marBottom w:val="0"/>
      <w:divBdr>
        <w:top w:val="none" w:sz="0" w:space="0" w:color="auto"/>
        <w:left w:val="none" w:sz="0" w:space="0" w:color="auto"/>
        <w:bottom w:val="none" w:sz="0" w:space="0" w:color="auto"/>
        <w:right w:val="none" w:sz="0" w:space="0" w:color="auto"/>
      </w:divBdr>
    </w:div>
    <w:div w:id="692192869">
      <w:bodyDiv w:val="1"/>
      <w:marLeft w:val="0"/>
      <w:marRight w:val="0"/>
      <w:marTop w:val="0"/>
      <w:marBottom w:val="0"/>
      <w:divBdr>
        <w:top w:val="none" w:sz="0" w:space="0" w:color="auto"/>
        <w:left w:val="none" w:sz="0" w:space="0" w:color="auto"/>
        <w:bottom w:val="none" w:sz="0" w:space="0" w:color="auto"/>
        <w:right w:val="none" w:sz="0" w:space="0" w:color="auto"/>
      </w:divBdr>
    </w:div>
    <w:div w:id="726417776">
      <w:bodyDiv w:val="1"/>
      <w:marLeft w:val="0"/>
      <w:marRight w:val="0"/>
      <w:marTop w:val="0"/>
      <w:marBottom w:val="0"/>
      <w:divBdr>
        <w:top w:val="none" w:sz="0" w:space="0" w:color="auto"/>
        <w:left w:val="none" w:sz="0" w:space="0" w:color="auto"/>
        <w:bottom w:val="none" w:sz="0" w:space="0" w:color="auto"/>
        <w:right w:val="none" w:sz="0" w:space="0" w:color="auto"/>
      </w:divBdr>
      <w:divsChild>
        <w:div w:id="15180400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8807006">
              <w:marLeft w:val="0"/>
              <w:marRight w:val="0"/>
              <w:marTop w:val="0"/>
              <w:marBottom w:val="0"/>
              <w:divBdr>
                <w:top w:val="none" w:sz="0" w:space="0" w:color="auto"/>
                <w:left w:val="none" w:sz="0" w:space="0" w:color="auto"/>
                <w:bottom w:val="none" w:sz="0" w:space="0" w:color="auto"/>
                <w:right w:val="none" w:sz="0" w:space="0" w:color="auto"/>
              </w:divBdr>
              <w:divsChild>
                <w:div w:id="827671055">
                  <w:marLeft w:val="0"/>
                  <w:marRight w:val="0"/>
                  <w:marTop w:val="0"/>
                  <w:marBottom w:val="0"/>
                  <w:divBdr>
                    <w:top w:val="none" w:sz="0" w:space="0" w:color="auto"/>
                    <w:left w:val="none" w:sz="0" w:space="0" w:color="auto"/>
                    <w:bottom w:val="none" w:sz="0" w:space="0" w:color="auto"/>
                    <w:right w:val="none" w:sz="0" w:space="0" w:color="auto"/>
                  </w:divBdr>
                  <w:divsChild>
                    <w:div w:id="16198728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42109116">
                          <w:marLeft w:val="0"/>
                          <w:marRight w:val="0"/>
                          <w:marTop w:val="0"/>
                          <w:marBottom w:val="0"/>
                          <w:divBdr>
                            <w:top w:val="none" w:sz="0" w:space="0" w:color="auto"/>
                            <w:left w:val="none" w:sz="0" w:space="0" w:color="auto"/>
                            <w:bottom w:val="none" w:sz="0" w:space="0" w:color="auto"/>
                            <w:right w:val="none" w:sz="0" w:space="0" w:color="auto"/>
                          </w:divBdr>
                          <w:divsChild>
                            <w:div w:id="2001696127">
                              <w:marLeft w:val="0"/>
                              <w:marRight w:val="0"/>
                              <w:marTop w:val="0"/>
                              <w:marBottom w:val="0"/>
                              <w:divBdr>
                                <w:top w:val="none" w:sz="0" w:space="0" w:color="auto"/>
                                <w:left w:val="none" w:sz="0" w:space="0" w:color="auto"/>
                                <w:bottom w:val="none" w:sz="0" w:space="0" w:color="auto"/>
                                <w:right w:val="none" w:sz="0" w:space="0" w:color="auto"/>
                              </w:divBdr>
                              <w:divsChild>
                                <w:div w:id="5826890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9374518">
                                      <w:marLeft w:val="0"/>
                                      <w:marRight w:val="0"/>
                                      <w:marTop w:val="0"/>
                                      <w:marBottom w:val="0"/>
                                      <w:divBdr>
                                        <w:top w:val="none" w:sz="0" w:space="0" w:color="auto"/>
                                        <w:left w:val="none" w:sz="0" w:space="0" w:color="auto"/>
                                        <w:bottom w:val="none" w:sz="0" w:space="0" w:color="auto"/>
                                        <w:right w:val="none" w:sz="0" w:space="0" w:color="auto"/>
                                      </w:divBdr>
                                      <w:divsChild>
                                        <w:div w:id="340357954">
                                          <w:marLeft w:val="0"/>
                                          <w:marRight w:val="0"/>
                                          <w:marTop w:val="0"/>
                                          <w:marBottom w:val="0"/>
                                          <w:divBdr>
                                            <w:top w:val="none" w:sz="0" w:space="0" w:color="auto"/>
                                            <w:left w:val="none" w:sz="0" w:space="0" w:color="auto"/>
                                            <w:bottom w:val="none" w:sz="0" w:space="0" w:color="auto"/>
                                            <w:right w:val="none" w:sz="0" w:space="0" w:color="auto"/>
                                          </w:divBdr>
                                          <w:divsChild>
                                            <w:div w:id="8876931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32406560">
                                                  <w:marLeft w:val="0"/>
                                                  <w:marRight w:val="0"/>
                                                  <w:marTop w:val="0"/>
                                                  <w:marBottom w:val="0"/>
                                                  <w:divBdr>
                                                    <w:top w:val="none" w:sz="0" w:space="0" w:color="auto"/>
                                                    <w:left w:val="none" w:sz="0" w:space="0" w:color="auto"/>
                                                    <w:bottom w:val="none" w:sz="0" w:space="0" w:color="auto"/>
                                                    <w:right w:val="none" w:sz="0" w:space="0" w:color="auto"/>
                                                  </w:divBdr>
                                                  <w:divsChild>
                                                    <w:div w:id="14367092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34482141">
                                                          <w:marLeft w:val="0"/>
                                                          <w:marRight w:val="0"/>
                                                          <w:marTop w:val="0"/>
                                                          <w:marBottom w:val="0"/>
                                                          <w:divBdr>
                                                            <w:top w:val="none" w:sz="0" w:space="0" w:color="auto"/>
                                                            <w:left w:val="none" w:sz="0" w:space="0" w:color="auto"/>
                                                            <w:bottom w:val="none" w:sz="0" w:space="0" w:color="auto"/>
                                                            <w:right w:val="none" w:sz="0" w:space="0" w:color="auto"/>
                                                          </w:divBdr>
                                                          <w:divsChild>
                                                            <w:div w:id="48111946">
                                                              <w:marLeft w:val="0"/>
                                                              <w:marRight w:val="0"/>
                                                              <w:marTop w:val="0"/>
                                                              <w:marBottom w:val="0"/>
                                                              <w:divBdr>
                                                                <w:top w:val="none" w:sz="0" w:space="0" w:color="auto"/>
                                                                <w:left w:val="none" w:sz="0" w:space="0" w:color="auto"/>
                                                                <w:bottom w:val="none" w:sz="0" w:space="0" w:color="auto"/>
                                                                <w:right w:val="none" w:sz="0" w:space="0" w:color="auto"/>
                                                              </w:divBdr>
                                                              <w:divsChild>
                                                                <w:div w:id="1202211001">
                                                                  <w:marLeft w:val="0"/>
                                                                  <w:marRight w:val="0"/>
                                                                  <w:marTop w:val="0"/>
                                                                  <w:marBottom w:val="0"/>
                                                                  <w:divBdr>
                                                                    <w:top w:val="none" w:sz="0" w:space="0" w:color="auto"/>
                                                                    <w:left w:val="none" w:sz="0" w:space="0" w:color="auto"/>
                                                                    <w:bottom w:val="none" w:sz="0" w:space="0" w:color="auto"/>
                                                                    <w:right w:val="none" w:sz="0" w:space="0" w:color="auto"/>
                                                                  </w:divBdr>
                                                                  <w:divsChild>
                                                                    <w:div w:id="140270206">
                                                                      <w:marLeft w:val="0"/>
                                                                      <w:marRight w:val="0"/>
                                                                      <w:marTop w:val="0"/>
                                                                      <w:marBottom w:val="0"/>
                                                                      <w:divBdr>
                                                                        <w:top w:val="none" w:sz="0" w:space="0" w:color="auto"/>
                                                                        <w:left w:val="none" w:sz="0" w:space="0" w:color="auto"/>
                                                                        <w:bottom w:val="none" w:sz="0" w:space="0" w:color="auto"/>
                                                                        <w:right w:val="none" w:sz="0" w:space="0" w:color="auto"/>
                                                                      </w:divBdr>
                                                                      <w:divsChild>
                                                                        <w:div w:id="12403637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4292782">
                                                                              <w:marLeft w:val="0"/>
                                                                              <w:marRight w:val="0"/>
                                                                              <w:marTop w:val="0"/>
                                                                              <w:marBottom w:val="0"/>
                                                                              <w:divBdr>
                                                                                <w:top w:val="none" w:sz="0" w:space="0" w:color="auto"/>
                                                                                <w:left w:val="none" w:sz="0" w:space="0" w:color="auto"/>
                                                                                <w:bottom w:val="none" w:sz="0" w:space="0" w:color="auto"/>
                                                                                <w:right w:val="none" w:sz="0" w:space="0" w:color="auto"/>
                                                                              </w:divBdr>
                                                                              <w:divsChild>
                                                                                <w:div w:id="249897894">
                                                                                  <w:marLeft w:val="0"/>
                                                                                  <w:marRight w:val="0"/>
                                                                                  <w:marTop w:val="0"/>
                                                                                  <w:marBottom w:val="0"/>
                                                                                  <w:divBdr>
                                                                                    <w:top w:val="none" w:sz="0" w:space="0" w:color="auto"/>
                                                                                    <w:left w:val="none" w:sz="0" w:space="0" w:color="auto"/>
                                                                                    <w:bottom w:val="none" w:sz="0" w:space="0" w:color="auto"/>
                                                                                    <w:right w:val="none" w:sz="0" w:space="0" w:color="auto"/>
                                                                                  </w:divBdr>
                                                                                  <w:divsChild>
                                                                                    <w:div w:id="35592761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98465773">
                                                                                          <w:marLeft w:val="0"/>
                                                                                          <w:marRight w:val="0"/>
                                                                                          <w:marTop w:val="0"/>
                                                                                          <w:marBottom w:val="0"/>
                                                                                          <w:divBdr>
                                                                                            <w:top w:val="none" w:sz="0" w:space="0" w:color="auto"/>
                                                                                            <w:left w:val="none" w:sz="0" w:space="0" w:color="auto"/>
                                                                                            <w:bottom w:val="none" w:sz="0" w:space="0" w:color="auto"/>
                                                                                            <w:right w:val="none" w:sz="0" w:space="0" w:color="auto"/>
                                                                                          </w:divBdr>
                                                                                          <w:divsChild>
                                                                                            <w:div w:id="1888711976">
                                                                                              <w:marLeft w:val="0"/>
                                                                                              <w:marRight w:val="0"/>
                                                                                              <w:marTop w:val="0"/>
                                                                                              <w:marBottom w:val="0"/>
                                                                                              <w:divBdr>
                                                                                                <w:top w:val="none" w:sz="0" w:space="0" w:color="auto"/>
                                                                                                <w:left w:val="none" w:sz="0" w:space="0" w:color="auto"/>
                                                                                                <w:bottom w:val="none" w:sz="0" w:space="0" w:color="auto"/>
                                                                                                <w:right w:val="none" w:sz="0" w:space="0" w:color="auto"/>
                                                                                              </w:divBdr>
                                                                                              <w:divsChild>
                                                                                                <w:div w:id="1757166062">
                                                                                                  <w:marLeft w:val="0"/>
                                                                                                  <w:marRight w:val="0"/>
                                                                                                  <w:marTop w:val="0"/>
                                                                                                  <w:marBottom w:val="0"/>
                                                                                                  <w:divBdr>
                                                                                                    <w:top w:val="none" w:sz="0" w:space="0" w:color="auto"/>
                                                                                                    <w:left w:val="none" w:sz="0" w:space="0" w:color="auto"/>
                                                                                                    <w:bottom w:val="none" w:sz="0" w:space="0" w:color="auto"/>
                                                                                                    <w:right w:val="none" w:sz="0" w:space="0" w:color="auto"/>
                                                                                                  </w:divBdr>
                                                                                                  <w:divsChild>
                                                                                                    <w:div w:id="11892163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9742183">
                                                                                                          <w:marLeft w:val="0"/>
                                                                                                          <w:marRight w:val="0"/>
                                                                                                          <w:marTop w:val="0"/>
                                                                                                          <w:marBottom w:val="0"/>
                                                                                                          <w:divBdr>
                                                                                                            <w:top w:val="none" w:sz="0" w:space="0" w:color="auto"/>
                                                                                                            <w:left w:val="none" w:sz="0" w:space="0" w:color="auto"/>
                                                                                                            <w:bottom w:val="none" w:sz="0" w:space="0" w:color="auto"/>
                                                                                                            <w:right w:val="none" w:sz="0" w:space="0" w:color="auto"/>
                                                                                                          </w:divBdr>
                                                                                                          <w:divsChild>
                                                                                                            <w:div w:id="993489781">
                                                                                                              <w:marLeft w:val="0"/>
                                                                                                              <w:marRight w:val="0"/>
                                                                                                              <w:marTop w:val="0"/>
                                                                                                              <w:marBottom w:val="0"/>
                                                                                                              <w:divBdr>
                                                                                                                <w:top w:val="none" w:sz="0" w:space="0" w:color="auto"/>
                                                                                                                <w:left w:val="none" w:sz="0" w:space="0" w:color="auto"/>
                                                                                                                <w:bottom w:val="none" w:sz="0" w:space="0" w:color="auto"/>
                                                                                                                <w:right w:val="none" w:sz="0" w:space="0" w:color="auto"/>
                                                                                                              </w:divBdr>
                                                                                                              <w:divsChild>
                                                                                                                <w:div w:id="557825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6692199">
                                                                                                                      <w:marLeft w:val="0"/>
                                                                                                                      <w:marRight w:val="0"/>
                                                                                                                      <w:marTop w:val="0"/>
                                                                                                                      <w:marBottom w:val="0"/>
                                                                                                                      <w:divBdr>
                                                                                                                        <w:top w:val="none" w:sz="0" w:space="0" w:color="auto"/>
                                                                                                                        <w:left w:val="none" w:sz="0" w:space="0" w:color="auto"/>
                                                                                                                        <w:bottom w:val="none" w:sz="0" w:space="0" w:color="auto"/>
                                                                                                                        <w:right w:val="none" w:sz="0" w:space="0" w:color="auto"/>
                                                                                                                      </w:divBdr>
                                                                                                                      <w:divsChild>
                                                                                                                        <w:div w:id="53027018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1910648">
                                                                                                                              <w:marLeft w:val="0"/>
                                                                                                                              <w:marRight w:val="0"/>
                                                                                                                              <w:marTop w:val="0"/>
                                                                                                                              <w:marBottom w:val="0"/>
                                                                                                                              <w:divBdr>
                                                                                                                                <w:top w:val="none" w:sz="0" w:space="0" w:color="auto"/>
                                                                                                                                <w:left w:val="none" w:sz="0" w:space="0" w:color="auto"/>
                                                                                                                                <w:bottom w:val="none" w:sz="0" w:space="0" w:color="auto"/>
                                                                                                                                <w:right w:val="none" w:sz="0" w:space="0" w:color="auto"/>
                                                                                                                              </w:divBdr>
                                                                                                                              <w:divsChild>
                                                                                                                                <w:div w:id="200554736">
                                                                                                                                  <w:marLeft w:val="0"/>
                                                                                                                                  <w:marRight w:val="0"/>
                                                                                                                                  <w:marTop w:val="0"/>
                                                                                                                                  <w:marBottom w:val="0"/>
                                                                                                                                  <w:divBdr>
                                                                                                                                    <w:top w:val="none" w:sz="0" w:space="0" w:color="auto"/>
                                                                                                                                    <w:left w:val="none" w:sz="0" w:space="0" w:color="auto"/>
                                                                                                                                    <w:bottom w:val="none" w:sz="0" w:space="0" w:color="auto"/>
                                                                                                                                    <w:right w:val="none" w:sz="0" w:space="0" w:color="auto"/>
                                                                                                                                  </w:divBdr>
                                                                                                                                  <w:divsChild>
                                                                                                                                    <w:div w:id="11714866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857392">
                                                                                                                                          <w:marLeft w:val="0"/>
                                                                                                                                          <w:marRight w:val="0"/>
                                                                                                                                          <w:marTop w:val="0"/>
                                                                                                                                          <w:marBottom w:val="0"/>
                                                                                                                                          <w:divBdr>
                                                                                                                                            <w:top w:val="none" w:sz="0" w:space="0" w:color="auto"/>
                                                                                                                                            <w:left w:val="none" w:sz="0" w:space="0" w:color="auto"/>
                                                                                                                                            <w:bottom w:val="none" w:sz="0" w:space="0" w:color="auto"/>
                                                                                                                                            <w:right w:val="none" w:sz="0" w:space="0" w:color="auto"/>
                                                                                                                                          </w:divBdr>
                                                                                                                                          <w:divsChild>
                                                                                                                                            <w:div w:id="1001809781">
                                                                                                                                              <w:marLeft w:val="0"/>
                                                                                                                                              <w:marRight w:val="0"/>
                                                                                                                                              <w:marTop w:val="0"/>
                                                                                                                                              <w:marBottom w:val="0"/>
                                                                                                                                              <w:divBdr>
                                                                                                                                                <w:top w:val="none" w:sz="0" w:space="0" w:color="auto"/>
                                                                                                                                                <w:left w:val="none" w:sz="0" w:space="0" w:color="auto"/>
                                                                                                                                                <w:bottom w:val="none" w:sz="0" w:space="0" w:color="auto"/>
                                                                                                                                                <w:right w:val="none" w:sz="0" w:space="0" w:color="auto"/>
                                                                                                                                              </w:divBdr>
                                                                                                                                              <w:divsChild>
                                                                                                                                                <w:div w:id="9579546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61689195">
                                                                                                                                                      <w:marLeft w:val="0"/>
                                                                                                                                                      <w:marRight w:val="0"/>
                                                                                                                                                      <w:marTop w:val="0"/>
                                                                                                                                                      <w:marBottom w:val="0"/>
                                                                                                                                                      <w:divBdr>
                                                                                                                                                        <w:top w:val="none" w:sz="0" w:space="0" w:color="auto"/>
                                                                                                                                                        <w:left w:val="none" w:sz="0" w:space="0" w:color="auto"/>
                                                                                                                                                        <w:bottom w:val="none" w:sz="0" w:space="0" w:color="auto"/>
                                                                                                                                                        <w:right w:val="none" w:sz="0" w:space="0" w:color="auto"/>
                                                                                                                                                      </w:divBdr>
                                                                                                                                                      <w:divsChild>
                                                                                                                                                        <w:div w:id="1130594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540844">
                                                                                                                                                              <w:marLeft w:val="0"/>
                                                                                                                                                              <w:marRight w:val="0"/>
                                                                                                                                                              <w:marTop w:val="0"/>
                                                                                                                                                              <w:marBottom w:val="0"/>
                                                                                                                                                              <w:divBdr>
                                                                                                                                                                <w:top w:val="none" w:sz="0" w:space="0" w:color="auto"/>
                                                                                                                                                                <w:left w:val="none" w:sz="0" w:space="0" w:color="auto"/>
                                                                                                                                                                <w:bottom w:val="none" w:sz="0" w:space="0" w:color="auto"/>
                                                                                                                                                                <w:right w:val="none" w:sz="0" w:space="0" w:color="auto"/>
                                                                                                                                                              </w:divBdr>
                                                                                                                                                              <w:divsChild>
                                                                                                                                                                <w:div w:id="1741557868">
                                                                                                                                                                  <w:marLeft w:val="0"/>
                                                                                                                                                                  <w:marRight w:val="0"/>
                                                                                                                                                                  <w:marTop w:val="0"/>
                                                                                                                                                                  <w:marBottom w:val="0"/>
                                                                                                                                                                  <w:divBdr>
                                                                                                                                                                    <w:top w:val="none" w:sz="0" w:space="0" w:color="auto"/>
                                                                                                                                                                    <w:left w:val="none" w:sz="0" w:space="0" w:color="auto"/>
                                                                                                                                                                    <w:bottom w:val="none" w:sz="0" w:space="0" w:color="auto"/>
                                                                                                                                                                    <w:right w:val="none" w:sz="0" w:space="0" w:color="auto"/>
                                                                                                                                                                  </w:divBdr>
                                                                                                                                                                  <w:divsChild>
                                                                                                                                                                    <w:div w:id="636835749">
                                                                                                                                                                      <w:marLeft w:val="0"/>
                                                                                                                                                                      <w:marRight w:val="0"/>
                                                                                                                                                                      <w:marTop w:val="0"/>
                                                                                                                                                                      <w:marBottom w:val="0"/>
                                                                                                                                                                      <w:divBdr>
                                                                                                                                                                        <w:top w:val="none" w:sz="0" w:space="0" w:color="auto"/>
                                                                                                                                                                        <w:left w:val="none" w:sz="0" w:space="0" w:color="auto"/>
                                                                                                                                                                        <w:bottom w:val="none" w:sz="0" w:space="0" w:color="auto"/>
                                                                                                                                                                        <w:right w:val="none" w:sz="0" w:space="0" w:color="auto"/>
                                                                                                                                                                      </w:divBdr>
                                                                                                                                                                      <w:divsChild>
                                                                                                                                                                        <w:div w:id="369036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4168589">
                                                                                                                                                                              <w:marLeft w:val="0"/>
                                                                                                                                                                              <w:marRight w:val="0"/>
                                                                                                                                                                              <w:marTop w:val="0"/>
                                                                                                                                                                              <w:marBottom w:val="0"/>
                                                                                                                                                                              <w:divBdr>
                                                                                                                                                                                <w:top w:val="none" w:sz="0" w:space="0" w:color="auto"/>
                                                                                                                                                                                <w:left w:val="none" w:sz="0" w:space="0" w:color="auto"/>
                                                                                                                                                                                <w:bottom w:val="none" w:sz="0" w:space="0" w:color="auto"/>
                                                                                                                                                                                <w:right w:val="none" w:sz="0" w:space="0" w:color="auto"/>
                                                                                                                                                                              </w:divBdr>
                                                                                                                                                                              <w:divsChild>
                                                                                                                                                                                <w:div w:id="209191175">
                                                                                                                                                                                  <w:marLeft w:val="0"/>
                                                                                                                                                                                  <w:marRight w:val="0"/>
                                                                                                                                                                                  <w:marTop w:val="0"/>
                                                                                                                                                                                  <w:marBottom w:val="0"/>
                                                                                                                                                                                  <w:divBdr>
                                                                                                                                                                                    <w:top w:val="none" w:sz="0" w:space="0" w:color="auto"/>
                                                                                                                                                                                    <w:left w:val="none" w:sz="0" w:space="0" w:color="auto"/>
                                                                                                                                                                                    <w:bottom w:val="none" w:sz="0" w:space="0" w:color="auto"/>
                                                                                                                                                                                    <w:right w:val="none" w:sz="0" w:space="0" w:color="auto"/>
                                                                                                                                                                                  </w:divBdr>
                                                                                                                                                                                  <w:divsChild>
                                                                                                                                                                                    <w:div w:id="17110333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00905864">
                                                                                                                                                                                          <w:marLeft w:val="0"/>
                                                                                                                                                                                          <w:marRight w:val="0"/>
                                                                                                                                                                                          <w:marTop w:val="0"/>
                                                                                                                                                                                          <w:marBottom w:val="0"/>
                                                                                                                                                                                          <w:divBdr>
                                                                                                                                                                                            <w:top w:val="none" w:sz="0" w:space="0" w:color="auto"/>
                                                                                                                                                                                            <w:left w:val="none" w:sz="0" w:space="0" w:color="auto"/>
                                                                                                                                                                                            <w:bottom w:val="none" w:sz="0" w:space="0" w:color="auto"/>
                                                                                                                                                                                            <w:right w:val="none" w:sz="0" w:space="0" w:color="auto"/>
                                                                                                                                                                                          </w:divBdr>
                                                                                                                                                                                          <w:divsChild>
                                                                                                                                                                                            <w:div w:id="3585546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9089784">
                                                                                                                                                                                                  <w:marLeft w:val="0"/>
                                                                                                                                                                                                  <w:marRight w:val="0"/>
                                                                                                                                                                                                  <w:marTop w:val="0"/>
                                                                                                                                                                                                  <w:marBottom w:val="0"/>
                                                                                                                                                                                                  <w:divBdr>
                                                                                                                                                                                                    <w:top w:val="none" w:sz="0" w:space="0" w:color="auto"/>
                                                                                                                                                                                                    <w:left w:val="none" w:sz="0" w:space="0" w:color="auto"/>
                                                                                                                                                                                                    <w:bottom w:val="none" w:sz="0" w:space="0" w:color="auto"/>
                                                                                                                                                                                                    <w:right w:val="none" w:sz="0" w:space="0" w:color="auto"/>
                                                                                                                                                                                                  </w:divBdr>
                                                                                                                                                                                                  <w:divsChild>
                                                                                                                                                                                                    <w:div w:id="22276121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05594297">
                                                                                                                                                                                                          <w:marLeft w:val="0"/>
                                                                                                                                                                                                          <w:marRight w:val="0"/>
                                                                                                                                                                                                          <w:marTop w:val="0"/>
                                                                                                                                                                                                          <w:marBottom w:val="0"/>
                                                                                                                                                                                                          <w:divBdr>
                                                                                                                                                                                                            <w:top w:val="none" w:sz="0" w:space="0" w:color="auto"/>
                                                                                                                                                                                                            <w:left w:val="none" w:sz="0" w:space="0" w:color="auto"/>
                                                                                                                                                                                                            <w:bottom w:val="none" w:sz="0" w:space="0" w:color="auto"/>
                                                                                                                                                                                                            <w:right w:val="none" w:sz="0" w:space="0" w:color="auto"/>
                                                                                                                                                                                                          </w:divBdr>
                                                                                                                                                                                                          <w:divsChild>
                                                                                                                                                                                                            <w:div w:id="8562351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8750822">
                                                                                                                                                                                                                  <w:marLeft w:val="0"/>
                                                                                                                                                                                                                  <w:marRight w:val="0"/>
                                                                                                                                                                                                                  <w:marTop w:val="0"/>
                                                                                                                                                                                                                  <w:marBottom w:val="0"/>
                                                                                                                                                                                                                  <w:divBdr>
                                                                                                                                                                                                                    <w:top w:val="none" w:sz="0" w:space="0" w:color="auto"/>
                                                                                                                                                                                                                    <w:left w:val="none" w:sz="0" w:space="0" w:color="auto"/>
                                                                                                                                                                                                                    <w:bottom w:val="none" w:sz="0" w:space="0" w:color="auto"/>
                                                                                                                                                                                                                    <w:right w:val="none" w:sz="0" w:space="0" w:color="auto"/>
                                                                                                                                                                                                                  </w:divBdr>
                                                                                                                                                                                                                  <w:divsChild>
                                                                                                                                                                                                                    <w:div w:id="14657339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56908676">
                                                                                                                                                                                                                          <w:marLeft w:val="0"/>
                                                                                                                                                                                                                          <w:marRight w:val="0"/>
                                                                                                                                                                                                                          <w:marTop w:val="0"/>
                                                                                                                                                                                                                          <w:marBottom w:val="0"/>
                                                                                                                                                                                                                          <w:divBdr>
                                                                                                                                                                                                                            <w:top w:val="none" w:sz="0" w:space="0" w:color="auto"/>
                                                                                                                                                                                                                            <w:left w:val="none" w:sz="0" w:space="0" w:color="auto"/>
                                                                                                                                                                                                                            <w:bottom w:val="none" w:sz="0" w:space="0" w:color="auto"/>
                                                                                                                                                                                                                            <w:right w:val="none" w:sz="0" w:space="0" w:color="auto"/>
                                                                                                                                                                                                                          </w:divBdr>
                                                                                                                                                                                                                          <w:divsChild>
                                                                                                                                                                                                                            <w:div w:id="1380134401">
                                                                                                                                                                                                                              <w:marLeft w:val="0"/>
                                                                                                                                                                                                                              <w:marRight w:val="0"/>
                                                                                                                                                                                                                              <w:marTop w:val="0"/>
                                                                                                                                                                                                                              <w:marBottom w:val="0"/>
                                                                                                                                                                                                                              <w:divBdr>
                                                                                                                                                                                                                                <w:top w:val="none" w:sz="0" w:space="0" w:color="auto"/>
                                                                                                                                                                                                                                <w:left w:val="none" w:sz="0" w:space="0" w:color="auto"/>
                                                                                                                                                                                                                                <w:bottom w:val="none" w:sz="0" w:space="0" w:color="auto"/>
                                                                                                                                                                                                                                <w:right w:val="none" w:sz="0" w:space="0" w:color="auto"/>
                                                                                                                                                                                                                              </w:divBdr>
                                                                                                                                                                                                                              <w:divsChild>
                                                                                                                                                                                                                                <w:div w:id="18517242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714450">
                                                                                                                                                                                                                                      <w:marLeft w:val="0"/>
                                                                                                                                                                                                                                      <w:marRight w:val="0"/>
                                                                                                                                                                                                                                      <w:marTop w:val="0"/>
                                                                                                                                                                                                                                      <w:marBottom w:val="0"/>
                                                                                                                                                                                                                                      <w:divBdr>
                                                                                                                                                                                                                                        <w:top w:val="none" w:sz="0" w:space="0" w:color="auto"/>
                                                                                                                                                                                                                                        <w:left w:val="none" w:sz="0" w:space="0" w:color="auto"/>
                                                                                                                                                                                                                                        <w:bottom w:val="none" w:sz="0" w:space="0" w:color="auto"/>
                                                                                                                                                                                                                                        <w:right w:val="none" w:sz="0" w:space="0" w:color="auto"/>
                                                                                                                                                                                                                                      </w:divBdr>
                                                                                                                                                                                                                                      <w:divsChild>
                                                                                                                                                                                                                                        <w:div w:id="1891528318">
                                                                                                                                                                                                                                          <w:marLeft w:val="0"/>
                                                                                                                                                                                                                                          <w:marRight w:val="0"/>
                                                                                                                                                                                                                                          <w:marTop w:val="0"/>
                                                                                                                                                                                                                                          <w:marBottom w:val="0"/>
                                                                                                                                                                                                                                          <w:divBdr>
                                                                                                                                                                                                                                            <w:top w:val="none" w:sz="0" w:space="0" w:color="auto"/>
                                                                                                                                                                                                                                            <w:left w:val="none" w:sz="0" w:space="0" w:color="auto"/>
                                                                                                                                                                                                                                            <w:bottom w:val="none" w:sz="0" w:space="0" w:color="auto"/>
                                                                                                                                                                                                                                            <w:right w:val="none" w:sz="0" w:space="0" w:color="auto"/>
                                                                                                                                                                                                                                          </w:divBdr>
                                                                                                                                                                                                                                          <w:divsChild>
                                                                                                                                                                                                                                            <w:div w:id="1184636259">
                                                                                                                                                                                                                                              <w:marLeft w:val="0"/>
                                                                                                                                                                                                                                              <w:marRight w:val="0"/>
                                                                                                                                                                                                                                              <w:marTop w:val="0"/>
                                                                                                                                                                                                                                              <w:marBottom w:val="0"/>
                                                                                                                                                                                                                                              <w:divBdr>
                                                                                                                                                                                                                                                <w:top w:val="none" w:sz="0" w:space="0" w:color="auto"/>
                                                                                                                                                                                                                                                <w:left w:val="none" w:sz="0" w:space="0" w:color="auto"/>
                                                                                                                                                                                                                                                <w:bottom w:val="none" w:sz="0" w:space="0" w:color="auto"/>
                                                                                                                                                                                                                                                <w:right w:val="none" w:sz="0" w:space="0" w:color="auto"/>
                                                                                                                                                                                                                                              </w:divBdr>
                                                                                                                                                                                                                                              <w:divsChild>
                                                                                                                                                                                                                                                <w:div w:id="549651084">
                                                                                                                                                                                                                                                  <w:marLeft w:val="0"/>
                                                                                                                                                                                                                                                  <w:marRight w:val="0"/>
                                                                                                                                                                                                                                                  <w:marTop w:val="0"/>
                                                                                                                                                                                                                                                  <w:marBottom w:val="0"/>
                                                                                                                                                                                                                                                  <w:divBdr>
                                                                                                                                                                                                                                                    <w:top w:val="none" w:sz="0" w:space="0" w:color="auto"/>
                                                                                                                                                                                                                                                    <w:left w:val="none" w:sz="0" w:space="0" w:color="auto"/>
                                                                                                                                                                                                                                                    <w:bottom w:val="none" w:sz="0" w:space="0" w:color="auto"/>
                                                                                                                                                                                                                                                    <w:right w:val="none" w:sz="0" w:space="0" w:color="auto"/>
                                                                                                                                                                                                                                                  </w:divBdr>
                                                                                                                                                                                                                                                  <w:divsChild>
                                                                                                                                                                                                                                                    <w:div w:id="10955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4613713">
      <w:bodyDiv w:val="1"/>
      <w:marLeft w:val="0"/>
      <w:marRight w:val="0"/>
      <w:marTop w:val="0"/>
      <w:marBottom w:val="0"/>
      <w:divBdr>
        <w:top w:val="none" w:sz="0" w:space="0" w:color="auto"/>
        <w:left w:val="none" w:sz="0" w:space="0" w:color="auto"/>
        <w:bottom w:val="none" w:sz="0" w:space="0" w:color="auto"/>
        <w:right w:val="none" w:sz="0" w:space="0" w:color="auto"/>
      </w:divBdr>
    </w:div>
    <w:div w:id="776174079">
      <w:bodyDiv w:val="1"/>
      <w:marLeft w:val="0"/>
      <w:marRight w:val="0"/>
      <w:marTop w:val="0"/>
      <w:marBottom w:val="0"/>
      <w:divBdr>
        <w:top w:val="none" w:sz="0" w:space="0" w:color="auto"/>
        <w:left w:val="none" w:sz="0" w:space="0" w:color="auto"/>
        <w:bottom w:val="none" w:sz="0" w:space="0" w:color="auto"/>
        <w:right w:val="none" w:sz="0" w:space="0" w:color="auto"/>
      </w:divBdr>
    </w:div>
    <w:div w:id="782069593">
      <w:bodyDiv w:val="1"/>
      <w:marLeft w:val="0"/>
      <w:marRight w:val="0"/>
      <w:marTop w:val="0"/>
      <w:marBottom w:val="0"/>
      <w:divBdr>
        <w:top w:val="none" w:sz="0" w:space="0" w:color="auto"/>
        <w:left w:val="none" w:sz="0" w:space="0" w:color="auto"/>
        <w:bottom w:val="none" w:sz="0" w:space="0" w:color="auto"/>
        <w:right w:val="none" w:sz="0" w:space="0" w:color="auto"/>
      </w:divBdr>
      <w:divsChild>
        <w:div w:id="970326444">
          <w:marLeft w:val="0"/>
          <w:marRight w:val="0"/>
          <w:marTop w:val="0"/>
          <w:marBottom w:val="0"/>
          <w:divBdr>
            <w:top w:val="none" w:sz="0" w:space="0" w:color="auto"/>
            <w:left w:val="none" w:sz="0" w:space="0" w:color="auto"/>
            <w:bottom w:val="none" w:sz="0" w:space="0" w:color="auto"/>
            <w:right w:val="none" w:sz="0" w:space="0" w:color="auto"/>
          </w:divBdr>
        </w:div>
      </w:divsChild>
    </w:div>
    <w:div w:id="805781933">
      <w:bodyDiv w:val="1"/>
      <w:marLeft w:val="0"/>
      <w:marRight w:val="0"/>
      <w:marTop w:val="0"/>
      <w:marBottom w:val="0"/>
      <w:divBdr>
        <w:top w:val="none" w:sz="0" w:space="0" w:color="auto"/>
        <w:left w:val="none" w:sz="0" w:space="0" w:color="auto"/>
        <w:bottom w:val="none" w:sz="0" w:space="0" w:color="auto"/>
        <w:right w:val="none" w:sz="0" w:space="0" w:color="auto"/>
      </w:divBdr>
    </w:div>
    <w:div w:id="818305791">
      <w:bodyDiv w:val="1"/>
      <w:marLeft w:val="0"/>
      <w:marRight w:val="0"/>
      <w:marTop w:val="0"/>
      <w:marBottom w:val="0"/>
      <w:divBdr>
        <w:top w:val="none" w:sz="0" w:space="0" w:color="auto"/>
        <w:left w:val="none" w:sz="0" w:space="0" w:color="auto"/>
        <w:bottom w:val="none" w:sz="0" w:space="0" w:color="auto"/>
        <w:right w:val="none" w:sz="0" w:space="0" w:color="auto"/>
      </w:divBdr>
    </w:div>
    <w:div w:id="825978452">
      <w:bodyDiv w:val="1"/>
      <w:marLeft w:val="0"/>
      <w:marRight w:val="0"/>
      <w:marTop w:val="0"/>
      <w:marBottom w:val="0"/>
      <w:divBdr>
        <w:top w:val="none" w:sz="0" w:space="0" w:color="auto"/>
        <w:left w:val="none" w:sz="0" w:space="0" w:color="auto"/>
        <w:bottom w:val="none" w:sz="0" w:space="0" w:color="auto"/>
        <w:right w:val="none" w:sz="0" w:space="0" w:color="auto"/>
      </w:divBdr>
    </w:div>
    <w:div w:id="901452409">
      <w:bodyDiv w:val="1"/>
      <w:marLeft w:val="0"/>
      <w:marRight w:val="0"/>
      <w:marTop w:val="0"/>
      <w:marBottom w:val="0"/>
      <w:divBdr>
        <w:top w:val="none" w:sz="0" w:space="0" w:color="auto"/>
        <w:left w:val="none" w:sz="0" w:space="0" w:color="auto"/>
        <w:bottom w:val="none" w:sz="0" w:space="0" w:color="auto"/>
        <w:right w:val="none" w:sz="0" w:space="0" w:color="auto"/>
      </w:divBdr>
    </w:div>
    <w:div w:id="930892643">
      <w:bodyDiv w:val="1"/>
      <w:marLeft w:val="0"/>
      <w:marRight w:val="0"/>
      <w:marTop w:val="0"/>
      <w:marBottom w:val="0"/>
      <w:divBdr>
        <w:top w:val="none" w:sz="0" w:space="0" w:color="auto"/>
        <w:left w:val="none" w:sz="0" w:space="0" w:color="auto"/>
        <w:bottom w:val="none" w:sz="0" w:space="0" w:color="auto"/>
        <w:right w:val="none" w:sz="0" w:space="0" w:color="auto"/>
      </w:divBdr>
    </w:div>
    <w:div w:id="960377109">
      <w:bodyDiv w:val="1"/>
      <w:marLeft w:val="0"/>
      <w:marRight w:val="0"/>
      <w:marTop w:val="0"/>
      <w:marBottom w:val="0"/>
      <w:divBdr>
        <w:top w:val="none" w:sz="0" w:space="0" w:color="auto"/>
        <w:left w:val="none" w:sz="0" w:space="0" w:color="auto"/>
        <w:bottom w:val="none" w:sz="0" w:space="0" w:color="auto"/>
        <w:right w:val="none" w:sz="0" w:space="0" w:color="auto"/>
      </w:divBdr>
    </w:div>
    <w:div w:id="961694377">
      <w:bodyDiv w:val="1"/>
      <w:marLeft w:val="0"/>
      <w:marRight w:val="0"/>
      <w:marTop w:val="0"/>
      <w:marBottom w:val="0"/>
      <w:divBdr>
        <w:top w:val="none" w:sz="0" w:space="0" w:color="auto"/>
        <w:left w:val="none" w:sz="0" w:space="0" w:color="auto"/>
        <w:bottom w:val="none" w:sz="0" w:space="0" w:color="auto"/>
        <w:right w:val="none" w:sz="0" w:space="0" w:color="auto"/>
      </w:divBdr>
    </w:div>
    <w:div w:id="1054044766">
      <w:bodyDiv w:val="1"/>
      <w:marLeft w:val="0"/>
      <w:marRight w:val="0"/>
      <w:marTop w:val="0"/>
      <w:marBottom w:val="0"/>
      <w:divBdr>
        <w:top w:val="none" w:sz="0" w:space="0" w:color="auto"/>
        <w:left w:val="none" w:sz="0" w:space="0" w:color="auto"/>
        <w:bottom w:val="none" w:sz="0" w:space="0" w:color="auto"/>
        <w:right w:val="none" w:sz="0" w:space="0" w:color="auto"/>
      </w:divBdr>
    </w:div>
    <w:div w:id="1057898840">
      <w:bodyDiv w:val="1"/>
      <w:marLeft w:val="0"/>
      <w:marRight w:val="0"/>
      <w:marTop w:val="0"/>
      <w:marBottom w:val="0"/>
      <w:divBdr>
        <w:top w:val="none" w:sz="0" w:space="0" w:color="auto"/>
        <w:left w:val="none" w:sz="0" w:space="0" w:color="auto"/>
        <w:bottom w:val="none" w:sz="0" w:space="0" w:color="auto"/>
        <w:right w:val="none" w:sz="0" w:space="0" w:color="auto"/>
      </w:divBdr>
      <w:divsChild>
        <w:div w:id="888421695">
          <w:marLeft w:val="144"/>
          <w:marRight w:val="0"/>
          <w:marTop w:val="240"/>
          <w:marBottom w:val="40"/>
          <w:divBdr>
            <w:top w:val="none" w:sz="0" w:space="0" w:color="auto"/>
            <w:left w:val="none" w:sz="0" w:space="0" w:color="auto"/>
            <w:bottom w:val="none" w:sz="0" w:space="0" w:color="auto"/>
            <w:right w:val="none" w:sz="0" w:space="0" w:color="auto"/>
          </w:divBdr>
        </w:div>
      </w:divsChild>
    </w:div>
    <w:div w:id="1067530989">
      <w:bodyDiv w:val="1"/>
      <w:marLeft w:val="0"/>
      <w:marRight w:val="0"/>
      <w:marTop w:val="0"/>
      <w:marBottom w:val="0"/>
      <w:divBdr>
        <w:top w:val="none" w:sz="0" w:space="0" w:color="auto"/>
        <w:left w:val="none" w:sz="0" w:space="0" w:color="auto"/>
        <w:bottom w:val="none" w:sz="0" w:space="0" w:color="auto"/>
        <w:right w:val="none" w:sz="0" w:space="0" w:color="auto"/>
      </w:divBdr>
    </w:div>
    <w:div w:id="1098407292">
      <w:bodyDiv w:val="1"/>
      <w:marLeft w:val="0"/>
      <w:marRight w:val="0"/>
      <w:marTop w:val="0"/>
      <w:marBottom w:val="0"/>
      <w:divBdr>
        <w:top w:val="none" w:sz="0" w:space="0" w:color="auto"/>
        <w:left w:val="none" w:sz="0" w:space="0" w:color="auto"/>
        <w:bottom w:val="none" w:sz="0" w:space="0" w:color="auto"/>
        <w:right w:val="none" w:sz="0" w:space="0" w:color="auto"/>
      </w:divBdr>
    </w:div>
    <w:div w:id="1110853483">
      <w:bodyDiv w:val="1"/>
      <w:marLeft w:val="0"/>
      <w:marRight w:val="0"/>
      <w:marTop w:val="0"/>
      <w:marBottom w:val="0"/>
      <w:divBdr>
        <w:top w:val="none" w:sz="0" w:space="0" w:color="auto"/>
        <w:left w:val="none" w:sz="0" w:space="0" w:color="auto"/>
        <w:bottom w:val="none" w:sz="0" w:space="0" w:color="auto"/>
        <w:right w:val="none" w:sz="0" w:space="0" w:color="auto"/>
      </w:divBdr>
    </w:div>
    <w:div w:id="1195000262">
      <w:bodyDiv w:val="1"/>
      <w:marLeft w:val="0"/>
      <w:marRight w:val="0"/>
      <w:marTop w:val="0"/>
      <w:marBottom w:val="0"/>
      <w:divBdr>
        <w:top w:val="none" w:sz="0" w:space="0" w:color="auto"/>
        <w:left w:val="none" w:sz="0" w:space="0" w:color="auto"/>
        <w:bottom w:val="none" w:sz="0" w:space="0" w:color="auto"/>
        <w:right w:val="none" w:sz="0" w:space="0" w:color="auto"/>
      </w:divBdr>
    </w:div>
    <w:div w:id="1214657631">
      <w:bodyDiv w:val="1"/>
      <w:marLeft w:val="0"/>
      <w:marRight w:val="0"/>
      <w:marTop w:val="0"/>
      <w:marBottom w:val="0"/>
      <w:divBdr>
        <w:top w:val="none" w:sz="0" w:space="0" w:color="auto"/>
        <w:left w:val="none" w:sz="0" w:space="0" w:color="auto"/>
        <w:bottom w:val="none" w:sz="0" w:space="0" w:color="auto"/>
        <w:right w:val="none" w:sz="0" w:space="0" w:color="auto"/>
      </w:divBdr>
    </w:div>
    <w:div w:id="1217670064">
      <w:bodyDiv w:val="1"/>
      <w:marLeft w:val="0"/>
      <w:marRight w:val="0"/>
      <w:marTop w:val="0"/>
      <w:marBottom w:val="0"/>
      <w:divBdr>
        <w:top w:val="none" w:sz="0" w:space="0" w:color="auto"/>
        <w:left w:val="none" w:sz="0" w:space="0" w:color="auto"/>
        <w:bottom w:val="none" w:sz="0" w:space="0" w:color="auto"/>
        <w:right w:val="none" w:sz="0" w:space="0" w:color="auto"/>
      </w:divBdr>
      <w:divsChild>
        <w:div w:id="19956401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3144485">
              <w:marLeft w:val="0"/>
              <w:marRight w:val="0"/>
              <w:marTop w:val="0"/>
              <w:marBottom w:val="0"/>
              <w:divBdr>
                <w:top w:val="none" w:sz="0" w:space="0" w:color="auto"/>
                <w:left w:val="none" w:sz="0" w:space="0" w:color="auto"/>
                <w:bottom w:val="none" w:sz="0" w:space="0" w:color="auto"/>
                <w:right w:val="none" w:sz="0" w:space="0" w:color="auto"/>
              </w:divBdr>
              <w:divsChild>
                <w:div w:id="1179273568">
                  <w:marLeft w:val="0"/>
                  <w:marRight w:val="0"/>
                  <w:marTop w:val="0"/>
                  <w:marBottom w:val="0"/>
                  <w:divBdr>
                    <w:top w:val="none" w:sz="0" w:space="0" w:color="auto"/>
                    <w:left w:val="none" w:sz="0" w:space="0" w:color="auto"/>
                    <w:bottom w:val="none" w:sz="0" w:space="0" w:color="auto"/>
                    <w:right w:val="none" w:sz="0" w:space="0" w:color="auto"/>
                  </w:divBdr>
                  <w:divsChild>
                    <w:div w:id="3358090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5689502">
                          <w:marLeft w:val="0"/>
                          <w:marRight w:val="0"/>
                          <w:marTop w:val="0"/>
                          <w:marBottom w:val="0"/>
                          <w:divBdr>
                            <w:top w:val="none" w:sz="0" w:space="0" w:color="auto"/>
                            <w:left w:val="none" w:sz="0" w:space="0" w:color="auto"/>
                            <w:bottom w:val="none" w:sz="0" w:space="0" w:color="auto"/>
                            <w:right w:val="none" w:sz="0" w:space="0" w:color="auto"/>
                          </w:divBdr>
                          <w:divsChild>
                            <w:div w:id="982348628">
                              <w:marLeft w:val="0"/>
                              <w:marRight w:val="0"/>
                              <w:marTop w:val="0"/>
                              <w:marBottom w:val="0"/>
                              <w:divBdr>
                                <w:top w:val="none" w:sz="0" w:space="0" w:color="auto"/>
                                <w:left w:val="none" w:sz="0" w:space="0" w:color="auto"/>
                                <w:bottom w:val="none" w:sz="0" w:space="0" w:color="auto"/>
                                <w:right w:val="none" w:sz="0" w:space="0" w:color="auto"/>
                              </w:divBdr>
                              <w:divsChild>
                                <w:div w:id="16006012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3460493">
                                      <w:marLeft w:val="0"/>
                                      <w:marRight w:val="0"/>
                                      <w:marTop w:val="0"/>
                                      <w:marBottom w:val="0"/>
                                      <w:divBdr>
                                        <w:top w:val="none" w:sz="0" w:space="0" w:color="auto"/>
                                        <w:left w:val="none" w:sz="0" w:space="0" w:color="auto"/>
                                        <w:bottom w:val="none" w:sz="0" w:space="0" w:color="auto"/>
                                        <w:right w:val="none" w:sz="0" w:space="0" w:color="auto"/>
                                      </w:divBdr>
                                      <w:divsChild>
                                        <w:div w:id="1472552105">
                                          <w:marLeft w:val="0"/>
                                          <w:marRight w:val="0"/>
                                          <w:marTop w:val="0"/>
                                          <w:marBottom w:val="0"/>
                                          <w:divBdr>
                                            <w:top w:val="none" w:sz="0" w:space="0" w:color="auto"/>
                                            <w:left w:val="none" w:sz="0" w:space="0" w:color="auto"/>
                                            <w:bottom w:val="none" w:sz="0" w:space="0" w:color="auto"/>
                                            <w:right w:val="none" w:sz="0" w:space="0" w:color="auto"/>
                                          </w:divBdr>
                                          <w:divsChild>
                                            <w:div w:id="44605070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50792829">
                                                  <w:marLeft w:val="0"/>
                                                  <w:marRight w:val="0"/>
                                                  <w:marTop w:val="0"/>
                                                  <w:marBottom w:val="0"/>
                                                  <w:divBdr>
                                                    <w:top w:val="none" w:sz="0" w:space="0" w:color="auto"/>
                                                    <w:left w:val="none" w:sz="0" w:space="0" w:color="auto"/>
                                                    <w:bottom w:val="none" w:sz="0" w:space="0" w:color="auto"/>
                                                    <w:right w:val="none" w:sz="0" w:space="0" w:color="auto"/>
                                                  </w:divBdr>
                                                  <w:divsChild>
                                                    <w:div w:id="94025810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43602631">
                                                          <w:marLeft w:val="0"/>
                                                          <w:marRight w:val="0"/>
                                                          <w:marTop w:val="0"/>
                                                          <w:marBottom w:val="0"/>
                                                          <w:divBdr>
                                                            <w:top w:val="none" w:sz="0" w:space="0" w:color="auto"/>
                                                            <w:left w:val="none" w:sz="0" w:space="0" w:color="auto"/>
                                                            <w:bottom w:val="none" w:sz="0" w:space="0" w:color="auto"/>
                                                            <w:right w:val="none" w:sz="0" w:space="0" w:color="auto"/>
                                                          </w:divBdr>
                                                          <w:divsChild>
                                                            <w:div w:id="701244911">
                                                              <w:marLeft w:val="0"/>
                                                              <w:marRight w:val="0"/>
                                                              <w:marTop w:val="0"/>
                                                              <w:marBottom w:val="0"/>
                                                              <w:divBdr>
                                                                <w:top w:val="none" w:sz="0" w:space="0" w:color="auto"/>
                                                                <w:left w:val="none" w:sz="0" w:space="0" w:color="auto"/>
                                                                <w:bottom w:val="none" w:sz="0" w:space="0" w:color="auto"/>
                                                                <w:right w:val="none" w:sz="0" w:space="0" w:color="auto"/>
                                                              </w:divBdr>
                                                              <w:divsChild>
                                                                <w:div w:id="2086798267">
                                                                  <w:marLeft w:val="0"/>
                                                                  <w:marRight w:val="0"/>
                                                                  <w:marTop w:val="0"/>
                                                                  <w:marBottom w:val="0"/>
                                                                  <w:divBdr>
                                                                    <w:top w:val="none" w:sz="0" w:space="0" w:color="auto"/>
                                                                    <w:left w:val="none" w:sz="0" w:space="0" w:color="auto"/>
                                                                    <w:bottom w:val="none" w:sz="0" w:space="0" w:color="auto"/>
                                                                    <w:right w:val="none" w:sz="0" w:space="0" w:color="auto"/>
                                                                  </w:divBdr>
                                                                  <w:divsChild>
                                                                    <w:div w:id="620115434">
                                                                      <w:marLeft w:val="0"/>
                                                                      <w:marRight w:val="0"/>
                                                                      <w:marTop w:val="0"/>
                                                                      <w:marBottom w:val="0"/>
                                                                      <w:divBdr>
                                                                        <w:top w:val="none" w:sz="0" w:space="0" w:color="auto"/>
                                                                        <w:left w:val="none" w:sz="0" w:space="0" w:color="auto"/>
                                                                        <w:bottom w:val="none" w:sz="0" w:space="0" w:color="auto"/>
                                                                        <w:right w:val="none" w:sz="0" w:space="0" w:color="auto"/>
                                                                      </w:divBdr>
                                                                      <w:divsChild>
                                                                        <w:div w:id="3991400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5019617">
                                                                              <w:marLeft w:val="0"/>
                                                                              <w:marRight w:val="0"/>
                                                                              <w:marTop w:val="0"/>
                                                                              <w:marBottom w:val="0"/>
                                                                              <w:divBdr>
                                                                                <w:top w:val="none" w:sz="0" w:space="0" w:color="auto"/>
                                                                                <w:left w:val="none" w:sz="0" w:space="0" w:color="auto"/>
                                                                                <w:bottom w:val="none" w:sz="0" w:space="0" w:color="auto"/>
                                                                                <w:right w:val="none" w:sz="0" w:space="0" w:color="auto"/>
                                                                              </w:divBdr>
                                                                              <w:divsChild>
                                                                                <w:div w:id="1800882394">
                                                                                  <w:marLeft w:val="0"/>
                                                                                  <w:marRight w:val="0"/>
                                                                                  <w:marTop w:val="0"/>
                                                                                  <w:marBottom w:val="0"/>
                                                                                  <w:divBdr>
                                                                                    <w:top w:val="none" w:sz="0" w:space="0" w:color="auto"/>
                                                                                    <w:left w:val="none" w:sz="0" w:space="0" w:color="auto"/>
                                                                                    <w:bottom w:val="none" w:sz="0" w:space="0" w:color="auto"/>
                                                                                    <w:right w:val="none" w:sz="0" w:space="0" w:color="auto"/>
                                                                                  </w:divBdr>
                                                                                  <w:divsChild>
                                                                                    <w:div w:id="133977204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91011000">
                                                                                          <w:marLeft w:val="0"/>
                                                                                          <w:marRight w:val="0"/>
                                                                                          <w:marTop w:val="0"/>
                                                                                          <w:marBottom w:val="0"/>
                                                                                          <w:divBdr>
                                                                                            <w:top w:val="none" w:sz="0" w:space="0" w:color="auto"/>
                                                                                            <w:left w:val="none" w:sz="0" w:space="0" w:color="auto"/>
                                                                                            <w:bottom w:val="none" w:sz="0" w:space="0" w:color="auto"/>
                                                                                            <w:right w:val="none" w:sz="0" w:space="0" w:color="auto"/>
                                                                                          </w:divBdr>
                                                                                          <w:divsChild>
                                                                                            <w:div w:id="179979292">
                                                                                              <w:marLeft w:val="0"/>
                                                                                              <w:marRight w:val="0"/>
                                                                                              <w:marTop w:val="0"/>
                                                                                              <w:marBottom w:val="0"/>
                                                                                              <w:divBdr>
                                                                                                <w:top w:val="none" w:sz="0" w:space="0" w:color="auto"/>
                                                                                                <w:left w:val="none" w:sz="0" w:space="0" w:color="auto"/>
                                                                                                <w:bottom w:val="none" w:sz="0" w:space="0" w:color="auto"/>
                                                                                                <w:right w:val="none" w:sz="0" w:space="0" w:color="auto"/>
                                                                                              </w:divBdr>
                                                                                              <w:divsChild>
                                                                                                <w:div w:id="30812653">
                                                                                                  <w:marLeft w:val="0"/>
                                                                                                  <w:marRight w:val="0"/>
                                                                                                  <w:marTop w:val="0"/>
                                                                                                  <w:marBottom w:val="0"/>
                                                                                                  <w:divBdr>
                                                                                                    <w:top w:val="none" w:sz="0" w:space="0" w:color="auto"/>
                                                                                                    <w:left w:val="none" w:sz="0" w:space="0" w:color="auto"/>
                                                                                                    <w:bottom w:val="none" w:sz="0" w:space="0" w:color="auto"/>
                                                                                                    <w:right w:val="none" w:sz="0" w:space="0" w:color="auto"/>
                                                                                                  </w:divBdr>
                                                                                                  <w:divsChild>
                                                                                                    <w:div w:id="8858766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1853205">
                                                                                                          <w:marLeft w:val="0"/>
                                                                                                          <w:marRight w:val="0"/>
                                                                                                          <w:marTop w:val="0"/>
                                                                                                          <w:marBottom w:val="0"/>
                                                                                                          <w:divBdr>
                                                                                                            <w:top w:val="none" w:sz="0" w:space="0" w:color="auto"/>
                                                                                                            <w:left w:val="none" w:sz="0" w:space="0" w:color="auto"/>
                                                                                                            <w:bottom w:val="none" w:sz="0" w:space="0" w:color="auto"/>
                                                                                                            <w:right w:val="none" w:sz="0" w:space="0" w:color="auto"/>
                                                                                                          </w:divBdr>
                                                                                                          <w:divsChild>
                                                                                                            <w:div w:id="1605458474">
                                                                                                              <w:marLeft w:val="0"/>
                                                                                                              <w:marRight w:val="0"/>
                                                                                                              <w:marTop w:val="0"/>
                                                                                                              <w:marBottom w:val="0"/>
                                                                                                              <w:divBdr>
                                                                                                                <w:top w:val="none" w:sz="0" w:space="0" w:color="auto"/>
                                                                                                                <w:left w:val="none" w:sz="0" w:space="0" w:color="auto"/>
                                                                                                                <w:bottom w:val="none" w:sz="0" w:space="0" w:color="auto"/>
                                                                                                                <w:right w:val="none" w:sz="0" w:space="0" w:color="auto"/>
                                                                                                              </w:divBdr>
                                                                                                              <w:divsChild>
                                                                                                                <w:div w:id="6034212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54444738">
                                                                                                                      <w:marLeft w:val="0"/>
                                                                                                                      <w:marRight w:val="0"/>
                                                                                                                      <w:marTop w:val="0"/>
                                                                                                                      <w:marBottom w:val="0"/>
                                                                                                                      <w:divBdr>
                                                                                                                        <w:top w:val="none" w:sz="0" w:space="0" w:color="auto"/>
                                                                                                                        <w:left w:val="none" w:sz="0" w:space="0" w:color="auto"/>
                                                                                                                        <w:bottom w:val="none" w:sz="0" w:space="0" w:color="auto"/>
                                                                                                                        <w:right w:val="none" w:sz="0" w:space="0" w:color="auto"/>
                                                                                                                      </w:divBdr>
                                                                                                                      <w:divsChild>
                                                                                                                        <w:div w:id="4894908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60935255">
                                                                                                                              <w:marLeft w:val="0"/>
                                                                                                                              <w:marRight w:val="0"/>
                                                                                                                              <w:marTop w:val="0"/>
                                                                                                                              <w:marBottom w:val="0"/>
                                                                                                                              <w:divBdr>
                                                                                                                                <w:top w:val="none" w:sz="0" w:space="0" w:color="auto"/>
                                                                                                                                <w:left w:val="none" w:sz="0" w:space="0" w:color="auto"/>
                                                                                                                                <w:bottom w:val="none" w:sz="0" w:space="0" w:color="auto"/>
                                                                                                                                <w:right w:val="none" w:sz="0" w:space="0" w:color="auto"/>
                                                                                                                              </w:divBdr>
                                                                                                                              <w:divsChild>
                                                                                                                                <w:div w:id="582224140">
                                                                                                                                  <w:marLeft w:val="0"/>
                                                                                                                                  <w:marRight w:val="0"/>
                                                                                                                                  <w:marTop w:val="0"/>
                                                                                                                                  <w:marBottom w:val="0"/>
                                                                                                                                  <w:divBdr>
                                                                                                                                    <w:top w:val="none" w:sz="0" w:space="0" w:color="auto"/>
                                                                                                                                    <w:left w:val="none" w:sz="0" w:space="0" w:color="auto"/>
                                                                                                                                    <w:bottom w:val="none" w:sz="0" w:space="0" w:color="auto"/>
                                                                                                                                    <w:right w:val="none" w:sz="0" w:space="0" w:color="auto"/>
                                                                                                                                  </w:divBdr>
                                                                                                                                  <w:divsChild>
                                                                                                                                    <w:div w:id="1292788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5800230">
                                                                                                                                          <w:marLeft w:val="0"/>
                                                                                                                                          <w:marRight w:val="0"/>
                                                                                                                                          <w:marTop w:val="0"/>
                                                                                                                                          <w:marBottom w:val="0"/>
                                                                                                                                          <w:divBdr>
                                                                                                                                            <w:top w:val="none" w:sz="0" w:space="0" w:color="auto"/>
                                                                                                                                            <w:left w:val="none" w:sz="0" w:space="0" w:color="auto"/>
                                                                                                                                            <w:bottom w:val="none" w:sz="0" w:space="0" w:color="auto"/>
                                                                                                                                            <w:right w:val="none" w:sz="0" w:space="0" w:color="auto"/>
                                                                                                                                          </w:divBdr>
                                                                                                                                          <w:divsChild>
                                                                                                                                            <w:div w:id="1106539789">
                                                                                                                                              <w:marLeft w:val="0"/>
                                                                                                                                              <w:marRight w:val="0"/>
                                                                                                                                              <w:marTop w:val="0"/>
                                                                                                                                              <w:marBottom w:val="0"/>
                                                                                                                                              <w:divBdr>
                                                                                                                                                <w:top w:val="none" w:sz="0" w:space="0" w:color="auto"/>
                                                                                                                                                <w:left w:val="none" w:sz="0" w:space="0" w:color="auto"/>
                                                                                                                                                <w:bottom w:val="none" w:sz="0" w:space="0" w:color="auto"/>
                                                                                                                                                <w:right w:val="none" w:sz="0" w:space="0" w:color="auto"/>
                                                                                                                                              </w:divBdr>
                                                                                                                                              <w:divsChild>
                                                                                                                                                <w:div w:id="657807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27503630">
                                                                                                                                                      <w:marLeft w:val="0"/>
                                                                                                                                                      <w:marRight w:val="0"/>
                                                                                                                                                      <w:marTop w:val="0"/>
                                                                                                                                                      <w:marBottom w:val="0"/>
                                                                                                                                                      <w:divBdr>
                                                                                                                                                        <w:top w:val="none" w:sz="0" w:space="0" w:color="auto"/>
                                                                                                                                                        <w:left w:val="none" w:sz="0" w:space="0" w:color="auto"/>
                                                                                                                                                        <w:bottom w:val="none" w:sz="0" w:space="0" w:color="auto"/>
                                                                                                                                                        <w:right w:val="none" w:sz="0" w:space="0" w:color="auto"/>
                                                                                                                                                      </w:divBdr>
                                                                                                                                                      <w:divsChild>
                                                                                                                                                        <w:div w:id="14754123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74290102">
                                                                                                                                                              <w:marLeft w:val="0"/>
                                                                                                                                                              <w:marRight w:val="0"/>
                                                                                                                                                              <w:marTop w:val="0"/>
                                                                                                                                                              <w:marBottom w:val="0"/>
                                                                                                                                                              <w:divBdr>
                                                                                                                                                                <w:top w:val="none" w:sz="0" w:space="0" w:color="auto"/>
                                                                                                                                                                <w:left w:val="none" w:sz="0" w:space="0" w:color="auto"/>
                                                                                                                                                                <w:bottom w:val="none" w:sz="0" w:space="0" w:color="auto"/>
                                                                                                                                                                <w:right w:val="none" w:sz="0" w:space="0" w:color="auto"/>
                                                                                                                                                              </w:divBdr>
                                                                                                                                                              <w:divsChild>
                                                                                                                                                                <w:div w:id="2131822342">
                                                                                                                                                                  <w:marLeft w:val="0"/>
                                                                                                                                                                  <w:marRight w:val="0"/>
                                                                                                                                                                  <w:marTop w:val="0"/>
                                                                                                                                                                  <w:marBottom w:val="0"/>
                                                                                                                                                                  <w:divBdr>
                                                                                                                                                                    <w:top w:val="none" w:sz="0" w:space="0" w:color="auto"/>
                                                                                                                                                                    <w:left w:val="none" w:sz="0" w:space="0" w:color="auto"/>
                                                                                                                                                                    <w:bottom w:val="none" w:sz="0" w:space="0" w:color="auto"/>
                                                                                                                                                                    <w:right w:val="none" w:sz="0" w:space="0" w:color="auto"/>
                                                                                                                                                                  </w:divBdr>
                                                                                                                                                                  <w:divsChild>
                                                                                                                                                                    <w:div w:id="1282615682">
                                                                                                                                                                      <w:marLeft w:val="0"/>
                                                                                                                                                                      <w:marRight w:val="0"/>
                                                                                                                                                                      <w:marTop w:val="0"/>
                                                                                                                                                                      <w:marBottom w:val="0"/>
                                                                                                                                                                      <w:divBdr>
                                                                                                                                                                        <w:top w:val="none" w:sz="0" w:space="0" w:color="auto"/>
                                                                                                                                                                        <w:left w:val="none" w:sz="0" w:space="0" w:color="auto"/>
                                                                                                                                                                        <w:bottom w:val="none" w:sz="0" w:space="0" w:color="auto"/>
                                                                                                                                                                        <w:right w:val="none" w:sz="0" w:space="0" w:color="auto"/>
                                                                                                                                                                      </w:divBdr>
                                                                                                                                                                      <w:divsChild>
                                                                                                                                                                        <w:div w:id="2784633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357200">
                                                                                                                                                                              <w:marLeft w:val="0"/>
                                                                                                                                                                              <w:marRight w:val="0"/>
                                                                                                                                                                              <w:marTop w:val="0"/>
                                                                                                                                                                              <w:marBottom w:val="0"/>
                                                                                                                                                                              <w:divBdr>
                                                                                                                                                                                <w:top w:val="none" w:sz="0" w:space="0" w:color="auto"/>
                                                                                                                                                                                <w:left w:val="none" w:sz="0" w:space="0" w:color="auto"/>
                                                                                                                                                                                <w:bottom w:val="none" w:sz="0" w:space="0" w:color="auto"/>
                                                                                                                                                                                <w:right w:val="none" w:sz="0" w:space="0" w:color="auto"/>
                                                                                                                                                                              </w:divBdr>
                                                                                                                                                                              <w:divsChild>
                                                                                                                                                                                <w:div w:id="1928074542">
                                                                                                                                                                                  <w:marLeft w:val="0"/>
                                                                                                                                                                                  <w:marRight w:val="0"/>
                                                                                                                                                                                  <w:marTop w:val="0"/>
                                                                                                                                                                                  <w:marBottom w:val="0"/>
                                                                                                                                                                                  <w:divBdr>
                                                                                                                                                                                    <w:top w:val="none" w:sz="0" w:space="0" w:color="auto"/>
                                                                                                                                                                                    <w:left w:val="none" w:sz="0" w:space="0" w:color="auto"/>
                                                                                                                                                                                    <w:bottom w:val="none" w:sz="0" w:space="0" w:color="auto"/>
                                                                                                                                                                                    <w:right w:val="none" w:sz="0" w:space="0" w:color="auto"/>
                                                                                                                                                                                  </w:divBdr>
                                                                                                                                                                                  <w:divsChild>
                                                                                                                                                                                    <w:div w:id="21273841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63383510">
                                                                                                                                                                                          <w:marLeft w:val="0"/>
                                                                                                                                                                                          <w:marRight w:val="0"/>
                                                                                                                                                                                          <w:marTop w:val="0"/>
                                                                                                                                                                                          <w:marBottom w:val="0"/>
                                                                                                                                                                                          <w:divBdr>
                                                                                                                                                                                            <w:top w:val="none" w:sz="0" w:space="0" w:color="auto"/>
                                                                                                                                                                                            <w:left w:val="none" w:sz="0" w:space="0" w:color="auto"/>
                                                                                                                                                                                            <w:bottom w:val="none" w:sz="0" w:space="0" w:color="auto"/>
                                                                                                                                                                                            <w:right w:val="none" w:sz="0" w:space="0" w:color="auto"/>
                                                                                                                                                                                          </w:divBdr>
                                                                                                                                                                                          <w:divsChild>
                                                                                                                                                                                            <w:div w:id="17078253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5832419">
                                                                                                                                                                                                  <w:marLeft w:val="0"/>
                                                                                                                                                                                                  <w:marRight w:val="0"/>
                                                                                                                                                                                                  <w:marTop w:val="0"/>
                                                                                                                                                                                                  <w:marBottom w:val="0"/>
                                                                                                                                                                                                  <w:divBdr>
                                                                                                                                                                                                    <w:top w:val="none" w:sz="0" w:space="0" w:color="auto"/>
                                                                                                                                                                                                    <w:left w:val="none" w:sz="0" w:space="0" w:color="auto"/>
                                                                                                                                                                                                    <w:bottom w:val="none" w:sz="0" w:space="0" w:color="auto"/>
                                                                                                                                                                                                    <w:right w:val="none" w:sz="0" w:space="0" w:color="auto"/>
                                                                                                                                                                                                  </w:divBdr>
                                                                                                                                                                                                  <w:divsChild>
                                                                                                                                                                                                    <w:div w:id="78435380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00249010">
                                                                                                                                                                                                          <w:marLeft w:val="0"/>
                                                                                                                                                                                                          <w:marRight w:val="0"/>
                                                                                                                                                                                                          <w:marTop w:val="0"/>
                                                                                                                                                                                                          <w:marBottom w:val="0"/>
                                                                                                                                                                                                          <w:divBdr>
                                                                                                                                                                                                            <w:top w:val="none" w:sz="0" w:space="0" w:color="auto"/>
                                                                                                                                                                                                            <w:left w:val="none" w:sz="0" w:space="0" w:color="auto"/>
                                                                                                                                                                                                            <w:bottom w:val="none" w:sz="0" w:space="0" w:color="auto"/>
                                                                                                                                                                                                            <w:right w:val="none" w:sz="0" w:space="0" w:color="auto"/>
                                                                                                                                                                                                          </w:divBdr>
                                                                                                                                                                                                          <w:divsChild>
                                                                                                                                                                                                            <w:div w:id="4051625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14055120">
                                                                                                                                                                                                                  <w:marLeft w:val="0"/>
                                                                                                                                                                                                                  <w:marRight w:val="0"/>
                                                                                                                                                                                                                  <w:marTop w:val="0"/>
                                                                                                                                                                                                                  <w:marBottom w:val="0"/>
                                                                                                                                                                                                                  <w:divBdr>
                                                                                                                                                                                                                    <w:top w:val="none" w:sz="0" w:space="0" w:color="auto"/>
                                                                                                                                                                                                                    <w:left w:val="none" w:sz="0" w:space="0" w:color="auto"/>
                                                                                                                                                                                                                    <w:bottom w:val="none" w:sz="0" w:space="0" w:color="auto"/>
                                                                                                                                                                                                                    <w:right w:val="none" w:sz="0" w:space="0" w:color="auto"/>
                                                                                                                                                                                                                  </w:divBdr>
                                                                                                                                                                                                                  <w:divsChild>
                                                                                                                                                                                                                    <w:div w:id="41301400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34920338">
                                                                                                                                                                                                                          <w:marLeft w:val="0"/>
                                                                                                                                                                                                                          <w:marRight w:val="0"/>
                                                                                                                                                                                                                          <w:marTop w:val="0"/>
                                                                                                                                                                                                                          <w:marBottom w:val="0"/>
                                                                                                                                                                                                                          <w:divBdr>
                                                                                                                                                                                                                            <w:top w:val="none" w:sz="0" w:space="0" w:color="auto"/>
                                                                                                                                                                                                                            <w:left w:val="none" w:sz="0" w:space="0" w:color="auto"/>
                                                                                                                                                                                                                            <w:bottom w:val="none" w:sz="0" w:space="0" w:color="auto"/>
                                                                                                                                                                                                                            <w:right w:val="none" w:sz="0" w:space="0" w:color="auto"/>
                                                                                                                                                                                                                          </w:divBdr>
                                                                                                                                                                                                                          <w:divsChild>
                                                                                                                                                                                                                            <w:div w:id="122427956">
                                                                                                                                                                                                                              <w:marLeft w:val="0"/>
                                                                                                                                                                                                                              <w:marRight w:val="0"/>
                                                                                                                                                                                                                              <w:marTop w:val="0"/>
                                                                                                                                                                                                                              <w:marBottom w:val="0"/>
                                                                                                                                                                                                                              <w:divBdr>
                                                                                                                                                                                                                                <w:top w:val="none" w:sz="0" w:space="0" w:color="auto"/>
                                                                                                                                                                                                                                <w:left w:val="none" w:sz="0" w:space="0" w:color="auto"/>
                                                                                                                                                                                                                                <w:bottom w:val="none" w:sz="0" w:space="0" w:color="auto"/>
                                                                                                                                                                                                                                <w:right w:val="none" w:sz="0" w:space="0" w:color="auto"/>
                                                                                                                                                                                                                              </w:divBdr>
                                                                                                                                                                                                                              <w:divsChild>
                                                                                                                                                                                                                                <w:div w:id="8930060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5924266">
                                                                                                                                                                                                                                      <w:marLeft w:val="0"/>
                                                                                                                                                                                                                                      <w:marRight w:val="0"/>
                                                                                                                                                                                                                                      <w:marTop w:val="0"/>
                                                                                                                                                                                                                                      <w:marBottom w:val="0"/>
                                                                                                                                                                                                                                      <w:divBdr>
                                                                                                                                                                                                                                        <w:top w:val="none" w:sz="0" w:space="0" w:color="auto"/>
                                                                                                                                                                                                                                        <w:left w:val="none" w:sz="0" w:space="0" w:color="auto"/>
                                                                                                                                                                                                                                        <w:bottom w:val="none" w:sz="0" w:space="0" w:color="auto"/>
                                                                                                                                                                                                                                        <w:right w:val="none" w:sz="0" w:space="0" w:color="auto"/>
                                                                                                                                                                                                                                      </w:divBdr>
                                                                                                                                                                                                                                      <w:divsChild>
                                                                                                                                                                                                                                        <w:div w:id="1158228807">
                                                                                                                                                                                                                                          <w:marLeft w:val="0"/>
                                                                                                                                                                                                                                          <w:marRight w:val="0"/>
                                                                                                                                                                                                                                          <w:marTop w:val="0"/>
                                                                                                                                                                                                                                          <w:marBottom w:val="0"/>
                                                                                                                                                                                                                                          <w:divBdr>
                                                                                                                                                                                                                                            <w:top w:val="none" w:sz="0" w:space="0" w:color="auto"/>
                                                                                                                                                                                                                                            <w:left w:val="none" w:sz="0" w:space="0" w:color="auto"/>
                                                                                                                                                                                                                                            <w:bottom w:val="none" w:sz="0" w:space="0" w:color="auto"/>
                                                                                                                                                                                                                                            <w:right w:val="none" w:sz="0" w:space="0" w:color="auto"/>
                                                                                                                                                                                                                                          </w:divBdr>
                                                                                                                                                                                                                                          <w:divsChild>
                                                                                                                                                                                                                                            <w:div w:id="341512832">
                                                                                                                                                                                                                                              <w:marLeft w:val="0"/>
                                                                                                                                                                                                                                              <w:marRight w:val="0"/>
                                                                                                                                                                                                                                              <w:marTop w:val="0"/>
                                                                                                                                                                                                                                              <w:marBottom w:val="0"/>
                                                                                                                                                                                                                                              <w:divBdr>
                                                                                                                                                                                                                                                <w:top w:val="none" w:sz="0" w:space="0" w:color="auto"/>
                                                                                                                                                                                                                                                <w:left w:val="none" w:sz="0" w:space="0" w:color="auto"/>
                                                                                                                                                                                                                                                <w:bottom w:val="none" w:sz="0" w:space="0" w:color="auto"/>
                                                                                                                                                                                                                                                <w:right w:val="none" w:sz="0" w:space="0" w:color="auto"/>
                                                                                                                                                                                                                                              </w:divBdr>
                                                                                                                                                                                                                                              <w:divsChild>
                                                                                                                                                                                                                                                <w:div w:id="451050895">
                                                                                                                                                                                                                                                  <w:marLeft w:val="0"/>
                                                                                                                                                                                                                                                  <w:marRight w:val="0"/>
                                                                                                                                                                                                                                                  <w:marTop w:val="0"/>
                                                                                                                                                                                                                                                  <w:marBottom w:val="0"/>
                                                                                                                                                                                                                                                  <w:divBdr>
                                                                                                                                                                                                                                                    <w:top w:val="none" w:sz="0" w:space="0" w:color="auto"/>
                                                                                                                                                                                                                                                    <w:left w:val="none" w:sz="0" w:space="0" w:color="auto"/>
                                                                                                                                                                                                                                                    <w:bottom w:val="none" w:sz="0" w:space="0" w:color="auto"/>
                                                                                                                                                                                                                                                    <w:right w:val="none" w:sz="0" w:space="0" w:color="auto"/>
                                                                                                                                                                                                                                                  </w:divBdr>
                                                                                                                                                                                                                                                  <w:divsChild>
                                                                                                                                                                                                                                                    <w:div w:id="15186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9920134">
      <w:bodyDiv w:val="1"/>
      <w:marLeft w:val="0"/>
      <w:marRight w:val="0"/>
      <w:marTop w:val="0"/>
      <w:marBottom w:val="0"/>
      <w:divBdr>
        <w:top w:val="none" w:sz="0" w:space="0" w:color="auto"/>
        <w:left w:val="none" w:sz="0" w:space="0" w:color="auto"/>
        <w:bottom w:val="none" w:sz="0" w:space="0" w:color="auto"/>
        <w:right w:val="none" w:sz="0" w:space="0" w:color="auto"/>
      </w:divBdr>
      <w:divsChild>
        <w:div w:id="2980784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2489214">
              <w:marLeft w:val="0"/>
              <w:marRight w:val="0"/>
              <w:marTop w:val="0"/>
              <w:marBottom w:val="0"/>
              <w:divBdr>
                <w:top w:val="none" w:sz="0" w:space="0" w:color="auto"/>
                <w:left w:val="none" w:sz="0" w:space="0" w:color="auto"/>
                <w:bottom w:val="none" w:sz="0" w:space="0" w:color="auto"/>
                <w:right w:val="none" w:sz="0" w:space="0" w:color="auto"/>
              </w:divBdr>
              <w:divsChild>
                <w:div w:id="12925896">
                  <w:marLeft w:val="0"/>
                  <w:marRight w:val="0"/>
                  <w:marTop w:val="0"/>
                  <w:marBottom w:val="0"/>
                  <w:divBdr>
                    <w:top w:val="none" w:sz="0" w:space="0" w:color="auto"/>
                    <w:left w:val="none" w:sz="0" w:space="0" w:color="auto"/>
                    <w:bottom w:val="none" w:sz="0" w:space="0" w:color="auto"/>
                    <w:right w:val="none" w:sz="0" w:space="0" w:color="auto"/>
                  </w:divBdr>
                  <w:divsChild>
                    <w:div w:id="196931094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88301940">
                          <w:marLeft w:val="0"/>
                          <w:marRight w:val="0"/>
                          <w:marTop w:val="0"/>
                          <w:marBottom w:val="0"/>
                          <w:divBdr>
                            <w:top w:val="none" w:sz="0" w:space="0" w:color="auto"/>
                            <w:left w:val="none" w:sz="0" w:space="0" w:color="auto"/>
                            <w:bottom w:val="none" w:sz="0" w:space="0" w:color="auto"/>
                            <w:right w:val="none" w:sz="0" w:space="0" w:color="auto"/>
                          </w:divBdr>
                          <w:divsChild>
                            <w:div w:id="77791749">
                              <w:marLeft w:val="0"/>
                              <w:marRight w:val="0"/>
                              <w:marTop w:val="0"/>
                              <w:marBottom w:val="0"/>
                              <w:divBdr>
                                <w:top w:val="none" w:sz="0" w:space="0" w:color="auto"/>
                                <w:left w:val="none" w:sz="0" w:space="0" w:color="auto"/>
                                <w:bottom w:val="none" w:sz="0" w:space="0" w:color="auto"/>
                                <w:right w:val="none" w:sz="0" w:space="0" w:color="auto"/>
                              </w:divBdr>
                              <w:divsChild>
                                <w:div w:id="10735093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11042696">
                                      <w:marLeft w:val="0"/>
                                      <w:marRight w:val="0"/>
                                      <w:marTop w:val="0"/>
                                      <w:marBottom w:val="0"/>
                                      <w:divBdr>
                                        <w:top w:val="none" w:sz="0" w:space="0" w:color="auto"/>
                                        <w:left w:val="none" w:sz="0" w:space="0" w:color="auto"/>
                                        <w:bottom w:val="none" w:sz="0" w:space="0" w:color="auto"/>
                                        <w:right w:val="none" w:sz="0" w:space="0" w:color="auto"/>
                                      </w:divBdr>
                                      <w:divsChild>
                                        <w:div w:id="601456577">
                                          <w:marLeft w:val="0"/>
                                          <w:marRight w:val="0"/>
                                          <w:marTop w:val="0"/>
                                          <w:marBottom w:val="0"/>
                                          <w:divBdr>
                                            <w:top w:val="none" w:sz="0" w:space="0" w:color="auto"/>
                                            <w:left w:val="none" w:sz="0" w:space="0" w:color="auto"/>
                                            <w:bottom w:val="none" w:sz="0" w:space="0" w:color="auto"/>
                                            <w:right w:val="none" w:sz="0" w:space="0" w:color="auto"/>
                                          </w:divBdr>
                                          <w:divsChild>
                                            <w:div w:id="16196773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02984047">
                                                  <w:marLeft w:val="0"/>
                                                  <w:marRight w:val="0"/>
                                                  <w:marTop w:val="0"/>
                                                  <w:marBottom w:val="0"/>
                                                  <w:divBdr>
                                                    <w:top w:val="none" w:sz="0" w:space="0" w:color="auto"/>
                                                    <w:left w:val="none" w:sz="0" w:space="0" w:color="auto"/>
                                                    <w:bottom w:val="none" w:sz="0" w:space="0" w:color="auto"/>
                                                    <w:right w:val="none" w:sz="0" w:space="0" w:color="auto"/>
                                                  </w:divBdr>
                                                  <w:divsChild>
                                                    <w:div w:id="194268886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28463779">
                                                          <w:marLeft w:val="0"/>
                                                          <w:marRight w:val="0"/>
                                                          <w:marTop w:val="0"/>
                                                          <w:marBottom w:val="0"/>
                                                          <w:divBdr>
                                                            <w:top w:val="none" w:sz="0" w:space="0" w:color="auto"/>
                                                            <w:left w:val="none" w:sz="0" w:space="0" w:color="auto"/>
                                                            <w:bottom w:val="none" w:sz="0" w:space="0" w:color="auto"/>
                                                            <w:right w:val="none" w:sz="0" w:space="0" w:color="auto"/>
                                                          </w:divBdr>
                                                          <w:divsChild>
                                                            <w:div w:id="2099597499">
                                                              <w:marLeft w:val="0"/>
                                                              <w:marRight w:val="0"/>
                                                              <w:marTop w:val="0"/>
                                                              <w:marBottom w:val="0"/>
                                                              <w:divBdr>
                                                                <w:top w:val="none" w:sz="0" w:space="0" w:color="auto"/>
                                                                <w:left w:val="none" w:sz="0" w:space="0" w:color="auto"/>
                                                                <w:bottom w:val="none" w:sz="0" w:space="0" w:color="auto"/>
                                                                <w:right w:val="none" w:sz="0" w:space="0" w:color="auto"/>
                                                              </w:divBdr>
                                                              <w:divsChild>
                                                                <w:div w:id="1522475974">
                                                                  <w:marLeft w:val="0"/>
                                                                  <w:marRight w:val="0"/>
                                                                  <w:marTop w:val="0"/>
                                                                  <w:marBottom w:val="0"/>
                                                                  <w:divBdr>
                                                                    <w:top w:val="none" w:sz="0" w:space="0" w:color="auto"/>
                                                                    <w:left w:val="none" w:sz="0" w:space="0" w:color="auto"/>
                                                                    <w:bottom w:val="none" w:sz="0" w:space="0" w:color="auto"/>
                                                                    <w:right w:val="none" w:sz="0" w:space="0" w:color="auto"/>
                                                                  </w:divBdr>
                                                                  <w:divsChild>
                                                                    <w:div w:id="93789105">
                                                                      <w:marLeft w:val="0"/>
                                                                      <w:marRight w:val="0"/>
                                                                      <w:marTop w:val="0"/>
                                                                      <w:marBottom w:val="0"/>
                                                                      <w:divBdr>
                                                                        <w:top w:val="none" w:sz="0" w:space="0" w:color="auto"/>
                                                                        <w:left w:val="none" w:sz="0" w:space="0" w:color="auto"/>
                                                                        <w:bottom w:val="none" w:sz="0" w:space="0" w:color="auto"/>
                                                                        <w:right w:val="none" w:sz="0" w:space="0" w:color="auto"/>
                                                                      </w:divBdr>
                                                                      <w:divsChild>
                                                                        <w:div w:id="14165086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100286">
                                                                              <w:marLeft w:val="0"/>
                                                                              <w:marRight w:val="0"/>
                                                                              <w:marTop w:val="0"/>
                                                                              <w:marBottom w:val="0"/>
                                                                              <w:divBdr>
                                                                                <w:top w:val="none" w:sz="0" w:space="0" w:color="auto"/>
                                                                                <w:left w:val="none" w:sz="0" w:space="0" w:color="auto"/>
                                                                                <w:bottom w:val="none" w:sz="0" w:space="0" w:color="auto"/>
                                                                                <w:right w:val="none" w:sz="0" w:space="0" w:color="auto"/>
                                                                              </w:divBdr>
                                                                              <w:divsChild>
                                                                                <w:div w:id="822623720">
                                                                                  <w:marLeft w:val="0"/>
                                                                                  <w:marRight w:val="0"/>
                                                                                  <w:marTop w:val="0"/>
                                                                                  <w:marBottom w:val="0"/>
                                                                                  <w:divBdr>
                                                                                    <w:top w:val="none" w:sz="0" w:space="0" w:color="auto"/>
                                                                                    <w:left w:val="none" w:sz="0" w:space="0" w:color="auto"/>
                                                                                    <w:bottom w:val="none" w:sz="0" w:space="0" w:color="auto"/>
                                                                                    <w:right w:val="none" w:sz="0" w:space="0" w:color="auto"/>
                                                                                  </w:divBdr>
                                                                                  <w:divsChild>
                                                                                    <w:div w:id="8310256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74102871">
                                                                                          <w:marLeft w:val="0"/>
                                                                                          <w:marRight w:val="0"/>
                                                                                          <w:marTop w:val="0"/>
                                                                                          <w:marBottom w:val="0"/>
                                                                                          <w:divBdr>
                                                                                            <w:top w:val="none" w:sz="0" w:space="0" w:color="auto"/>
                                                                                            <w:left w:val="none" w:sz="0" w:space="0" w:color="auto"/>
                                                                                            <w:bottom w:val="none" w:sz="0" w:space="0" w:color="auto"/>
                                                                                            <w:right w:val="none" w:sz="0" w:space="0" w:color="auto"/>
                                                                                          </w:divBdr>
                                                                                          <w:divsChild>
                                                                                            <w:div w:id="255329339">
                                                                                              <w:marLeft w:val="0"/>
                                                                                              <w:marRight w:val="0"/>
                                                                                              <w:marTop w:val="0"/>
                                                                                              <w:marBottom w:val="0"/>
                                                                                              <w:divBdr>
                                                                                                <w:top w:val="none" w:sz="0" w:space="0" w:color="auto"/>
                                                                                                <w:left w:val="none" w:sz="0" w:space="0" w:color="auto"/>
                                                                                                <w:bottom w:val="none" w:sz="0" w:space="0" w:color="auto"/>
                                                                                                <w:right w:val="none" w:sz="0" w:space="0" w:color="auto"/>
                                                                                              </w:divBdr>
                                                                                              <w:divsChild>
                                                                                                <w:div w:id="900822772">
                                                                                                  <w:marLeft w:val="0"/>
                                                                                                  <w:marRight w:val="0"/>
                                                                                                  <w:marTop w:val="0"/>
                                                                                                  <w:marBottom w:val="0"/>
                                                                                                  <w:divBdr>
                                                                                                    <w:top w:val="none" w:sz="0" w:space="0" w:color="auto"/>
                                                                                                    <w:left w:val="none" w:sz="0" w:space="0" w:color="auto"/>
                                                                                                    <w:bottom w:val="none" w:sz="0" w:space="0" w:color="auto"/>
                                                                                                    <w:right w:val="none" w:sz="0" w:space="0" w:color="auto"/>
                                                                                                  </w:divBdr>
                                                                                                  <w:divsChild>
                                                                                                    <w:div w:id="715852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896204">
                                                                                                          <w:marLeft w:val="0"/>
                                                                                                          <w:marRight w:val="0"/>
                                                                                                          <w:marTop w:val="0"/>
                                                                                                          <w:marBottom w:val="0"/>
                                                                                                          <w:divBdr>
                                                                                                            <w:top w:val="none" w:sz="0" w:space="0" w:color="auto"/>
                                                                                                            <w:left w:val="none" w:sz="0" w:space="0" w:color="auto"/>
                                                                                                            <w:bottom w:val="none" w:sz="0" w:space="0" w:color="auto"/>
                                                                                                            <w:right w:val="none" w:sz="0" w:space="0" w:color="auto"/>
                                                                                                          </w:divBdr>
                                                                                                          <w:divsChild>
                                                                                                            <w:div w:id="663976036">
                                                                                                              <w:marLeft w:val="0"/>
                                                                                                              <w:marRight w:val="0"/>
                                                                                                              <w:marTop w:val="0"/>
                                                                                                              <w:marBottom w:val="0"/>
                                                                                                              <w:divBdr>
                                                                                                                <w:top w:val="none" w:sz="0" w:space="0" w:color="auto"/>
                                                                                                                <w:left w:val="none" w:sz="0" w:space="0" w:color="auto"/>
                                                                                                                <w:bottom w:val="none" w:sz="0" w:space="0" w:color="auto"/>
                                                                                                                <w:right w:val="none" w:sz="0" w:space="0" w:color="auto"/>
                                                                                                              </w:divBdr>
                                                                                                              <w:divsChild>
                                                                                                                <w:div w:id="5712378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65599487">
                                                                                                                      <w:marLeft w:val="0"/>
                                                                                                                      <w:marRight w:val="0"/>
                                                                                                                      <w:marTop w:val="0"/>
                                                                                                                      <w:marBottom w:val="0"/>
                                                                                                                      <w:divBdr>
                                                                                                                        <w:top w:val="none" w:sz="0" w:space="0" w:color="auto"/>
                                                                                                                        <w:left w:val="none" w:sz="0" w:space="0" w:color="auto"/>
                                                                                                                        <w:bottom w:val="none" w:sz="0" w:space="0" w:color="auto"/>
                                                                                                                        <w:right w:val="none" w:sz="0" w:space="0" w:color="auto"/>
                                                                                                                      </w:divBdr>
                                                                                                                      <w:divsChild>
                                                                                                                        <w:div w:id="53041229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6936120">
                                                                                                                              <w:marLeft w:val="0"/>
                                                                                                                              <w:marRight w:val="0"/>
                                                                                                                              <w:marTop w:val="0"/>
                                                                                                                              <w:marBottom w:val="0"/>
                                                                                                                              <w:divBdr>
                                                                                                                                <w:top w:val="none" w:sz="0" w:space="0" w:color="auto"/>
                                                                                                                                <w:left w:val="none" w:sz="0" w:space="0" w:color="auto"/>
                                                                                                                                <w:bottom w:val="none" w:sz="0" w:space="0" w:color="auto"/>
                                                                                                                                <w:right w:val="none" w:sz="0" w:space="0" w:color="auto"/>
                                                                                                                              </w:divBdr>
                                                                                                                              <w:divsChild>
                                                                                                                                <w:div w:id="656305587">
                                                                                                                                  <w:marLeft w:val="0"/>
                                                                                                                                  <w:marRight w:val="0"/>
                                                                                                                                  <w:marTop w:val="0"/>
                                                                                                                                  <w:marBottom w:val="0"/>
                                                                                                                                  <w:divBdr>
                                                                                                                                    <w:top w:val="none" w:sz="0" w:space="0" w:color="auto"/>
                                                                                                                                    <w:left w:val="none" w:sz="0" w:space="0" w:color="auto"/>
                                                                                                                                    <w:bottom w:val="none" w:sz="0" w:space="0" w:color="auto"/>
                                                                                                                                    <w:right w:val="none" w:sz="0" w:space="0" w:color="auto"/>
                                                                                                                                  </w:divBdr>
                                                                                                                                  <w:divsChild>
                                                                                                                                    <w:div w:id="15943883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4882563">
                                                                                                                                          <w:marLeft w:val="0"/>
                                                                                                                                          <w:marRight w:val="0"/>
                                                                                                                                          <w:marTop w:val="0"/>
                                                                                                                                          <w:marBottom w:val="0"/>
                                                                                                                                          <w:divBdr>
                                                                                                                                            <w:top w:val="none" w:sz="0" w:space="0" w:color="auto"/>
                                                                                                                                            <w:left w:val="none" w:sz="0" w:space="0" w:color="auto"/>
                                                                                                                                            <w:bottom w:val="none" w:sz="0" w:space="0" w:color="auto"/>
                                                                                                                                            <w:right w:val="none" w:sz="0" w:space="0" w:color="auto"/>
                                                                                                                                          </w:divBdr>
                                                                                                                                          <w:divsChild>
                                                                                                                                            <w:div w:id="1440829938">
                                                                                                                                              <w:marLeft w:val="0"/>
                                                                                                                                              <w:marRight w:val="0"/>
                                                                                                                                              <w:marTop w:val="0"/>
                                                                                                                                              <w:marBottom w:val="0"/>
                                                                                                                                              <w:divBdr>
                                                                                                                                                <w:top w:val="none" w:sz="0" w:space="0" w:color="auto"/>
                                                                                                                                                <w:left w:val="none" w:sz="0" w:space="0" w:color="auto"/>
                                                                                                                                                <w:bottom w:val="none" w:sz="0" w:space="0" w:color="auto"/>
                                                                                                                                                <w:right w:val="none" w:sz="0" w:space="0" w:color="auto"/>
                                                                                                                                              </w:divBdr>
                                                                                                                                              <w:divsChild>
                                                                                                                                                <w:div w:id="156155646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12683966">
                                                                                                                                                      <w:marLeft w:val="0"/>
                                                                                                                                                      <w:marRight w:val="0"/>
                                                                                                                                                      <w:marTop w:val="0"/>
                                                                                                                                                      <w:marBottom w:val="0"/>
                                                                                                                                                      <w:divBdr>
                                                                                                                                                        <w:top w:val="none" w:sz="0" w:space="0" w:color="auto"/>
                                                                                                                                                        <w:left w:val="none" w:sz="0" w:space="0" w:color="auto"/>
                                                                                                                                                        <w:bottom w:val="none" w:sz="0" w:space="0" w:color="auto"/>
                                                                                                                                                        <w:right w:val="none" w:sz="0" w:space="0" w:color="auto"/>
                                                                                                                                                      </w:divBdr>
                                                                                                                                                      <w:divsChild>
                                                                                                                                                        <w:div w:id="6033478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83049082">
                                                                                                                                                              <w:marLeft w:val="0"/>
                                                                                                                                                              <w:marRight w:val="0"/>
                                                                                                                                                              <w:marTop w:val="0"/>
                                                                                                                                                              <w:marBottom w:val="0"/>
                                                                                                                                                              <w:divBdr>
                                                                                                                                                                <w:top w:val="none" w:sz="0" w:space="0" w:color="auto"/>
                                                                                                                                                                <w:left w:val="none" w:sz="0" w:space="0" w:color="auto"/>
                                                                                                                                                                <w:bottom w:val="none" w:sz="0" w:space="0" w:color="auto"/>
                                                                                                                                                                <w:right w:val="none" w:sz="0" w:space="0" w:color="auto"/>
                                                                                                                                                              </w:divBdr>
                                                                                                                                                              <w:divsChild>
                                                                                                                                                                <w:div w:id="1824468890">
                                                                                                                                                                  <w:marLeft w:val="0"/>
                                                                                                                                                                  <w:marRight w:val="0"/>
                                                                                                                                                                  <w:marTop w:val="0"/>
                                                                                                                                                                  <w:marBottom w:val="0"/>
                                                                                                                                                                  <w:divBdr>
                                                                                                                                                                    <w:top w:val="none" w:sz="0" w:space="0" w:color="auto"/>
                                                                                                                                                                    <w:left w:val="none" w:sz="0" w:space="0" w:color="auto"/>
                                                                                                                                                                    <w:bottom w:val="none" w:sz="0" w:space="0" w:color="auto"/>
                                                                                                                                                                    <w:right w:val="none" w:sz="0" w:space="0" w:color="auto"/>
                                                                                                                                                                  </w:divBdr>
                                                                                                                                                                  <w:divsChild>
                                                                                                                                                                    <w:div w:id="248664346">
                                                                                                                                                                      <w:marLeft w:val="0"/>
                                                                                                                                                                      <w:marRight w:val="0"/>
                                                                                                                                                                      <w:marTop w:val="0"/>
                                                                                                                                                                      <w:marBottom w:val="0"/>
                                                                                                                                                                      <w:divBdr>
                                                                                                                                                                        <w:top w:val="none" w:sz="0" w:space="0" w:color="auto"/>
                                                                                                                                                                        <w:left w:val="none" w:sz="0" w:space="0" w:color="auto"/>
                                                                                                                                                                        <w:bottom w:val="none" w:sz="0" w:space="0" w:color="auto"/>
                                                                                                                                                                        <w:right w:val="none" w:sz="0" w:space="0" w:color="auto"/>
                                                                                                                                                                      </w:divBdr>
                                                                                                                                                                      <w:divsChild>
                                                                                                                                                                        <w:div w:id="951672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2298486">
                                                                                                                                                                              <w:marLeft w:val="0"/>
                                                                                                                                                                              <w:marRight w:val="0"/>
                                                                                                                                                                              <w:marTop w:val="0"/>
                                                                                                                                                                              <w:marBottom w:val="0"/>
                                                                                                                                                                              <w:divBdr>
                                                                                                                                                                                <w:top w:val="none" w:sz="0" w:space="0" w:color="auto"/>
                                                                                                                                                                                <w:left w:val="none" w:sz="0" w:space="0" w:color="auto"/>
                                                                                                                                                                                <w:bottom w:val="none" w:sz="0" w:space="0" w:color="auto"/>
                                                                                                                                                                                <w:right w:val="none" w:sz="0" w:space="0" w:color="auto"/>
                                                                                                                                                                              </w:divBdr>
                                                                                                                                                                              <w:divsChild>
                                                                                                                                                                                <w:div w:id="480738077">
                                                                                                                                                                                  <w:marLeft w:val="0"/>
                                                                                                                                                                                  <w:marRight w:val="0"/>
                                                                                                                                                                                  <w:marTop w:val="0"/>
                                                                                                                                                                                  <w:marBottom w:val="0"/>
                                                                                                                                                                                  <w:divBdr>
                                                                                                                                                                                    <w:top w:val="none" w:sz="0" w:space="0" w:color="auto"/>
                                                                                                                                                                                    <w:left w:val="none" w:sz="0" w:space="0" w:color="auto"/>
                                                                                                                                                                                    <w:bottom w:val="none" w:sz="0" w:space="0" w:color="auto"/>
                                                                                                                                                                                    <w:right w:val="none" w:sz="0" w:space="0" w:color="auto"/>
                                                                                                                                                                                  </w:divBdr>
                                                                                                                                                                                  <w:divsChild>
                                                                                                                                                                                    <w:div w:id="18747263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94599763">
                                                                                                                                                                                          <w:marLeft w:val="0"/>
                                                                                                                                                                                          <w:marRight w:val="0"/>
                                                                                                                                                                                          <w:marTop w:val="0"/>
                                                                                                                                                                                          <w:marBottom w:val="0"/>
                                                                                                                                                                                          <w:divBdr>
                                                                                                                                                                                            <w:top w:val="none" w:sz="0" w:space="0" w:color="auto"/>
                                                                                                                                                                                            <w:left w:val="none" w:sz="0" w:space="0" w:color="auto"/>
                                                                                                                                                                                            <w:bottom w:val="none" w:sz="0" w:space="0" w:color="auto"/>
                                                                                                                                                                                            <w:right w:val="none" w:sz="0" w:space="0" w:color="auto"/>
                                                                                                                                                                                          </w:divBdr>
                                                                                                                                                                                          <w:divsChild>
                                                                                                                                                                                            <w:div w:id="69030051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83350546">
                                                                                                                                                                                                  <w:marLeft w:val="0"/>
                                                                                                                                                                                                  <w:marRight w:val="0"/>
                                                                                                                                                                                                  <w:marTop w:val="0"/>
                                                                                                                                                                                                  <w:marBottom w:val="0"/>
                                                                                                                                                                                                  <w:divBdr>
                                                                                                                                                                                                    <w:top w:val="none" w:sz="0" w:space="0" w:color="auto"/>
                                                                                                                                                                                                    <w:left w:val="none" w:sz="0" w:space="0" w:color="auto"/>
                                                                                                                                                                                                    <w:bottom w:val="none" w:sz="0" w:space="0" w:color="auto"/>
                                                                                                                                                                                                    <w:right w:val="none" w:sz="0" w:space="0" w:color="auto"/>
                                                                                                                                                                                                  </w:divBdr>
                                                                                                                                                                                                  <w:divsChild>
                                                                                                                                                                                                    <w:div w:id="5606800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7013814">
                                                                                                                                                                                                          <w:marLeft w:val="0"/>
                                                                                                                                                                                                          <w:marRight w:val="0"/>
                                                                                                                                                                                                          <w:marTop w:val="0"/>
                                                                                                                                                                                                          <w:marBottom w:val="0"/>
                                                                                                                                                                                                          <w:divBdr>
                                                                                                                                                                                                            <w:top w:val="none" w:sz="0" w:space="0" w:color="auto"/>
                                                                                                                                                                                                            <w:left w:val="none" w:sz="0" w:space="0" w:color="auto"/>
                                                                                                                                                                                                            <w:bottom w:val="none" w:sz="0" w:space="0" w:color="auto"/>
                                                                                                                                                                                                            <w:right w:val="none" w:sz="0" w:space="0" w:color="auto"/>
                                                                                                                                                                                                          </w:divBdr>
                                                                                                                                                                                                          <w:divsChild>
                                                                                                                                                                                                            <w:div w:id="494966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48231845">
                                                                                                                                                                                                                  <w:marLeft w:val="0"/>
                                                                                                                                                                                                                  <w:marRight w:val="0"/>
                                                                                                                                                                                                                  <w:marTop w:val="0"/>
                                                                                                                                                                                                                  <w:marBottom w:val="0"/>
                                                                                                                                                                                                                  <w:divBdr>
                                                                                                                                                                                                                    <w:top w:val="none" w:sz="0" w:space="0" w:color="auto"/>
                                                                                                                                                                                                                    <w:left w:val="none" w:sz="0" w:space="0" w:color="auto"/>
                                                                                                                                                                                                                    <w:bottom w:val="none" w:sz="0" w:space="0" w:color="auto"/>
                                                                                                                                                                                                                    <w:right w:val="none" w:sz="0" w:space="0" w:color="auto"/>
                                                                                                                                                                                                                  </w:divBdr>
                                                                                                                                                                                                                  <w:divsChild>
                                                                                                                                                                                                                    <w:div w:id="80250124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77404601">
                                                                                                                                                                                                                          <w:marLeft w:val="0"/>
                                                                                                                                                                                                                          <w:marRight w:val="0"/>
                                                                                                                                                                                                                          <w:marTop w:val="0"/>
                                                                                                                                                                                                                          <w:marBottom w:val="0"/>
                                                                                                                                                                                                                          <w:divBdr>
                                                                                                                                                                                                                            <w:top w:val="none" w:sz="0" w:space="0" w:color="auto"/>
                                                                                                                                                                                                                            <w:left w:val="none" w:sz="0" w:space="0" w:color="auto"/>
                                                                                                                                                                                                                            <w:bottom w:val="none" w:sz="0" w:space="0" w:color="auto"/>
                                                                                                                                                                                                                            <w:right w:val="none" w:sz="0" w:space="0" w:color="auto"/>
                                                                                                                                                                                                                          </w:divBdr>
                                                                                                                                                                                                                          <w:divsChild>
                                                                                                                                                                                                                            <w:div w:id="250741521">
                                                                                                                                                                                                                              <w:marLeft w:val="0"/>
                                                                                                                                                                                                                              <w:marRight w:val="0"/>
                                                                                                                                                                                                                              <w:marTop w:val="0"/>
                                                                                                                                                                                                                              <w:marBottom w:val="0"/>
                                                                                                                                                                                                                              <w:divBdr>
                                                                                                                                                                                                                                <w:top w:val="none" w:sz="0" w:space="0" w:color="auto"/>
                                                                                                                                                                                                                                <w:left w:val="none" w:sz="0" w:space="0" w:color="auto"/>
                                                                                                                                                                                                                                <w:bottom w:val="none" w:sz="0" w:space="0" w:color="auto"/>
                                                                                                                                                                                                                                <w:right w:val="none" w:sz="0" w:space="0" w:color="auto"/>
                                                                                                                                                                                                                              </w:divBdr>
                                                                                                                                                                                                                              <w:divsChild>
                                                                                                                                                                                                                                <w:div w:id="4986171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0840358">
                                                                                                                                                                                                                                      <w:marLeft w:val="0"/>
                                                                                                                                                                                                                                      <w:marRight w:val="0"/>
                                                                                                                                                                                                                                      <w:marTop w:val="0"/>
                                                                                                                                                                                                                                      <w:marBottom w:val="0"/>
                                                                                                                                                                                                                                      <w:divBdr>
                                                                                                                                                                                                                                        <w:top w:val="none" w:sz="0" w:space="0" w:color="auto"/>
                                                                                                                                                                                                                                        <w:left w:val="none" w:sz="0" w:space="0" w:color="auto"/>
                                                                                                                                                                                                                                        <w:bottom w:val="none" w:sz="0" w:space="0" w:color="auto"/>
                                                                                                                                                                                                                                        <w:right w:val="none" w:sz="0" w:space="0" w:color="auto"/>
                                                                                                                                                                                                                                      </w:divBdr>
                                                                                                                                                                                                                                      <w:divsChild>
                                                                                                                                                                                                                                        <w:div w:id="43994785">
                                                                                                                                                                                                                                          <w:marLeft w:val="0"/>
                                                                                                                                                                                                                                          <w:marRight w:val="0"/>
                                                                                                                                                                                                                                          <w:marTop w:val="0"/>
                                                                                                                                                                                                                                          <w:marBottom w:val="0"/>
                                                                                                                                                                                                                                          <w:divBdr>
                                                                                                                                                                                                                                            <w:top w:val="none" w:sz="0" w:space="0" w:color="auto"/>
                                                                                                                                                                                                                                            <w:left w:val="none" w:sz="0" w:space="0" w:color="auto"/>
                                                                                                                                                                                                                                            <w:bottom w:val="none" w:sz="0" w:space="0" w:color="auto"/>
                                                                                                                                                                                                                                            <w:right w:val="none" w:sz="0" w:space="0" w:color="auto"/>
                                                                                                                                                                                                                                          </w:divBdr>
                                                                                                                                                                                                                                          <w:divsChild>
                                                                                                                                                                                                                                            <w:div w:id="1186600211">
                                                                                                                                                                                                                                              <w:marLeft w:val="0"/>
                                                                                                                                                                                                                                              <w:marRight w:val="0"/>
                                                                                                                                                                                                                                              <w:marTop w:val="0"/>
                                                                                                                                                                                                                                              <w:marBottom w:val="0"/>
                                                                                                                                                                                                                                              <w:divBdr>
                                                                                                                                                                                                                                                <w:top w:val="none" w:sz="0" w:space="0" w:color="auto"/>
                                                                                                                                                                                                                                                <w:left w:val="none" w:sz="0" w:space="0" w:color="auto"/>
                                                                                                                                                                                                                                                <w:bottom w:val="none" w:sz="0" w:space="0" w:color="auto"/>
                                                                                                                                                                                                                                                <w:right w:val="none" w:sz="0" w:space="0" w:color="auto"/>
                                                                                                                                                                                                                                              </w:divBdr>
                                                                                                                                                                                                                                              <w:divsChild>
                                                                                                                                                                                                                                                <w:div w:id="1526017179">
                                                                                                                                                                                                                                                  <w:marLeft w:val="0"/>
                                                                                                                                                                                                                                                  <w:marRight w:val="0"/>
                                                                                                                                                                                                                                                  <w:marTop w:val="0"/>
                                                                                                                                                                                                                                                  <w:marBottom w:val="0"/>
                                                                                                                                                                                                                                                  <w:divBdr>
                                                                                                                                                                                                                                                    <w:top w:val="none" w:sz="0" w:space="0" w:color="auto"/>
                                                                                                                                                                                                                                                    <w:left w:val="none" w:sz="0" w:space="0" w:color="auto"/>
                                                                                                                                                                                                                                                    <w:bottom w:val="none" w:sz="0" w:space="0" w:color="auto"/>
                                                                                                                                                                                                                                                    <w:right w:val="none" w:sz="0" w:space="0" w:color="auto"/>
                                                                                                                                                                                                                                                  </w:divBdr>
                                                                                                                                                                                                                                                  <w:divsChild>
                                                                                                                                                                                                                                                    <w:div w:id="1425688079">
                                                                                                                                                                                                                                                      <w:marLeft w:val="0"/>
                                                                                                                                                                                                                                                      <w:marRight w:val="0"/>
                                                                                                                                                                                                                                                      <w:marTop w:val="0"/>
                                                                                                                                                                                                                                                      <w:marBottom w:val="0"/>
                                                                                                                                                                                                                                                      <w:divBdr>
                                                                                                                                                                                                                                                        <w:top w:val="none" w:sz="0" w:space="0" w:color="auto"/>
                                                                                                                                                                                                                                                        <w:left w:val="none" w:sz="0" w:space="0" w:color="auto"/>
                                                                                                                                                                                                                                                        <w:bottom w:val="none" w:sz="0" w:space="0" w:color="auto"/>
                                                                                                                                                                                                                                                        <w:right w:val="none" w:sz="0" w:space="0" w:color="auto"/>
                                                                                                                                                                                                                                                      </w:divBdr>
                                                                                                                                                                                                                                                    </w:div>
                                                                                                                                                                                                                                                    <w:div w:id="1269898594">
                                                                                                                                                                                                                                                      <w:marLeft w:val="0"/>
                                                                                                                                                                                                                                                      <w:marRight w:val="0"/>
                                                                                                                                                                                                                                                      <w:marTop w:val="0"/>
                                                                                                                                                                                                                                                      <w:marBottom w:val="0"/>
                                                                                                                                                                                                                                                      <w:divBdr>
                                                                                                                                                                                                                                                        <w:top w:val="none" w:sz="0" w:space="0" w:color="auto"/>
                                                                                                                                                                                                                                                        <w:left w:val="none" w:sz="0" w:space="0" w:color="auto"/>
                                                                                                                                                                                                                                                        <w:bottom w:val="none" w:sz="0" w:space="0" w:color="auto"/>
                                                                                                                                                                                                                                                        <w:right w:val="none" w:sz="0" w:space="0" w:color="auto"/>
                                                                                                                                                                                                                                                      </w:divBdr>
                                                                                                                                                                                                                                                    </w:div>
                                                                                                                                                                                                                                                    <w:div w:id="987629036">
                                                                                                                                                                                                                                                      <w:marLeft w:val="0"/>
                                                                                                                                                                                                                                                      <w:marRight w:val="0"/>
                                                                                                                                                                                                                                                      <w:marTop w:val="0"/>
                                                                                                                                                                                                                                                      <w:marBottom w:val="0"/>
                                                                                                                                                                                                                                                      <w:divBdr>
                                                                                                                                                                                                                                                        <w:top w:val="none" w:sz="0" w:space="0" w:color="auto"/>
                                                                                                                                                                                                                                                        <w:left w:val="none" w:sz="0" w:space="0" w:color="auto"/>
                                                                                                                                                                                                                                                        <w:bottom w:val="none" w:sz="0" w:space="0" w:color="auto"/>
                                                                                                                                                                                                                                                        <w:right w:val="none" w:sz="0" w:space="0" w:color="auto"/>
                                                                                                                                                                                                                                                      </w:divBdr>
                                                                                                                                                                                                                                                    </w:div>
                                                                                                                                                                                                                                                    <w:div w:id="927956643">
                                                                                                                                                                                                                                                      <w:marLeft w:val="0"/>
                                                                                                                                                                                                                                                      <w:marRight w:val="0"/>
                                                                                                                                                                                                                                                      <w:marTop w:val="0"/>
                                                                                                                                                                                                                                                      <w:marBottom w:val="0"/>
                                                                                                                                                                                                                                                      <w:divBdr>
                                                                                                                                                                                                                                                        <w:top w:val="none" w:sz="0" w:space="0" w:color="auto"/>
                                                                                                                                                                                                                                                        <w:left w:val="none" w:sz="0" w:space="0" w:color="auto"/>
                                                                                                                                                                                                                                                        <w:bottom w:val="none" w:sz="0" w:space="0" w:color="auto"/>
                                                                                                                                                                                                                                                        <w:right w:val="none" w:sz="0" w:space="0" w:color="auto"/>
                                                                                                                                                                                                                                                      </w:divBdr>
                                                                                                                                                                                                                                                    </w:div>
                                                                                                                                                                                                                                                    <w:div w:id="1886403027">
                                                                                                                                                                                                                                                      <w:marLeft w:val="0"/>
                                                                                                                                                                                                                                                      <w:marRight w:val="0"/>
                                                                                                                                                                                                                                                      <w:marTop w:val="0"/>
                                                                                                                                                                                                                                                      <w:marBottom w:val="0"/>
                                                                                                                                                                                                                                                      <w:divBdr>
                                                                                                                                                                                                                                                        <w:top w:val="none" w:sz="0" w:space="0" w:color="auto"/>
                                                                                                                                                                                                                                                        <w:left w:val="none" w:sz="0" w:space="0" w:color="auto"/>
                                                                                                                                                                                                                                                        <w:bottom w:val="none" w:sz="0" w:space="0" w:color="auto"/>
                                                                                                                                                                                                                                                        <w:right w:val="none" w:sz="0" w:space="0" w:color="auto"/>
                                                                                                                                                                                                                                                      </w:divBdr>
                                                                                                                                                                                                                                                    </w:div>
                                                                                                                                                                                                                                                    <w:div w:id="1707488215">
                                                                                                                                                                                                                                                      <w:marLeft w:val="0"/>
                                                                                                                                                                                                                                                      <w:marRight w:val="0"/>
                                                                                                                                                                                                                                                      <w:marTop w:val="0"/>
                                                                                                                                                                                                                                                      <w:marBottom w:val="0"/>
                                                                                                                                                                                                                                                      <w:divBdr>
                                                                                                                                                                                                                                                        <w:top w:val="none" w:sz="0" w:space="0" w:color="auto"/>
                                                                                                                                                                                                                                                        <w:left w:val="none" w:sz="0" w:space="0" w:color="auto"/>
                                                                                                                                                                                                                                                        <w:bottom w:val="none" w:sz="0" w:space="0" w:color="auto"/>
                                                                                                                                                                                                                                                        <w:right w:val="none" w:sz="0" w:space="0" w:color="auto"/>
                                                                                                                                                                                                                                                      </w:divBdr>
                                                                                                                                                                                                                                                    </w:div>
                                                                                                                                                                                                                                                    <w:div w:id="15414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8510572">
      <w:bodyDiv w:val="1"/>
      <w:marLeft w:val="0"/>
      <w:marRight w:val="0"/>
      <w:marTop w:val="0"/>
      <w:marBottom w:val="0"/>
      <w:divBdr>
        <w:top w:val="none" w:sz="0" w:space="0" w:color="auto"/>
        <w:left w:val="none" w:sz="0" w:space="0" w:color="auto"/>
        <w:bottom w:val="none" w:sz="0" w:space="0" w:color="auto"/>
        <w:right w:val="none" w:sz="0" w:space="0" w:color="auto"/>
      </w:divBdr>
    </w:div>
    <w:div w:id="1338264656">
      <w:bodyDiv w:val="1"/>
      <w:marLeft w:val="0"/>
      <w:marRight w:val="0"/>
      <w:marTop w:val="0"/>
      <w:marBottom w:val="0"/>
      <w:divBdr>
        <w:top w:val="none" w:sz="0" w:space="0" w:color="auto"/>
        <w:left w:val="none" w:sz="0" w:space="0" w:color="auto"/>
        <w:bottom w:val="none" w:sz="0" w:space="0" w:color="auto"/>
        <w:right w:val="none" w:sz="0" w:space="0" w:color="auto"/>
      </w:divBdr>
    </w:div>
    <w:div w:id="1387341901">
      <w:bodyDiv w:val="1"/>
      <w:marLeft w:val="0"/>
      <w:marRight w:val="0"/>
      <w:marTop w:val="0"/>
      <w:marBottom w:val="0"/>
      <w:divBdr>
        <w:top w:val="none" w:sz="0" w:space="0" w:color="auto"/>
        <w:left w:val="none" w:sz="0" w:space="0" w:color="auto"/>
        <w:bottom w:val="none" w:sz="0" w:space="0" w:color="auto"/>
        <w:right w:val="none" w:sz="0" w:space="0" w:color="auto"/>
      </w:divBdr>
    </w:div>
    <w:div w:id="1391347129">
      <w:bodyDiv w:val="1"/>
      <w:marLeft w:val="0"/>
      <w:marRight w:val="0"/>
      <w:marTop w:val="0"/>
      <w:marBottom w:val="0"/>
      <w:divBdr>
        <w:top w:val="none" w:sz="0" w:space="0" w:color="auto"/>
        <w:left w:val="none" w:sz="0" w:space="0" w:color="auto"/>
        <w:bottom w:val="none" w:sz="0" w:space="0" w:color="auto"/>
        <w:right w:val="none" w:sz="0" w:space="0" w:color="auto"/>
      </w:divBdr>
    </w:div>
    <w:div w:id="1395272728">
      <w:bodyDiv w:val="1"/>
      <w:marLeft w:val="0"/>
      <w:marRight w:val="0"/>
      <w:marTop w:val="0"/>
      <w:marBottom w:val="0"/>
      <w:divBdr>
        <w:top w:val="none" w:sz="0" w:space="0" w:color="auto"/>
        <w:left w:val="none" w:sz="0" w:space="0" w:color="auto"/>
        <w:bottom w:val="none" w:sz="0" w:space="0" w:color="auto"/>
        <w:right w:val="none" w:sz="0" w:space="0" w:color="auto"/>
      </w:divBdr>
    </w:div>
    <w:div w:id="1400863877">
      <w:bodyDiv w:val="1"/>
      <w:marLeft w:val="0"/>
      <w:marRight w:val="0"/>
      <w:marTop w:val="0"/>
      <w:marBottom w:val="0"/>
      <w:divBdr>
        <w:top w:val="none" w:sz="0" w:space="0" w:color="auto"/>
        <w:left w:val="none" w:sz="0" w:space="0" w:color="auto"/>
        <w:bottom w:val="none" w:sz="0" w:space="0" w:color="auto"/>
        <w:right w:val="none" w:sz="0" w:space="0" w:color="auto"/>
      </w:divBdr>
    </w:div>
    <w:div w:id="1584870396">
      <w:bodyDiv w:val="1"/>
      <w:marLeft w:val="0"/>
      <w:marRight w:val="0"/>
      <w:marTop w:val="0"/>
      <w:marBottom w:val="0"/>
      <w:divBdr>
        <w:top w:val="none" w:sz="0" w:space="0" w:color="auto"/>
        <w:left w:val="none" w:sz="0" w:space="0" w:color="auto"/>
        <w:bottom w:val="none" w:sz="0" w:space="0" w:color="auto"/>
        <w:right w:val="none" w:sz="0" w:space="0" w:color="auto"/>
      </w:divBdr>
    </w:div>
    <w:div w:id="1652513848">
      <w:bodyDiv w:val="1"/>
      <w:marLeft w:val="0"/>
      <w:marRight w:val="0"/>
      <w:marTop w:val="0"/>
      <w:marBottom w:val="0"/>
      <w:divBdr>
        <w:top w:val="none" w:sz="0" w:space="0" w:color="auto"/>
        <w:left w:val="none" w:sz="0" w:space="0" w:color="auto"/>
        <w:bottom w:val="none" w:sz="0" w:space="0" w:color="auto"/>
        <w:right w:val="none" w:sz="0" w:space="0" w:color="auto"/>
      </w:divBdr>
    </w:div>
    <w:div w:id="1698384053">
      <w:bodyDiv w:val="1"/>
      <w:marLeft w:val="0"/>
      <w:marRight w:val="0"/>
      <w:marTop w:val="0"/>
      <w:marBottom w:val="0"/>
      <w:divBdr>
        <w:top w:val="none" w:sz="0" w:space="0" w:color="auto"/>
        <w:left w:val="none" w:sz="0" w:space="0" w:color="auto"/>
        <w:bottom w:val="none" w:sz="0" w:space="0" w:color="auto"/>
        <w:right w:val="none" w:sz="0" w:space="0" w:color="auto"/>
      </w:divBdr>
    </w:div>
    <w:div w:id="1734504408">
      <w:bodyDiv w:val="1"/>
      <w:marLeft w:val="0"/>
      <w:marRight w:val="0"/>
      <w:marTop w:val="0"/>
      <w:marBottom w:val="0"/>
      <w:divBdr>
        <w:top w:val="none" w:sz="0" w:space="0" w:color="auto"/>
        <w:left w:val="none" w:sz="0" w:space="0" w:color="auto"/>
        <w:bottom w:val="none" w:sz="0" w:space="0" w:color="auto"/>
        <w:right w:val="none" w:sz="0" w:space="0" w:color="auto"/>
      </w:divBdr>
    </w:div>
    <w:div w:id="1738091332">
      <w:bodyDiv w:val="1"/>
      <w:marLeft w:val="0"/>
      <w:marRight w:val="0"/>
      <w:marTop w:val="0"/>
      <w:marBottom w:val="0"/>
      <w:divBdr>
        <w:top w:val="none" w:sz="0" w:space="0" w:color="auto"/>
        <w:left w:val="none" w:sz="0" w:space="0" w:color="auto"/>
        <w:bottom w:val="none" w:sz="0" w:space="0" w:color="auto"/>
        <w:right w:val="none" w:sz="0" w:space="0" w:color="auto"/>
      </w:divBdr>
    </w:div>
    <w:div w:id="1775009696">
      <w:bodyDiv w:val="1"/>
      <w:marLeft w:val="0"/>
      <w:marRight w:val="0"/>
      <w:marTop w:val="0"/>
      <w:marBottom w:val="0"/>
      <w:divBdr>
        <w:top w:val="none" w:sz="0" w:space="0" w:color="auto"/>
        <w:left w:val="none" w:sz="0" w:space="0" w:color="auto"/>
        <w:bottom w:val="none" w:sz="0" w:space="0" w:color="auto"/>
        <w:right w:val="none" w:sz="0" w:space="0" w:color="auto"/>
      </w:divBdr>
      <w:divsChild>
        <w:div w:id="21034495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38435114">
              <w:marLeft w:val="0"/>
              <w:marRight w:val="0"/>
              <w:marTop w:val="0"/>
              <w:marBottom w:val="0"/>
              <w:divBdr>
                <w:top w:val="none" w:sz="0" w:space="0" w:color="auto"/>
                <w:left w:val="none" w:sz="0" w:space="0" w:color="auto"/>
                <w:bottom w:val="none" w:sz="0" w:space="0" w:color="auto"/>
                <w:right w:val="none" w:sz="0" w:space="0" w:color="auto"/>
              </w:divBdr>
              <w:divsChild>
                <w:div w:id="1891839058">
                  <w:marLeft w:val="0"/>
                  <w:marRight w:val="0"/>
                  <w:marTop w:val="0"/>
                  <w:marBottom w:val="0"/>
                  <w:divBdr>
                    <w:top w:val="none" w:sz="0" w:space="0" w:color="auto"/>
                    <w:left w:val="none" w:sz="0" w:space="0" w:color="auto"/>
                    <w:bottom w:val="none" w:sz="0" w:space="0" w:color="auto"/>
                    <w:right w:val="none" w:sz="0" w:space="0" w:color="auto"/>
                  </w:divBdr>
                  <w:divsChild>
                    <w:div w:id="17692757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6816775">
                          <w:marLeft w:val="0"/>
                          <w:marRight w:val="0"/>
                          <w:marTop w:val="0"/>
                          <w:marBottom w:val="0"/>
                          <w:divBdr>
                            <w:top w:val="none" w:sz="0" w:space="0" w:color="auto"/>
                            <w:left w:val="none" w:sz="0" w:space="0" w:color="auto"/>
                            <w:bottom w:val="none" w:sz="0" w:space="0" w:color="auto"/>
                            <w:right w:val="none" w:sz="0" w:space="0" w:color="auto"/>
                          </w:divBdr>
                          <w:divsChild>
                            <w:div w:id="404690098">
                              <w:marLeft w:val="0"/>
                              <w:marRight w:val="0"/>
                              <w:marTop w:val="0"/>
                              <w:marBottom w:val="0"/>
                              <w:divBdr>
                                <w:top w:val="none" w:sz="0" w:space="0" w:color="auto"/>
                                <w:left w:val="none" w:sz="0" w:space="0" w:color="auto"/>
                                <w:bottom w:val="none" w:sz="0" w:space="0" w:color="auto"/>
                                <w:right w:val="none" w:sz="0" w:space="0" w:color="auto"/>
                              </w:divBdr>
                              <w:divsChild>
                                <w:div w:id="17649554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0045718">
                                      <w:marLeft w:val="0"/>
                                      <w:marRight w:val="0"/>
                                      <w:marTop w:val="0"/>
                                      <w:marBottom w:val="0"/>
                                      <w:divBdr>
                                        <w:top w:val="none" w:sz="0" w:space="0" w:color="auto"/>
                                        <w:left w:val="none" w:sz="0" w:space="0" w:color="auto"/>
                                        <w:bottom w:val="none" w:sz="0" w:space="0" w:color="auto"/>
                                        <w:right w:val="none" w:sz="0" w:space="0" w:color="auto"/>
                                      </w:divBdr>
                                      <w:divsChild>
                                        <w:div w:id="1454132253">
                                          <w:marLeft w:val="0"/>
                                          <w:marRight w:val="0"/>
                                          <w:marTop w:val="0"/>
                                          <w:marBottom w:val="0"/>
                                          <w:divBdr>
                                            <w:top w:val="none" w:sz="0" w:space="0" w:color="auto"/>
                                            <w:left w:val="none" w:sz="0" w:space="0" w:color="auto"/>
                                            <w:bottom w:val="none" w:sz="0" w:space="0" w:color="auto"/>
                                            <w:right w:val="none" w:sz="0" w:space="0" w:color="auto"/>
                                          </w:divBdr>
                                          <w:divsChild>
                                            <w:div w:id="13488080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97087378">
                                                  <w:marLeft w:val="0"/>
                                                  <w:marRight w:val="0"/>
                                                  <w:marTop w:val="0"/>
                                                  <w:marBottom w:val="0"/>
                                                  <w:divBdr>
                                                    <w:top w:val="none" w:sz="0" w:space="0" w:color="auto"/>
                                                    <w:left w:val="none" w:sz="0" w:space="0" w:color="auto"/>
                                                    <w:bottom w:val="none" w:sz="0" w:space="0" w:color="auto"/>
                                                    <w:right w:val="none" w:sz="0" w:space="0" w:color="auto"/>
                                                  </w:divBdr>
                                                  <w:divsChild>
                                                    <w:div w:id="2369809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58650813">
                                                          <w:marLeft w:val="0"/>
                                                          <w:marRight w:val="0"/>
                                                          <w:marTop w:val="0"/>
                                                          <w:marBottom w:val="0"/>
                                                          <w:divBdr>
                                                            <w:top w:val="none" w:sz="0" w:space="0" w:color="auto"/>
                                                            <w:left w:val="none" w:sz="0" w:space="0" w:color="auto"/>
                                                            <w:bottom w:val="none" w:sz="0" w:space="0" w:color="auto"/>
                                                            <w:right w:val="none" w:sz="0" w:space="0" w:color="auto"/>
                                                          </w:divBdr>
                                                          <w:divsChild>
                                                            <w:div w:id="111900788">
                                                              <w:marLeft w:val="0"/>
                                                              <w:marRight w:val="0"/>
                                                              <w:marTop w:val="0"/>
                                                              <w:marBottom w:val="0"/>
                                                              <w:divBdr>
                                                                <w:top w:val="none" w:sz="0" w:space="0" w:color="auto"/>
                                                                <w:left w:val="none" w:sz="0" w:space="0" w:color="auto"/>
                                                                <w:bottom w:val="none" w:sz="0" w:space="0" w:color="auto"/>
                                                                <w:right w:val="none" w:sz="0" w:space="0" w:color="auto"/>
                                                              </w:divBdr>
                                                              <w:divsChild>
                                                                <w:div w:id="1572886357">
                                                                  <w:marLeft w:val="0"/>
                                                                  <w:marRight w:val="0"/>
                                                                  <w:marTop w:val="0"/>
                                                                  <w:marBottom w:val="0"/>
                                                                  <w:divBdr>
                                                                    <w:top w:val="none" w:sz="0" w:space="0" w:color="auto"/>
                                                                    <w:left w:val="none" w:sz="0" w:space="0" w:color="auto"/>
                                                                    <w:bottom w:val="none" w:sz="0" w:space="0" w:color="auto"/>
                                                                    <w:right w:val="none" w:sz="0" w:space="0" w:color="auto"/>
                                                                  </w:divBdr>
                                                                  <w:divsChild>
                                                                    <w:div w:id="996038127">
                                                                      <w:marLeft w:val="0"/>
                                                                      <w:marRight w:val="0"/>
                                                                      <w:marTop w:val="0"/>
                                                                      <w:marBottom w:val="0"/>
                                                                      <w:divBdr>
                                                                        <w:top w:val="none" w:sz="0" w:space="0" w:color="auto"/>
                                                                        <w:left w:val="none" w:sz="0" w:space="0" w:color="auto"/>
                                                                        <w:bottom w:val="none" w:sz="0" w:space="0" w:color="auto"/>
                                                                        <w:right w:val="none" w:sz="0" w:space="0" w:color="auto"/>
                                                                      </w:divBdr>
                                                                      <w:divsChild>
                                                                        <w:div w:id="2074236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4146588">
                                                                              <w:marLeft w:val="0"/>
                                                                              <w:marRight w:val="0"/>
                                                                              <w:marTop w:val="0"/>
                                                                              <w:marBottom w:val="0"/>
                                                                              <w:divBdr>
                                                                                <w:top w:val="none" w:sz="0" w:space="0" w:color="auto"/>
                                                                                <w:left w:val="none" w:sz="0" w:space="0" w:color="auto"/>
                                                                                <w:bottom w:val="none" w:sz="0" w:space="0" w:color="auto"/>
                                                                                <w:right w:val="none" w:sz="0" w:space="0" w:color="auto"/>
                                                                              </w:divBdr>
                                                                              <w:divsChild>
                                                                                <w:div w:id="1063141352">
                                                                                  <w:marLeft w:val="0"/>
                                                                                  <w:marRight w:val="0"/>
                                                                                  <w:marTop w:val="0"/>
                                                                                  <w:marBottom w:val="0"/>
                                                                                  <w:divBdr>
                                                                                    <w:top w:val="none" w:sz="0" w:space="0" w:color="auto"/>
                                                                                    <w:left w:val="none" w:sz="0" w:space="0" w:color="auto"/>
                                                                                    <w:bottom w:val="none" w:sz="0" w:space="0" w:color="auto"/>
                                                                                    <w:right w:val="none" w:sz="0" w:space="0" w:color="auto"/>
                                                                                  </w:divBdr>
                                                                                  <w:divsChild>
                                                                                    <w:div w:id="15403623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65915742">
                                                                                          <w:marLeft w:val="0"/>
                                                                                          <w:marRight w:val="0"/>
                                                                                          <w:marTop w:val="0"/>
                                                                                          <w:marBottom w:val="0"/>
                                                                                          <w:divBdr>
                                                                                            <w:top w:val="none" w:sz="0" w:space="0" w:color="auto"/>
                                                                                            <w:left w:val="none" w:sz="0" w:space="0" w:color="auto"/>
                                                                                            <w:bottom w:val="none" w:sz="0" w:space="0" w:color="auto"/>
                                                                                            <w:right w:val="none" w:sz="0" w:space="0" w:color="auto"/>
                                                                                          </w:divBdr>
                                                                                          <w:divsChild>
                                                                                            <w:div w:id="260066134">
                                                                                              <w:marLeft w:val="0"/>
                                                                                              <w:marRight w:val="0"/>
                                                                                              <w:marTop w:val="0"/>
                                                                                              <w:marBottom w:val="0"/>
                                                                                              <w:divBdr>
                                                                                                <w:top w:val="none" w:sz="0" w:space="0" w:color="auto"/>
                                                                                                <w:left w:val="none" w:sz="0" w:space="0" w:color="auto"/>
                                                                                                <w:bottom w:val="none" w:sz="0" w:space="0" w:color="auto"/>
                                                                                                <w:right w:val="none" w:sz="0" w:space="0" w:color="auto"/>
                                                                                              </w:divBdr>
                                                                                              <w:divsChild>
                                                                                                <w:div w:id="1042436836">
                                                                                                  <w:marLeft w:val="0"/>
                                                                                                  <w:marRight w:val="0"/>
                                                                                                  <w:marTop w:val="0"/>
                                                                                                  <w:marBottom w:val="0"/>
                                                                                                  <w:divBdr>
                                                                                                    <w:top w:val="none" w:sz="0" w:space="0" w:color="auto"/>
                                                                                                    <w:left w:val="none" w:sz="0" w:space="0" w:color="auto"/>
                                                                                                    <w:bottom w:val="none" w:sz="0" w:space="0" w:color="auto"/>
                                                                                                    <w:right w:val="none" w:sz="0" w:space="0" w:color="auto"/>
                                                                                                  </w:divBdr>
                                                                                                  <w:divsChild>
                                                                                                    <w:div w:id="234752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8496335">
                                                                                                          <w:marLeft w:val="0"/>
                                                                                                          <w:marRight w:val="0"/>
                                                                                                          <w:marTop w:val="0"/>
                                                                                                          <w:marBottom w:val="0"/>
                                                                                                          <w:divBdr>
                                                                                                            <w:top w:val="none" w:sz="0" w:space="0" w:color="auto"/>
                                                                                                            <w:left w:val="none" w:sz="0" w:space="0" w:color="auto"/>
                                                                                                            <w:bottom w:val="none" w:sz="0" w:space="0" w:color="auto"/>
                                                                                                            <w:right w:val="none" w:sz="0" w:space="0" w:color="auto"/>
                                                                                                          </w:divBdr>
                                                                                                          <w:divsChild>
                                                                                                            <w:div w:id="894437112">
                                                                                                              <w:marLeft w:val="0"/>
                                                                                                              <w:marRight w:val="0"/>
                                                                                                              <w:marTop w:val="0"/>
                                                                                                              <w:marBottom w:val="0"/>
                                                                                                              <w:divBdr>
                                                                                                                <w:top w:val="none" w:sz="0" w:space="0" w:color="auto"/>
                                                                                                                <w:left w:val="none" w:sz="0" w:space="0" w:color="auto"/>
                                                                                                                <w:bottom w:val="none" w:sz="0" w:space="0" w:color="auto"/>
                                                                                                                <w:right w:val="none" w:sz="0" w:space="0" w:color="auto"/>
                                                                                                              </w:divBdr>
                                                                                                              <w:divsChild>
                                                                                                                <w:div w:id="31260789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96928243">
                                                                                                                      <w:marLeft w:val="0"/>
                                                                                                                      <w:marRight w:val="0"/>
                                                                                                                      <w:marTop w:val="0"/>
                                                                                                                      <w:marBottom w:val="0"/>
                                                                                                                      <w:divBdr>
                                                                                                                        <w:top w:val="none" w:sz="0" w:space="0" w:color="auto"/>
                                                                                                                        <w:left w:val="none" w:sz="0" w:space="0" w:color="auto"/>
                                                                                                                        <w:bottom w:val="none" w:sz="0" w:space="0" w:color="auto"/>
                                                                                                                        <w:right w:val="none" w:sz="0" w:space="0" w:color="auto"/>
                                                                                                                      </w:divBdr>
                                                                                                                      <w:divsChild>
                                                                                                                        <w:div w:id="210915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21715843">
                                                                                                                              <w:marLeft w:val="0"/>
                                                                                                                              <w:marRight w:val="0"/>
                                                                                                                              <w:marTop w:val="0"/>
                                                                                                                              <w:marBottom w:val="0"/>
                                                                                                                              <w:divBdr>
                                                                                                                                <w:top w:val="none" w:sz="0" w:space="0" w:color="auto"/>
                                                                                                                                <w:left w:val="none" w:sz="0" w:space="0" w:color="auto"/>
                                                                                                                                <w:bottom w:val="none" w:sz="0" w:space="0" w:color="auto"/>
                                                                                                                                <w:right w:val="none" w:sz="0" w:space="0" w:color="auto"/>
                                                                                                                              </w:divBdr>
                                                                                                                              <w:divsChild>
                                                                                                                                <w:div w:id="894585796">
                                                                                                                                  <w:marLeft w:val="0"/>
                                                                                                                                  <w:marRight w:val="0"/>
                                                                                                                                  <w:marTop w:val="0"/>
                                                                                                                                  <w:marBottom w:val="0"/>
                                                                                                                                  <w:divBdr>
                                                                                                                                    <w:top w:val="none" w:sz="0" w:space="0" w:color="auto"/>
                                                                                                                                    <w:left w:val="none" w:sz="0" w:space="0" w:color="auto"/>
                                                                                                                                    <w:bottom w:val="none" w:sz="0" w:space="0" w:color="auto"/>
                                                                                                                                    <w:right w:val="none" w:sz="0" w:space="0" w:color="auto"/>
                                                                                                                                  </w:divBdr>
                                                                                                                                  <w:divsChild>
                                                                                                                                    <w:div w:id="14907524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08462320">
                                                                                                                                          <w:marLeft w:val="0"/>
                                                                                                                                          <w:marRight w:val="0"/>
                                                                                                                                          <w:marTop w:val="0"/>
                                                                                                                                          <w:marBottom w:val="0"/>
                                                                                                                                          <w:divBdr>
                                                                                                                                            <w:top w:val="none" w:sz="0" w:space="0" w:color="auto"/>
                                                                                                                                            <w:left w:val="none" w:sz="0" w:space="0" w:color="auto"/>
                                                                                                                                            <w:bottom w:val="none" w:sz="0" w:space="0" w:color="auto"/>
                                                                                                                                            <w:right w:val="none" w:sz="0" w:space="0" w:color="auto"/>
                                                                                                                                          </w:divBdr>
                                                                                                                                          <w:divsChild>
                                                                                                                                            <w:div w:id="395593261">
                                                                                                                                              <w:marLeft w:val="0"/>
                                                                                                                                              <w:marRight w:val="0"/>
                                                                                                                                              <w:marTop w:val="0"/>
                                                                                                                                              <w:marBottom w:val="0"/>
                                                                                                                                              <w:divBdr>
                                                                                                                                                <w:top w:val="none" w:sz="0" w:space="0" w:color="auto"/>
                                                                                                                                                <w:left w:val="none" w:sz="0" w:space="0" w:color="auto"/>
                                                                                                                                                <w:bottom w:val="none" w:sz="0" w:space="0" w:color="auto"/>
                                                                                                                                                <w:right w:val="none" w:sz="0" w:space="0" w:color="auto"/>
                                                                                                                                              </w:divBdr>
                                                                                                                                              <w:divsChild>
                                                                                                                                                <w:div w:id="14453408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27554296">
                                                                                                                                                      <w:marLeft w:val="0"/>
                                                                                                                                                      <w:marRight w:val="0"/>
                                                                                                                                                      <w:marTop w:val="0"/>
                                                                                                                                                      <w:marBottom w:val="0"/>
                                                                                                                                                      <w:divBdr>
                                                                                                                                                        <w:top w:val="none" w:sz="0" w:space="0" w:color="auto"/>
                                                                                                                                                        <w:left w:val="none" w:sz="0" w:space="0" w:color="auto"/>
                                                                                                                                                        <w:bottom w:val="none" w:sz="0" w:space="0" w:color="auto"/>
                                                                                                                                                        <w:right w:val="none" w:sz="0" w:space="0" w:color="auto"/>
                                                                                                                                                      </w:divBdr>
                                                                                                                                                      <w:divsChild>
                                                                                                                                                        <w:div w:id="20219291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78023042">
                                                                                                                                                              <w:marLeft w:val="0"/>
                                                                                                                                                              <w:marRight w:val="0"/>
                                                                                                                                                              <w:marTop w:val="0"/>
                                                                                                                                                              <w:marBottom w:val="0"/>
                                                                                                                                                              <w:divBdr>
                                                                                                                                                                <w:top w:val="none" w:sz="0" w:space="0" w:color="auto"/>
                                                                                                                                                                <w:left w:val="none" w:sz="0" w:space="0" w:color="auto"/>
                                                                                                                                                                <w:bottom w:val="none" w:sz="0" w:space="0" w:color="auto"/>
                                                                                                                                                                <w:right w:val="none" w:sz="0" w:space="0" w:color="auto"/>
                                                                                                                                                              </w:divBdr>
                                                                                                                                                              <w:divsChild>
                                                                                                                                                                <w:div w:id="1034958511">
                                                                                                                                                                  <w:marLeft w:val="0"/>
                                                                                                                                                                  <w:marRight w:val="0"/>
                                                                                                                                                                  <w:marTop w:val="0"/>
                                                                                                                                                                  <w:marBottom w:val="0"/>
                                                                                                                                                                  <w:divBdr>
                                                                                                                                                                    <w:top w:val="none" w:sz="0" w:space="0" w:color="auto"/>
                                                                                                                                                                    <w:left w:val="none" w:sz="0" w:space="0" w:color="auto"/>
                                                                                                                                                                    <w:bottom w:val="none" w:sz="0" w:space="0" w:color="auto"/>
                                                                                                                                                                    <w:right w:val="none" w:sz="0" w:space="0" w:color="auto"/>
                                                                                                                                                                  </w:divBdr>
                                                                                                                                                                  <w:divsChild>
                                                                                                                                                                    <w:div w:id="1958028896">
                                                                                                                                                                      <w:marLeft w:val="0"/>
                                                                                                                                                                      <w:marRight w:val="0"/>
                                                                                                                                                                      <w:marTop w:val="0"/>
                                                                                                                                                                      <w:marBottom w:val="0"/>
                                                                                                                                                                      <w:divBdr>
                                                                                                                                                                        <w:top w:val="none" w:sz="0" w:space="0" w:color="auto"/>
                                                                                                                                                                        <w:left w:val="none" w:sz="0" w:space="0" w:color="auto"/>
                                                                                                                                                                        <w:bottom w:val="none" w:sz="0" w:space="0" w:color="auto"/>
                                                                                                                                                                        <w:right w:val="none" w:sz="0" w:space="0" w:color="auto"/>
                                                                                                                                                                      </w:divBdr>
                                                                                                                                                                      <w:divsChild>
                                                                                                                                                                        <w:div w:id="14626981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9513772">
                                                                                                                                                                              <w:marLeft w:val="0"/>
                                                                                                                                                                              <w:marRight w:val="0"/>
                                                                                                                                                                              <w:marTop w:val="0"/>
                                                                                                                                                                              <w:marBottom w:val="0"/>
                                                                                                                                                                              <w:divBdr>
                                                                                                                                                                                <w:top w:val="none" w:sz="0" w:space="0" w:color="auto"/>
                                                                                                                                                                                <w:left w:val="none" w:sz="0" w:space="0" w:color="auto"/>
                                                                                                                                                                                <w:bottom w:val="none" w:sz="0" w:space="0" w:color="auto"/>
                                                                                                                                                                                <w:right w:val="none" w:sz="0" w:space="0" w:color="auto"/>
                                                                                                                                                                              </w:divBdr>
                                                                                                                                                                              <w:divsChild>
                                                                                                                                                                                <w:div w:id="1318148382">
                                                                                                                                                                                  <w:marLeft w:val="0"/>
                                                                                                                                                                                  <w:marRight w:val="0"/>
                                                                                                                                                                                  <w:marTop w:val="0"/>
                                                                                                                                                                                  <w:marBottom w:val="0"/>
                                                                                                                                                                                  <w:divBdr>
                                                                                                                                                                                    <w:top w:val="none" w:sz="0" w:space="0" w:color="auto"/>
                                                                                                                                                                                    <w:left w:val="none" w:sz="0" w:space="0" w:color="auto"/>
                                                                                                                                                                                    <w:bottom w:val="none" w:sz="0" w:space="0" w:color="auto"/>
                                                                                                                                                                                    <w:right w:val="none" w:sz="0" w:space="0" w:color="auto"/>
                                                                                                                                                                                  </w:divBdr>
                                                                                                                                                                                  <w:divsChild>
                                                                                                                                                                                    <w:div w:id="269492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20541724">
                                                                                                                                                                                          <w:marLeft w:val="0"/>
                                                                                                                                                                                          <w:marRight w:val="0"/>
                                                                                                                                                                                          <w:marTop w:val="0"/>
                                                                                                                                                                                          <w:marBottom w:val="0"/>
                                                                                                                                                                                          <w:divBdr>
                                                                                                                                                                                            <w:top w:val="none" w:sz="0" w:space="0" w:color="auto"/>
                                                                                                                                                                                            <w:left w:val="none" w:sz="0" w:space="0" w:color="auto"/>
                                                                                                                                                                                            <w:bottom w:val="none" w:sz="0" w:space="0" w:color="auto"/>
                                                                                                                                                                                            <w:right w:val="none" w:sz="0" w:space="0" w:color="auto"/>
                                                                                                                                                                                          </w:divBdr>
                                                                                                                                                                                          <w:divsChild>
                                                                                                                                                                                            <w:div w:id="12303083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71336616">
                                                                                                                                                                                                  <w:marLeft w:val="0"/>
                                                                                                                                                                                                  <w:marRight w:val="0"/>
                                                                                                                                                                                                  <w:marTop w:val="0"/>
                                                                                                                                                                                                  <w:marBottom w:val="0"/>
                                                                                                                                                                                                  <w:divBdr>
                                                                                                                                                                                                    <w:top w:val="none" w:sz="0" w:space="0" w:color="auto"/>
                                                                                                                                                                                                    <w:left w:val="none" w:sz="0" w:space="0" w:color="auto"/>
                                                                                                                                                                                                    <w:bottom w:val="none" w:sz="0" w:space="0" w:color="auto"/>
                                                                                                                                                                                                    <w:right w:val="none" w:sz="0" w:space="0" w:color="auto"/>
                                                                                                                                                                                                  </w:divBdr>
                                                                                                                                                                                                  <w:divsChild>
                                                                                                                                                                                                    <w:div w:id="61899172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24817307">
                                                                                                                                                                                                          <w:marLeft w:val="0"/>
                                                                                                                                                                                                          <w:marRight w:val="0"/>
                                                                                                                                                                                                          <w:marTop w:val="0"/>
                                                                                                                                                                                                          <w:marBottom w:val="0"/>
                                                                                                                                                                                                          <w:divBdr>
                                                                                                                                                                                                            <w:top w:val="none" w:sz="0" w:space="0" w:color="auto"/>
                                                                                                                                                                                                            <w:left w:val="none" w:sz="0" w:space="0" w:color="auto"/>
                                                                                                                                                                                                            <w:bottom w:val="none" w:sz="0" w:space="0" w:color="auto"/>
                                                                                                                                                                                                            <w:right w:val="none" w:sz="0" w:space="0" w:color="auto"/>
                                                                                                                                                                                                          </w:divBdr>
                                                                                                                                                                                                          <w:divsChild>
                                                                                                                                                                                                            <w:div w:id="17681878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1155662">
                                                                                                                                                                                                                  <w:marLeft w:val="0"/>
                                                                                                                                                                                                                  <w:marRight w:val="0"/>
                                                                                                                                                                                                                  <w:marTop w:val="0"/>
                                                                                                                                                                                                                  <w:marBottom w:val="0"/>
                                                                                                                                                                                                                  <w:divBdr>
                                                                                                                                                                                                                    <w:top w:val="none" w:sz="0" w:space="0" w:color="auto"/>
                                                                                                                                                                                                                    <w:left w:val="none" w:sz="0" w:space="0" w:color="auto"/>
                                                                                                                                                                                                                    <w:bottom w:val="none" w:sz="0" w:space="0" w:color="auto"/>
                                                                                                                                                                                                                    <w:right w:val="none" w:sz="0" w:space="0" w:color="auto"/>
                                                                                                                                                                                                                  </w:divBdr>
                                                                                                                                                                                                                  <w:divsChild>
                                                                                                                                                                                                                    <w:div w:id="16179804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09881536">
                                                                                                                                                                                                                          <w:marLeft w:val="0"/>
                                                                                                                                                                                                                          <w:marRight w:val="0"/>
                                                                                                                                                                                                                          <w:marTop w:val="0"/>
                                                                                                                                                                                                                          <w:marBottom w:val="0"/>
                                                                                                                                                                                                                          <w:divBdr>
                                                                                                                                                                                                                            <w:top w:val="none" w:sz="0" w:space="0" w:color="auto"/>
                                                                                                                                                                                                                            <w:left w:val="none" w:sz="0" w:space="0" w:color="auto"/>
                                                                                                                                                                                                                            <w:bottom w:val="none" w:sz="0" w:space="0" w:color="auto"/>
                                                                                                                                                                                                                            <w:right w:val="none" w:sz="0" w:space="0" w:color="auto"/>
                                                                                                                                                                                                                          </w:divBdr>
                                                                                                                                                                                                                          <w:divsChild>
                                                                                                                                                                                                                            <w:div w:id="126971475">
                                                                                                                                                                                                                              <w:marLeft w:val="0"/>
                                                                                                                                                                                                                              <w:marRight w:val="0"/>
                                                                                                                                                                                                                              <w:marTop w:val="0"/>
                                                                                                                                                                                                                              <w:marBottom w:val="0"/>
                                                                                                                                                                                                                              <w:divBdr>
                                                                                                                                                                                                                                <w:top w:val="none" w:sz="0" w:space="0" w:color="auto"/>
                                                                                                                                                                                                                                <w:left w:val="none" w:sz="0" w:space="0" w:color="auto"/>
                                                                                                                                                                                                                                <w:bottom w:val="none" w:sz="0" w:space="0" w:color="auto"/>
                                                                                                                                                                                                                                <w:right w:val="none" w:sz="0" w:space="0" w:color="auto"/>
                                                                                                                                                                                                                              </w:divBdr>
                                                                                                                                                                                                                              <w:divsChild>
                                                                                                                                                                                                                                <w:div w:id="13529977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8701457">
                                                                                                                                                                                                                                      <w:marLeft w:val="0"/>
                                                                                                                                                                                                                                      <w:marRight w:val="0"/>
                                                                                                                                                                                                                                      <w:marTop w:val="0"/>
                                                                                                                                                                                                                                      <w:marBottom w:val="0"/>
                                                                                                                                                                                                                                      <w:divBdr>
                                                                                                                                                                                                                                        <w:top w:val="none" w:sz="0" w:space="0" w:color="auto"/>
                                                                                                                                                                                                                                        <w:left w:val="none" w:sz="0" w:space="0" w:color="auto"/>
                                                                                                                                                                                                                                        <w:bottom w:val="none" w:sz="0" w:space="0" w:color="auto"/>
                                                                                                                                                                                                                                        <w:right w:val="none" w:sz="0" w:space="0" w:color="auto"/>
                                                                                                                                                                                                                                      </w:divBdr>
                                                                                                                                                                                                                                      <w:divsChild>
                                                                                                                                                                                                                                        <w:div w:id="1151598667">
                                                                                                                                                                                                                                          <w:marLeft w:val="0"/>
                                                                                                                                                                                                                                          <w:marRight w:val="0"/>
                                                                                                                                                                                                                                          <w:marTop w:val="0"/>
                                                                                                                                                                                                                                          <w:marBottom w:val="0"/>
                                                                                                                                                                                                                                          <w:divBdr>
                                                                                                                                                                                                                                            <w:top w:val="none" w:sz="0" w:space="0" w:color="auto"/>
                                                                                                                                                                                                                                            <w:left w:val="none" w:sz="0" w:space="0" w:color="auto"/>
                                                                                                                                                                                                                                            <w:bottom w:val="none" w:sz="0" w:space="0" w:color="auto"/>
                                                                                                                                                                                                                                            <w:right w:val="none" w:sz="0" w:space="0" w:color="auto"/>
                                                                                                                                                                                                                                          </w:divBdr>
                                                                                                                                                                                                                                          <w:divsChild>
                                                                                                                                                                                                                                            <w:div w:id="1431390271">
                                                                                                                                                                                                                                              <w:marLeft w:val="0"/>
                                                                                                                                                                                                                                              <w:marRight w:val="0"/>
                                                                                                                                                                                                                                              <w:marTop w:val="0"/>
                                                                                                                                                                                                                                              <w:marBottom w:val="0"/>
                                                                                                                                                                                                                                              <w:divBdr>
                                                                                                                                                                                                                                                <w:top w:val="none" w:sz="0" w:space="0" w:color="auto"/>
                                                                                                                                                                                                                                                <w:left w:val="none" w:sz="0" w:space="0" w:color="auto"/>
                                                                                                                                                                                                                                                <w:bottom w:val="none" w:sz="0" w:space="0" w:color="auto"/>
                                                                                                                                                                                                                                                <w:right w:val="none" w:sz="0" w:space="0" w:color="auto"/>
                                                                                                                                                                                                                                              </w:divBdr>
                                                                                                                                                                                                                                              <w:divsChild>
                                                                                                                                                                                                                                                <w:div w:id="1903447691">
                                                                                                                                                                                                                                                  <w:marLeft w:val="0"/>
                                                                                                                                                                                                                                                  <w:marRight w:val="0"/>
                                                                                                                                                                                                                                                  <w:marTop w:val="0"/>
                                                                                                                                                                                                                                                  <w:marBottom w:val="0"/>
                                                                                                                                                                                                                                                  <w:divBdr>
                                                                                                                                                                                                                                                    <w:top w:val="none" w:sz="0" w:space="0" w:color="auto"/>
                                                                                                                                                                                                                                                    <w:left w:val="none" w:sz="0" w:space="0" w:color="auto"/>
                                                                                                                                                                                                                                                    <w:bottom w:val="none" w:sz="0" w:space="0" w:color="auto"/>
                                                                                                                                                                                                                                                    <w:right w:val="none" w:sz="0" w:space="0" w:color="auto"/>
                                                                                                                                                                                                                                                  </w:divBdr>
                                                                                                                                                                                                                                                  <w:divsChild>
                                                                                                                                                                                                                                                    <w:div w:id="31669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855143">
      <w:bodyDiv w:val="1"/>
      <w:marLeft w:val="0"/>
      <w:marRight w:val="0"/>
      <w:marTop w:val="0"/>
      <w:marBottom w:val="0"/>
      <w:divBdr>
        <w:top w:val="none" w:sz="0" w:space="0" w:color="auto"/>
        <w:left w:val="none" w:sz="0" w:space="0" w:color="auto"/>
        <w:bottom w:val="none" w:sz="0" w:space="0" w:color="auto"/>
        <w:right w:val="none" w:sz="0" w:space="0" w:color="auto"/>
      </w:divBdr>
      <w:divsChild>
        <w:div w:id="1704017283">
          <w:marLeft w:val="0"/>
          <w:marRight w:val="0"/>
          <w:marTop w:val="0"/>
          <w:marBottom w:val="0"/>
          <w:divBdr>
            <w:top w:val="none" w:sz="0" w:space="0" w:color="auto"/>
            <w:left w:val="none" w:sz="0" w:space="0" w:color="auto"/>
            <w:bottom w:val="none" w:sz="0" w:space="0" w:color="auto"/>
            <w:right w:val="none" w:sz="0" w:space="0" w:color="auto"/>
          </w:divBdr>
        </w:div>
      </w:divsChild>
    </w:div>
    <w:div w:id="1799183498">
      <w:bodyDiv w:val="1"/>
      <w:marLeft w:val="0"/>
      <w:marRight w:val="0"/>
      <w:marTop w:val="0"/>
      <w:marBottom w:val="0"/>
      <w:divBdr>
        <w:top w:val="none" w:sz="0" w:space="0" w:color="auto"/>
        <w:left w:val="none" w:sz="0" w:space="0" w:color="auto"/>
        <w:bottom w:val="none" w:sz="0" w:space="0" w:color="auto"/>
        <w:right w:val="none" w:sz="0" w:space="0" w:color="auto"/>
      </w:divBdr>
    </w:div>
    <w:div w:id="1817838187">
      <w:bodyDiv w:val="1"/>
      <w:marLeft w:val="0"/>
      <w:marRight w:val="0"/>
      <w:marTop w:val="0"/>
      <w:marBottom w:val="0"/>
      <w:divBdr>
        <w:top w:val="none" w:sz="0" w:space="0" w:color="auto"/>
        <w:left w:val="none" w:sz="0" w:space="0" w:color="auto"/>
        <w:bottom w:val="none" w:sz="0" w:space="0" w:color="auto"/>
        <w:right w:val="none" w:sz="0" w:space="0" w:color="auto"/>
      </w:divBdr>
    </w:div>
    <w:div w:id="1872642405">
      <w:bodyDiv w:val="1"/>
      <w:marLeft w:val="0"/>
      <w:marRight w:val="0"/>
      <w:marTop w:val="0"/>
      <w:marBottom w:val="0"/>
      <w:divBdr>
        <w:top w:val="none" w:sz="0" w:space="0" w:color="auto"/>
        <w:left w:val="none" w:sz="0" w:space="0" w:color="auto"/>
        <w:bottom w:val="none" w:sz="0" w:space="0" w:color="auto"/>
        <w:right w:val="none" w:sz="0" w:space="0" w:color="auto"/>
      </w:divBdr>
    </w:div>
    <w:div w:id="1889487795">
      <w:bodyDiv w:val="1"/>
      <w:marLeft w:val="0"/>
      <w:marRight w:val="0"/>
      <w:marTop w:val="0"/>
      <w:marBottom w:val="0"/>
      <w:divBdr>
        <w:top w:val="none" w:sz="0" w:space="0" w:color="auto"/>
        <w:left w:val="none" w:sz="0" w:space="0" w:color="auto"/>
        <w:bottom w:val="none" w:sz="0" w:space="0" w:color="auto"/>
        <w:right w:val="none" w:sz="0" w:space="0" w:color="auto"/>
      </w:divBdr>
    </w:div>
    <w:div w:id="1908950335">
      <w:bodyDiv w:val="1"/>
      <w:marLeft w:val="0"/>
      <w:marRight w:val="0"/>
      <w:marTop w:val="0"/>
      <w:marBottom w:val="0"/>
      <w:divBdr>
        <w:top w:val="none" w:sz="0" w:space="0" w:color="auto"/>
        <w:left w:val="none" w:sz="0" w:space="0" w:color="auto"/>
        <w:bottom w:val="none" w:sz="0" w:space="0" w:color="auto"/>
        <w:right w:val="none" w:sz="0" w:space="0" w:color="auto"/>
      </w:divBdr>
    </w:div>
    <w:div w:id="2129199458">
      <w:bodyDiv w:val="1"/>
      <w:marLeft w:val="0"/>
      <w:marRight w:val="0"/>
      <w:marTop w:val="0"/>
      <w:marBottom w:val="0"/>
      <w:divBdr>
        <w:top w:val="none" w:sz="0" w:space="0" w:color="auto"/>
        <w:left w:val="none" w:sz="0" w:space="0" w:color="auto"/>
        <w:bottom w:val="none" w:sz="0" w:space="0" w:color="auto"/>
        <w:right w:val="none" w:sz="0" w:space="0" w:color="auto"/>
      </w:divBdr>
    </w:div>
    <w:div w:id="2142847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datasets/fedesoriano/heart-failure-prediction" TargetMode="External"/><Relationship Id="rId1" Type="http://schemas.openxmlformats.org/officeDocument/2006/relationships/hyperlink" Target="https://www.who.int/news-room/fact-sheets/detail/cardiovascular-diseases-(cvds)"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40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BB53AF6-0937-2149-A3B2-CC75C1130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788</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 See Kiong</dc:creator>
  <cp:lastModifiedBy>Bryan Hooi</cp:lastModifiedBy>
  <cp:revision>5</cp:revision>
  <cp:lastPrinted>2023-02-05T21:29:00Z</cp:lastPrinted>
  <dcterms:created xsi:type="dcterms:W3CDTF">2023-03-12T12:24:00Z</dcterms:created>
  <dcterms:modified xsi:type="dcterms:W3CDTF">2023-03-12T12:26:00Z</dcterms:modified>
</cp:coreProperties>
</file>